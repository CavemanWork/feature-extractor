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F5E4F" w14:textId="77777777" w:rsidR="00E41D57" w:rsidRPr="001D7F55" w:rsidRDefault="00E41D57" w:rsidP="00E41D57">
      <w:pPr>
        <w:pStyle w:val="Standard"/>
        <w:jc w:val="both"/>
        <w:rPr>
          <w:rFonts w:cs="Times New Roman"/>
          <w:b/>
          <w:lang w:val="id-ID"/>
        </w:rPr>
      </w:pPr>
      <w:r w:rsidRPr="001D7F55">
        <w:rPr>
          <w:lang w:val="id-ID" w:eastAsia="id-ID"/>
        </w:rPr>
        <w:drawing>
          <wp:anchor distT="0" distB="0" distL="114300" distR="114300" simplePos="0" relativeHeight="251659264" behindDoc="0" locked="0" layoutInCell="1" allowOverlap="1" wp14:anchorId="40D0B070" wp14:editId="210D91B4">
            <wp:simplePos x="0" y="0"/>
            <wp:positionH relativeFrom="column">
              <wp:align>left</wp:align>
            </wp:positionH>
            <wp:positionV relativeFrom="paragraph">
              <wp:align>top</wp:align>
            </wp:positionV>
            <wp:extent cx="2402205" cy="1464945"/>
            <wp:effectExtent l="0" t="0" r="0" b="1905"/>
            <wp:wrapSquare wrapText="bothSides"/>
            <wp:docPr id="1"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2205" cy="1464945"/>
                    </a:xfrm>
                    <a:prstGeom prst="rect">
                      <a:avLst/>
                    </a:prstGeom>
                    <a:noFill/>
                  </pic:spPr>
                </pic:pic>
              </a:graphicData>
            </a:graphic>
            <wp14:sizeRelH relativeFrom="page">
              <wp14:pctWidth>0</wp14:pctWidth>
            </wp14:sizeRelH>
            <wp14:sizeRelV relativeFrom="page">
              <wp14:pctHeight>0</wp14:pctHeight>
            </wp14:sizeRelV>
          </wp:anchor>
        </w:drawing>
      </w:r>
    </w:p>
    <w:p w14:paraId="7CC1F807" w14:textId="77777777" w:rsidR="00E41D57" w:rsidRPr="001D7F55" w:rsidRDefault="00E41D57" w:rsidP="00E41D57">
      <w:pPr>
        <w:pStyle w:val="Standard"/>
        <w:jc w:val="both"/>
        <w:rPr>
          <w:rFonts w:cs="Times New Roman"/>
          <w:b/>
          <w:lang w:val="id-ID"/>
        </w:rPr>
      </w:pPr>
    </w:p>
    <w:p w14:paraId="385523FF" w14:textId="77777777" w:rsidR="00E41D57" w:rsidRPr="001D7F55" w:rsidRDefault="00E41D57" w:rsidP="00E41D57">
      <w:pPr>
        <w:pStyle w:val="Standard"/>
        <w:jc w:val="both"/>
        <w:rPr>
          <w:rFonts w:cs="Times New Roman"/>
          <w:b/>
          <w:lang w:val="id-ID"/>
        </w:rPr>
      </w:pPr>
    </w:p>
    <w:p w14:paraId="3552C66D" w14:textId="77777777" w:rsidR="00E41D57" w:rsidRPr="001D7F55" w:rsidRDefault="00E41D57" w:rsidP="00E41D57">
      <w:pPr>
        <w:pStyle w:val="Standard"/>
        <w:jc w:val="both"/>
        <w:rPr>
          <w:rFonts w:cs="Times New Roman"/>
          <w:b/>
          <w:lang w:val="id-ID"/>
        </w:rPr>
      </w:pPr>
    </w:p>
    <w:p w14:paraId="439326CE" w14:textId="77777777" w:rsidR="00E41D57" w:rsidRPr="001D7F55" w:rsidRDefault="00E41D57" w:rsidP="00E41D57">
      <w:pPr>
        <w:pStyle w:val="Standard"/>
        <w:jc w:val="both"/>
        <w:rPr>
          <w:rFonts w:cs="Times New Roman"/>
          <w:b/>
          <w:lang w:val="id-ID"/>
        </w:rPr>
      </w:pPr>
    </w:p>
    <w:p w14:paraId="7F447331" w14:textId="77777777" w:rsidR="00E41D57" w:rsidRPr="001D7F55" w:rsidRDefault="00E41D57" w:rsidP="00E41D57">
      <w:pPr>
        <w:pStyle w:val="Standard"/>
        <w:jc w:val="both"/>
        <w:rPr>
          <w:rFonts w:cs="Times New Roman"/>
          <w:b/>
          <w:lang w:val="id-ID"/>
        </w:rPr>
      </w:pPr>
    </w:p>
    <w:p w14:paraId="00040E26" w14:textId="77777777" w:rsidR="00E41D57" w:rsidRPr="001D7F55" w:rsidRDefault="00E41D57" w:rsidP="00E41D57">
      <w:pPr>
        <w:pStyle w:val="Standard"/>
        <w:jc w:val="both"/>
        <w:rPr>
          <w:rFonts w:cs="Times New Roman"/>
          <w:b/>
          <w:lang w:val="id-ID"/>
        </w:rPr>
      </w:pPr>
    </w:p>
    <w:p w14:paraId="369F7849" w14:textId="77777777" w:rsidR="00E41D57" w:rsidRPr="001D7F55" w:rsidRDefault="00E41D57" w:rsidP="00E41D57">
      <w:pPr>
        <w:pStyle w:val="Standard"/>
        <w:jc w:val="both"/>
        <w:rPr>
          <w:rFonts w:cs="Times New Roman"/>
          <w:b/>
          <w:lang w:val="id-ID"/>
        </w:rPr>
      </w:pPr>
    </w:p>
    <w:p w14:paraId="1ED65001" w14:textId="77777777" w:rsidR="00E41D57" w:rsidRPr="001D7F55" w:rsidRDefault="00E41D57" w:rsidP="00E41D57">
      <w:pPr>
        <w:pStyle w:val="Standard"/>
        <w:jc w:val="both"/>
        <w:rPr>
          <w:rFonts w:cs="Times New Roman"/>
          <w:b/>
          <w:lang w:val="id-ID"/>
        </w:rPr>
      </w:pPr>
      <w:r w:rsidRPr="001D7F55">
        <w:rPr>
          <w:lang w:val="id-ID" w:eastAsia="id-ID"/>
        </w:rPr>
        <w:drawing>
          <wp:anchor distT="0" distB="0" distL="114300" distR="114300" simplePos="0" relativeHeight="251660288" behindDoc="0" locked="0" layoutInCell="1" allowOverlap="1" wp14:anchorId="209B7824" wp14:editId="075CB714">
            <wp:simplePos x="0" y="0"/>
            <wp:positionH relativeFrom="column">
              <wp:posOffset>-3954145</wp:posOffset>
            </wp:positionH>
            <wp:positionV relativeFrom="paragraph">
              <wp:posOffset>259080</wp:posOffset>
            </wp:positionV>
            <wp:extent cx="7562215" cy="99060"/>
            <wp:effectExtent l="0" t="0" r="635" b="0"/>
            <wp:wrapSquare wrapText="bothSides"/>
            <wp:docPr id="3"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2215" cy="99060"/>
                    </a:xfrm>
                    <a:prstGeom prst="rect">
                      <a:avLst/>
                    </a:prstGeom>
                    <a:noFill/>
                  </pic:spPr>
                </pic:pic>
              </a:graphicData>
            </a:graphic>
            <wp14:sizeRelH relativeFrom="page">
              <wp14:pctWidth>0</wp14:pctWidth>
            </wp14:sizeRelH>
            <wp14:sizeRelV relativeFrom="page">
              <wp14:pctHeight>0</wp14:pctHeight>
            </wp14:sizeRelV>
          </wp:anchor>
        </w:drawing>
      </w:r>
    </w:p>
    <w:p w14:paraId="1EC802A5" w14:textId="77777777" w:rsidR="00E41D57" w:rsidRPr="001D7F55" w:rsidRDefault="00E41D57" w:rsidP="00E41D57">
      <w:pPr>
        <w:pStyle w:val="Standard"/>
        <w:jc w:val="both"/>
        <w:rPr>
          <w:rFonts w:cs="Times New Roman"/>
          <w:b/>
          <w:lang w:val="id-ID"/>
        </w:rPr>
      </w:pPr>
    </w:p>
    <w:p w14:paraId="7A1A23F8" w14:textId="77777777" w:rsidR="00E41D57" w:rsidRPr="001D7F55" w:rsidRDefault="00E41D57" w:rsidP="00E41D57">
      <w:pPr>
        <w:pStyle w:val="Standard"/>
        <w:jc w:val="both"/>
        <w:rPr>
          <w:rFonts w:ascii="Trebuchet MS" w:hAnsi="Trebuchet MS" w:cs="Times New Roman"/>
          <w:b/>
          <w:lang w:val="id-ID"/>
        </w:rPr>
      </w:pPr>
    </w:p>
    <w:p w14:paraId="57E2CB7E" w14:textId="77777777" w:rsidR="00E41D57" w:rsidRPr="001D7F55" w:rsidRDefault="00E41D57" w:rsidP="00E41D57">
      <w:pPr>
        <w:pStyle w:val="Standard"/>
        <w:jc w:val="both"/>
        <w:rPr>
          <w:rFonts w:ascii="Trebuchet MS" w:hAnsi="Trebuchet MS" w:cs="Times New Roman"/>
          <w:b/>
          <w:lang w:val="id-ID"/>
        </w:rPr>
      </w:pPr>
    </w:p>
    <w:p w14:paraId="32A577EB" w14:textId="77777777" w:rsidR="00E41D57" w:rsidRPr="001D7F55" w:rsidRDefault="002315C8" w:rsidP="002315C8">
      <w:pPr>
        <w:pStyle w:val="Heading1"/>
        <w:numPr>
          <w:ilvl w:val="0"/>
          <w:numId w:val="0"/>
        </w:numPr>
        <w:ind w:left="432" w:hanging="432"/>
        <w:jc w:val="left"/>
        <w:rPr>
          <w:color w:val="FFFFFF" w:themeColor="background1"/>
          <w:lang w:val="id-ID"/>
        </w:rPr>
      </w:pPr>
      <w:bookmarkStart w:id="0" w:name="_Toc363635414"/>
      <w:r w:rsidRPr="001D7F55">
        <w:rPr>
          <w:color w:val="FFFFFF" w:themeColor="background1"/>
          <w:lang w:val="id-ID"/>
        </w:rPr>
        <w:t>JUDUL</w:t>
      </w:r>
      <w:bookmarkEnd w:id="0"/>
    </w:p>
    <w:p w14:paraId="10F62F5E" w14:textId="1CB4178A" w:rsidR="00E41D57" w:rsidRPr="001D7F55" w:rsidRDefault="00D35B2E" w:rsidP="004E3F08">
      <w:pPr>
        <w:pStyle w:val="Standard"/>
        <w:spacing w:line="276" w:lineRule="auto"/>
        <w:jc w:val="both"/>
        <w:rPr>
          <w:rFonts w:ascii="Trebuchet MS" w:hAnsi="Trebuchet MS" w:cs="Times New Roman"/>
          <w:b/>
          <w:lang w:val="id-ID"/>
        </w:rPr>
      </w:pPr>
      <w:r w:rsidRPr="001D7F55">
        <w:rPr>
          <w:rFonts w:ascii="Trebuchet MS" w:hAnsi="Trebuchet MS" w:cs="Times New Roman"/>
          <w:b/>
          <w:lang w:val="id-ID"/>
        </w:rPr>
        <w:t>TESIS</w:t>
      </w:r>
      <w:r w:rsidR="00274C5F" w:rsidRPr="001D7F55">
        <w:rPr>
          <w:rFonts w:ascii="Trebuchet MS" w:hAnsi="Trebuchet MS" w:cs="Times New Roman"/>
          <w:b/>
          <w:lang w:val="id-ID"/>
        </w:rPr>
        <w:t xml:space="preserve"> -</w:t>
      </w:r>
      <w:r w:rsidR="00533A54" w:rsidRPr="001D7F55">
        <w:rPr>
          <w:rFonts w:ascii="Trebuchet MS" w:hAnsi="Trebuchet MS" w:cs="Times New Roman"/>
          <w:b/>
          <w:lang w:val="id-ID"/>
        </w:rPr>
        <w:t>KI092312</w:t>
      </w:r>
    </w:p>
    <w:p w14:paraId="79444A96" w14:textId="415118BF" w:rsidR="00E41D57" w:rsidRPr="001D7F55" w:rsidRDefault="008E237A" w:rsidP="00E41D57">
      <w:pPr>
        <w:pStyle w:val="Standard"/>
        <w:jc w:val="both"/>
        <w:rPr>
          <w:rFonts w:ascii="Trebuchet MS" w:hAnsi="Trebuchet MS" w:cs="Times New Roman"/>
          <w:lang w:val="id-ID"/>
        </w:rPr>
      </w:pPr>
      <w:r w:rsidRPr="001D7F55">
        <w:rPr>
          <w:rFonts w:ascii="Trebuchet MS" w:hAnsi="Trebuchet MS" w:cs="Times New Roman"/>
          <w:b/>
          <w:sz w:val="36"/>
          <w:szCs w:val="36"/>
          <w:lang w:val="id-ID"/>
        </w:rPr>
        <w:t>GRAMMATICAL EVOLUTION UNTUK EKSTRAKSI FITUR DENGAN PENGUKURAN MULTI FITNESS</w:t>
      </w:r>
    </w:p>
    <w:p w14:paraId="4BEE5BB8" w14:textId="77777777" w:rsidR="00E41D57" w:rsidRPr="001D7F55" w:rsidRDefault="00E41D57" w:rsidP="00E41D57">
      <w:pPr>
        <w:pStyle w:val="Standard"/>
        <w:jc w:val="both"/>
        <w:rPr>
          <w:rFonts w:ascii="Trebuchet MS" w:hAnsi="Trebuchet MS" w:cs="Times New Roman"/>
          <w:lang w:val="id-ID"/>
        </w:rPr>
      </w:pPr>
    </w:p>
    <w:p w14:paraId="12418C2C" w14:textId="77777777" w:rsidR="00E41D57" w:rsidRPr="001D7F55" w:rsidRDefault="00E41D57" w:rsidP="00E41D57">
      <w:pPr>
        <w:pStyle w:val="Standard"/>
        <w:jc w:val="both"/>
        <w:rPr>
          <w:rFonts w:ascii="Trebuchet MS" w:hAnsi="Trebuchet MS" w:cs="Times New Roman"/>
          <w:lang w:val="id-ID"/>
        </w:rPr>
      </w:pPr>
    </w:p>
    <w:p w14:paraId="77AB1DCB" w14:textId="77777777" w:rsidR="00E41D57" w:rsidRPr="001D7F55" w:rsidRDefault="00E41D57" w:rsidP="00E41D57">
      <w:pPr>
        <w:pStyle w:val="Standard"/>
        <w:jc w:val="both"/>
        <w:rPr>
          <w:rFonts w:ascii="Trebuchet MS" w:hAnsi="Trebuchet MS" w:cs="Times New Roman"/>
          <w:lang w:val="id-ID"/>
        </w:rPr>
      </w:pPr>
    </w:p>
    <w:p w14:paraId="7AA2DC38" w14:textId="77777777" w:rsidR="00E41D57" w:rsidRPr="001D7F55" w:rsidRDefault="00E41D57" w:rsidP="00E41D57">
      <w:pPr>
        <w:pStyle w:val="Standard"/>
        <w:jc w:val="both"/>
        <w:rPr>
          <w:rFonts w:ascii="Trebuchet MS" w:hAnsi="Trebuchet MS" w:cs="Times New Roman"/>
          <w:lang w:val="id-ID"/>
        </w:rPr>
      </w:pPr>
    </w:p>
    <w:p w14:paraId="54E74AB3" w14:textId="327A38FB" w:rsidR="00E41D57" w:rsidRPr="001D7F55" w:rsidRDefault="008E237A" w:rsidP="00E41D57">
      <w:pPr>
        <w:pStyle w:val="Standard"/>
        <w:jc w:val="both"/>
        <w:rPr>
          <w:rFonts w:ascii="Trebuchet MS" w:hAnsi="Trebuchet MS" w:cs="Times New Roman"/>
          <w:lang w:val="id-ID"/>
        </w:rPr>
      </w:pPr>
      <w:r w:rsidRPr="001D7F55">
        <w:rPr>
          <w:rFonts w:ascii="Trebuchet MS" w:hAnsi="Trebuchet MS" w:cs="Times New Roman"/>
          <w:lang w:val="id-ID"/>
        </w:rPr>
        <w:t>Go Frendi Gunawan</w:t>
      </w:r>
    </w:p>
    <w:p w14:paraId="4829A6B2" w14:textId="15E8D22C" w:rsidR="00E41D57" w:rsidRPr="001D7F55" w:rsidRDefault="008E237A" w:rsidP="00E41D57">
      <w:pPr>
        <w:pStyle w:val="Standard"/>
        <w:jc w:val="both"/>
        <w:rPr>
          <w:rFonts w:ascii="Trebuchet MS" w:hAnsi="Trebuchet MS" w:cs="Times New Roman"/>
          <w:lang w:val="id-ID"/>
        </w:rPr>
      </w:pPr>
      <w:r w:rsidRPr="001D7F55">
        <w:rPr>
          <w:rFonts w:ascii="Trebuchet MS" w:hAnsi="Trebuchet MS" w:cs="Times New Roman"/>
          <w:lang w:val="id-ID"/>
        </w:rPr>
        <w:t>5111201033</w:t>
      </w:r>
    </w:p>
    <w:p w14:paraId="00ECC333" w14:textId="77777777" w:rsidR="00E41D57" w:rsidRPr="001D7F55" w:rsidRDefault="00E41D57" w:rsidP="00E41D57">
      <w:pPr>
        <w:pStyle w:val="Standard"/>
        <w:jc w:val="both"/>
        <w:rPr>
          <w:rFonts w:ascii="Trebuchet MS" w:hAnsi="Trebuchet MS" w:cs="Times New Roman"/>
          <w:lang w:val="id-ID"/>
        </w:rPr>
      </w:pPr>
    </w:p>
    <w:p w14:paraId="1609286A" w14:textId="77777777" w:rsidR="00E41D57" w:rsidRPr="001D7F55" w:rsidRDefault="00E41D57" w:rsidP="00E41D57">
      <w:pPr>
        <w:pStyle w:val="Standard"/>
        <w:jc w:val="both"/>
        <w:rPr>
          <w:rFonts w:ascii="Trebuchet MS" w:hAnsi="Trebuchet MS" w:cs="Times New Roman"/>
          <w:lang w:val="id-ID"/>
        </w:rPr>
      </w:pPr>
    </w:p>
    <w:p w14:paraId="7860166A" w14:textId="77777777" w:rsidR="00E41D57" w:rsidRPr="001D7F55" w:rsidRDefault="00E41D57" w:rsidP="00E41D57">
      <w:pPr>
        <w:pStyle w:val="Standard"/>
        <w:jc w:val="both"/>
        <w:rPr>
          <w:rFonts w:ascii="Trebuchet MS" w:hAnsi="Trebuchet MS" w:cs="Times New Roman"/>
          <w:b/>
          <w:bCs/>
          <w:lang w:val="id-ID"/>
        </w:rPr>
      </w:pPr>
      <w:r w:rsidRPr="001D7F55">
        <w:rPr>
          <w:rFonts w:ascii="Trebuchet MS" w:hAnsi="Trebuchet MS" w:cs="Times New Roman"/>
          <w:b/>
          <w:bCs/>
          <w:lang w:val="id-ID"/>
        </w:rPr>
        <w:t>DOSEN PEMBIMBING</w:t>
      </w:r>
    </w:p>
    <w:p w14:paraId="1948D6C9" w14:textId="3AC6FFA1" w:rsidR="00E41D57" w:rsidRPr="001D7F55" w:rsidRDefault="008E237A" w:rsidP="00E41D57">
      <w:pPr>
        <w:pStyle w:val="Standard"/>
        <w:jc w:val="both"/>
        <w:rPr>
          <w:rFonts w:ascii="Trebuchet MS" w:hAnsi="Trebuchet MS" w:cs="Times New Roman"/>
          <w:b/>
          <w:bCs/>
          <w:lang w:val="id-ID"/>
        </w:rPr>
      </w:pPr>
      <w:r w:rsidRPr="001D7F55">
        <w:rPr>
          <w:rFonts w:ascii="Trebuchet MS" w:hAnsi="Trebuchet MS" w:cs="Times New Roman"/>
          <w:b/>
          <w:bCs/>
          <w:lang w:val="id-ID"/>
        </w:rPr>
        <w:t>Prof. Dr. Ir. Joko Lianto Buliali, M.Sc.</w:t>
      </w:r>
    </w:p>
    <w:p w14:paraId="1A64990A" w14:textId="77777777" w:rsidR="00E41D57" w:rsidRPr="001D7F55" w:rsidRDefault="00E41D57" w:rsidP="00E41D57">
      <w:pPr>
        <w:pStyle w:val="Standard"/>
        <w:jc w:val="both"/>
        <w:rPr>
          <w:rFonts w:ascii="Trebuchet MS" w:hAnsi="Trebuchet MS" w:cs="Times New Roman"/>
          <w:b/>
          <w:bCs/>
          <w:lang w:val="id-ID"/>
        </w:rPr>
      </w:pPr>
    </w:p>
    <w:p w14:paraId="204FDB11" w14:textId="77777777" w:rsidR="00E41D57" w:rsidRPr="001D7F55" w:rsidRDefault="00E41D57" w:rsidP="00E41D57">
      <w:pPr>
        <w:pStyle w:val="Standard"/>
        <w:jc w:val="both"/>
        <w:rPr>
          <w:rFonts w:ascii="Trebuchet MS" w:hAnsi="Trebuchet MS" w:cs="Times New Roman"/>
          <w:b/>
          <w:bCs/>
          <w:lang w:val="id-ID"/>
        </w:rPr>
      </w:pPr>
    </w:p>
    <w:p w14:paraId="3293EB20" w14:textId="77777777" w:rsidR="00E41D57" w:rsidRPr="001D7F55" w:rsidRDefault="00E41D57" w:rsidP="00E41D57">
      <w:pPr>
        <w:pStyle w:val="Standard"/>
        <w:jc w:val="both"/>
        <w:rPr>
          <w:rFonts w:ascii="Trebuchet MS" w:hAnsi="Trebuchet MS" w:cs="Times New Roman"/>
          <w:b/>
          <w:bCs/>
          <w:lang w:val="id-ID"/>
        </w:rPr>
      </w:pPr>
    </w:p>
    <w:p w14:paraId="6FAFFD32" w14:textId="77777777" w:rsidR="00E41D57" w:rsidRPr="001D7F55" w:rsidRDefault="00E41D57" w:rsidP="00E41D57">
      <w:pPr>
        <w:pStyle w:val="Standard"/>
        <w:jc w:val="both"/>
        <w:rPr>
          <w:rFonts w:ascii="Trebuchet MS" w:hAnsi="Trebuchet MS" w:cs="Times New Roman"/>
          <w:b/>
          <w:bCs/>
          <w:lang w:val="id-ID"/>
        </w:rPr>
      </w:pPr>
    </w:p>
    <w:p w14:paraId="4D914772" w14:textId="77777777" w:rsidR="00E41D57" w:rsidRPr="001D7F55" w:rsidRDefault="00E41D57" w:rsidP="00E41D57">
      <w:pPr>
        <w:pStyle w:val="Standard"/>
        <w:jc w:val="both"/>
        <w:rPr>
          <w:rFonts w:ascii="Trebuchet MS" w:hAnsi="Trebuchet MS" w:cs="Times New Roman"/>
          <w:b/>
          <w:bCs/>
          <w:lang w:val="id-ID"/>
        </w:rPr>
      </w:pPr>
    </w:p>
    <w:p w14:paraId="596EC9FD" w14:textId="77777777" w:rsidR="00E41D57" w:rsidRPr="001D7F55" w:rsidRDefault="00E41D57" w:rsidP="00E41D57">
      <w:pPr>
        <w:pStyle w:val="Standard"/>
        <w:jc w:val="both"/>
        <w:rPr>
          <w:rFonts w:ascii="Trebuchet MS" w:hAnsi="Trebuchet MS" w:cs="Times New Roman"/>
          <w:b/>
          <w:bCs/>
          <w:lang w:val="id-ID"/>
        </w:rPr>
      </w:pPr>
      <w:r w:rsidRPr="001D7F55">
        <w:rPr>
          <w:rFonts w:ascii="Trebuchet MS" w:hAnsi="Trebuchet MS" w:cs="Times New Roman"/>
          <w:b/>
          <w:bCs/>
          <w:lang w:val="id-ID"/>
        </w:rPr>
        <w:t>PROGRAM MAGISTER</w:t>
      </w:r>
    </w:p>
    <w:p w14:paraId="0A47C621" w14:textId="7F49A651" w:rsidR="00E41D57" w:rsidRPr="001D7F55" w:rsidRDefault="00E41D57" w:rsidP="00E41D57">
      <w:pPr>
        <w:pStyle w:val="Standard"/>
        <w:jc w:val="both"/>
        <w:rPr>
          <w:rFonts w:ascii="Trebuchet MS" w:hAnsi="Trebuchet MS" w:cs="Times New Roman"/>
          <w:b/>
          <w:bCs/>
          <w:lang w:val="id-ID"/>
        </w:rPr>
      </w:pPr>
      <w:r w:rsidRPr="001D7F55">
        <w:rPr>
          <w:rFonts w:ascii="Trebuchet MS" w:hAnsi="Trebuchet MS" w:cs="Times New Roman"/>
          <w:b/>
          <w:bCs/>
          <w:lang w:val="id-ID"/>
        </w:rPr>
        <w:t xml:space="preserve">BIDANG KEAHLIAN </w:t>
      </w:r>
      <w:r w:rsidR="00D35B2E" w:rsidRPr="001D7F55">
        <w:rPr>
          <w:rFonts w:ascii="Trebuchet MS" w:hAnsi="Trebuchet MS" w:cs="Times New Roman"/>
          <w:b/>
          <w:bCs/>
          <w:lang w:val="id-ID"/>
        </w:rPr>
        <w:t xml:space="preserve">KOMPUTASI </w:t>
      </w:r>
      <w:r w:rsidR="008E237A" w:rsidRPr="001D7F55">
        <w:rPr>
          <w:rFonts w:ascii="Trebuchet MS" w:hAnsi="Trebuchet MS" w:cs="Times New Roman"/>
          <w:b/>
          <w:bCs/>
          <w:lang w:val="id-ID"/>
        </w:rPr>
        <w:t>CERDAS DAN VISUALISASI</w:t>
      </w:r>
    </w:p>
    <w:p w14:paraId="7E88A3F2" w14:textId="77777777" w:rsidR="00E41D57" w:rsidRPr="001D7F55" w:rsidRDefault="00E41D57" w:rsidP="00E41D57">
      <w:pPr>
        <w:pStyle w:val="Standard"/>
        <w:jc w:val="both"/>
        <w:rPr>
          <w:rFonts w:ascii="Trebuchet MS" w:hAnsi="Trebuchet MS" w:cs="Times New Roman"/>
          <w:b/>
          <w:bCs/>
          <w:lang w:val="id-ID"/>
        </w:rPr>
      </w:pPr>
      <w:r w:rsidRPr="001D7F55">
        <w:rPr>
          <w:rFonts w:ascii="Trebuchet MS" w:hAnsi="Trebuchet MS" w:cs="Times New Roman"/>
          <w:b/>
          <w:bCs/>
          <w:lang w:val="id-ID"/>
        </w:rPr>
        <w:t>JURUSAN TEKNIK INFORMATIKA</w:t>
      </w:r>
    </w:p>
    <w:p w14:paraId="5B067173" w14:textId="77777777" w:rsidR="00E41D57" w:rsidRPr="001D7F55" w:rsidRDefault="00E41D57" w:rsidP="00E41D57">
      <w:pPr>
        <w:pStyle w:val="Standard"/>
        <w:jc w:val="both"/>
        <w:rPr>
          <w:rFonts w:ascii="Trebuchet MS" w:hAnsi="Trebuchet MS" w:cs="Times New Roman"/>
          <w:b/>
          <w:bCs/>
          <w:lang w:val="id-ID"/>
        </w:rPr>
      </w:pPr>
      <w:r w:rsidRPr="001D7F55">
        <w:rPr>
          <w:rFonts w:ascii="Trebuchet MS" w:hAnsi="Trebuchet MS" w:cs="Times New Roman"/>
          <w:b/>
          <w:bCs/>
          <w:lang w:val="id-ID"/>
        </w:rPr>
        <w:t>FAKULTAS TEKNOLOGI INFORMASI</w:t>
      </w:r>
    </w:p>
    <w:p w14:paraId="213B3068" w14:textId="77777777" w:rsidR="00E41D57" w:rsidRPr="001D7F55" w:rsidRDefault="00E41D57" w:rsidP="00E41D57">
      <w:pPr>
        <w:pStyle w:val="Standard"/>
        <w:jc w:val="both"/>
        <w:rPr>
          <w:rFonts w:ascii="Trebuchet MS" w:hAnsi="Trebuchet MS" w:cs="Times New Roman"/>
          <w:b/>
          <w:bCs/>
          <w:lang w:val="id-ID"/>
        </w:rPr>
      </w:pPr>
      <w:r w:rsidRPr="001D7F55">
        <w:rPr>
          <w:rFonts w:ascii="Trebuchet MS" w:hAnsi="Trebuchet MS" w:cs="Times New Roman"/>
          <w:b/>
          <w:bCs/>
          <w:lang w:val="id-ID"/>
        </w:rPr>
        <w:t>INSTITUT TEKNOLOGI SEPULUH NOPEMBER</w:t>
      </w:r>
    </w:p>
    <w:p w14:paraId="76BCC145" w14:textId="77777777" w:rsidR="00E41D57" w:rsidRPr="001D7F55" w:rsidRDefault="00E41D57" w:rsidP="00E41D57">
      <w:pPr>
        <w:pStyle w:val="Standard"/>
        <w:jc w:val="both"/>
        <w:rPr>
          <w:rFonts w:ascii="Trebuchet MS" w:hAnsi="Trebuchet MS" w:cs="Times New Roman"/>
          <w:b/>
          <w:bCs/>
          <w:lang w:val="id-ID"/>
        </w:rPr>
      </w:pPr>
      <w:r w:rsidRPr="001D7F55">
        <w:rPr>
          <w:rFonts w:ascii="Trebuchet MS" w:hAnsi="Trebuchet MS" w:cs="Times New Roman"/>
          <w:b/>
          <w:bCs/>
          <w:lang w:val="id-ID"/>
        </w:rPr>
        <w:t>SURABAYA</w:t>
      </w:r>
    </w:p>
    <w:p w14:paraId="424F7CD0" w14:textId="77777777" w:rsidR="003127A8" w:rsidRPr="001D7F55" w:rsidRDefault="00E41D57" w:rsidP="00E41D57">
      <w:pPr>
        <w:pStyle w:val="Standard"/>
        <w:jc w:val="both"/>
        <w:rPr>
          <w:rFonts w:ascii="Trebuchet MS" w:hAnsi="Trebuchet MS" w:cs="Times New Roman"/>
          <w:b/>
          <w:bCs/>
          <w:lang w:val="id-ID"/>
        </w:rPr>
        <w:sectPr w:rsidR="003127A8" w:rsidRPr="001D7F55" w:rsidSect="003127A8">
          <w:footerReference w:type="default" r:id="rId11"/>
          <w:pgSz w:w="11907" w:h="16840" w:code="9"/>
          <w:pgMar w:top="1985" w:right="1701" w:bottom="1701" w:left="2268" w:header="720" w:footer="720" w:gutter="0"/>
          <w:pgNumType w:fmt="lowerRoman"/>
          <w:cols w:space="720"/>
          <w:titlePg/>
          <w:docGrid w:linePitch="360"/>
        </w:sectPr>
      </w:pPr>
      <w:r w:rsidRPr="001D7F55">
        <w:rPr>
          <w:rFonts w:ascii="Trebuchet MS" w:hAnsi="Trebuchet MS" w:cs="Times New Roman"/>
          <w:b/>
          <w:bCs/>
          <w:lang w:val="id-ID"/>
        </w:rPr>
        <w:t>2013</w:t>
      </w:r>
      <w:r w:rsidRPr="001D7F55">
        <w:rPr>
          <w:rFonts w:ascii="Trebuchet MS" w:hAnsi="Trebuchet MS" w:cs="Times New Roman"/>
          <w:b/>
          <w:bCs/>
          <w:lang w:val="id-ID"/>
        </w:rPr>
        <w:br w:type="page"/>
      </w:r>
    </w:p>
    <w:p w14:paraId="3EF28E22" w14:textId="77777777" w:rsidR="0049261A" w:rsidRPr="001D7F55" w:rsidRDefault="0049261A" w:rsidP="0049261A">
      <w:pPr>
        <w:jc w:val="center"/>
        <w:rPr>
          <w:i/>
        </w:rPr>
      </w:pPr>
      <w:r w:rsidRPr="001D7F55">
        <w:rPr>
          <w:i/>
        </w:rPr>
        <w:lastRenderedPageBreak/>
        <w:t>Halaman ini sengaja dikosongkan</w:t>
      </w:r>
    </w:p>
    <w:p w14:paraId="1456A34B" w14:textId="55447969" w:rsidR="00DC2DCF" w:rsidRPr="001D7F55" w:rsidRDefault="00DC2DCF" w:rsidP="009D4319">
      <w:pPr>
        <w:pStyle w:val="Standard"/>
        <w:jc w:val="center"/>
        <w:rPr>
          <w:lang w:val="id-ID"/>
        </w:rPr>
        <w:sectPr w:rsidR="00DC2DCF" w:rsidRPr="001D7F55" w:rsidSect="00E41D57">
          <w:pgSz w:w="11907" w:h="16840" w:code="9"/>
          <w:pgMar w:top="1985" w:right="1701" w:bottom="1701" w:left="2268" w:header="720" w:footer="720" w:gutter="0"/>
          <w:pgNumType w:fmt="lowerRoman"/>
          <w:cols w:space="720"/>
          <w:docGrid w:linePitch="360"/>
        </w:sectPr>
      </w:pPr>
    </w:p>
    <w:p w14:paraId="5AC33402" w14:textId="245E581C" w:rsidR="0013361B" w:rsidRPr="001D7F55" w:rsidRDefault="0013361B" w:rsidP="0013361B">
      <w:pPr>
        <w:pStyle w:val="Heading1"/>
        <w:numPr>
          <w:ilvl w:val="0"/>
          <w:numId w:val="0"/>
        </w:numPr>
        <w:ind w:left="432"/>
        <w:rPr>
          <w:b w:val="0"/>
          <w:szCs w:val="24"/>
          <w:lang w:val="id-ID"/>
        </w:rPr>
      </w:pPr>
      <w:bookmarkStart w:id="1" w:name="_Toc350120560"/>
      <w:bookmarkStart w:id="2" w:name="_Toc363635415"/>
      <w:r w:rsidRPr="001D7F55">
        <w:rPr>
          <w:lang w:val="id-ID"/>
        </w:rPr>
        <w:lastRenderedPageBreak/>
        <w:t>GRAMMATICAL EVOLUTION UNTUK EKSTRAKSI FITUR DENGAN PENGUKURAN MULTI FITNESS</w:t>
      </w:r>
      <w:bookmarkEnd w:id="1"/>
      <w:bookmarkEnd w:id="2"/>
    </w:p>
    <w:p w14:paraId="12852833" w14:textId="77777777" w:rsidR="00DC2DCF" w:rsidRPr="001D7F55" w:rsidRDefault="00DC2DCF" w:rsidP="00DC2DCF">
      <w:pPr>
        <w:spacing w:after="0"/>
        <w:jc w:val="center"/>
      </w:pPr>
    </w:p>
    <w:p w14:paraId="63D2D599"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1D7F55">
        <w:rPr>
          <w:rFonts w:eastAsia="Times New Roman"/>
          <w:bCs/>
          <w:kern w:val="1"/>
          <w:szCs w:val="24"/>
          <w:lang w:eastAsia="zh-CN" w:bidi="hi-IN"/>
          <w14:ligatures w14:val="standard"/>
        </w:rPr>
        <w:t>Tesis disusun untuk memenuhi salah satu syarat memperoleh gelar</w:t>
      </w:r>
    </w:p>
    <w:p w14:paraId="2A5944BF"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1D7F55">
        <w:rPr>
          <w:rFonts w:eastAsia="Times New Roman"/>
          <w:kern w:val="1"/>
          <w:szCs w:val="24"/>
          <w:lang w:eastAsia="zh-CN" w:bidi="hi-IN"/>
          <w14:ligatures w14:val="standard"/>
        </w:rPr>
        <w:t xml:space="preserve">Magister Teknik Informatika (M.Kom.) </w:t>
      </w:r>
    </w:p>
    <w:p w14:paraId="3DAF1806"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1D7F55">
        <w:rPr>
          <w:rFonts w:eastAsia="Times New Roman"/>
          <w:kern w:val="1"/>
          <w:szCs w:val="24"/>
          <w:lang w:eastAsia="zh-CN" w:bidi="hi-IN"/>
          <w14:ligatures w14:val="standard"/>
        </w:rPr>
        <w:t xml:space="preserve">di </w:t>
      </w:r>
    </w:p>
    <w:p w14:paraId="01396058"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 w:val="20"/>
          <w:szCs w:val="20"/>
          <w:lang w:eastAsia="zh-CN" w:bidi="hi-IN"/>
          <w14:ligatures w14:val="standard"/>
        </w:rPr>
      </w:pPr>
    </w:p>
    <w:p w14:paraId="1131D25C"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1D7F55">
        <w:rPr>
          <w:rFonts w:eastAsia="Times New Roman"/>
          <w:kern w:val="1"/>
          <w:szCs w:val="24"/>
          <w:lang w:eastAsia="zh-CN" w:bidi="hi-IN"/>
          <w14:ligatures w14:val="standard"/>
        </w:rPr>
        <w:t>Institut Teknologi Sepuluh Nopember</w:t>
      </w:r>
    </w:p>
    <w:p w14:paraId="3F5FC45A"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 w:val="20"/>
          <w:szCs w:val="24"/>
          <w:lang w:eastAsia="zh-CN" w:bidi="hi-IN"/>
          <w14:ligatures w14:val="standard"/>
        </w:rPr>
      </w:pPr>
      <w:r w:rsidRPr="001D7F55">
        <w:rPr>
          <w:rFonts w:eastAsia="Times New Roman"/>
          <w:kern w:val="1"/>
          <w:sz w:val="20"/>
          <w:szCs w:val="24"/>
          <w:lang w:eastAsia="zh-CN" w:bidi="hi-IN"/>
          <w14:ligatures w14:val="standard"/>
        </w:rPr>
        <w:t xml:space="preserve">  </w:t>
      </w:r>
    </w:p>
    <w:p w14:paraId="57FC8720"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1D7F55">
        <w:rPr>
          <w:rFonts w:eastAsia="Times New Roman"/>
          <w:kern w:val="1"/>
          <w:szCs w:val="24"/>
          <w:lang w:eastAsia="zh-CN" w:bidi="hi-IN"/>
          <w14:ligatures w14:val="standard"/>
        </w:rPr>
        <w:t>oleh :</w:t>
      </w:r>
    </w:p>
    <w:p w14:paraId="0DD8B15E"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1D7F55">
        <w:rPr>
          <w:rFonts w:eastAsia="Times New Roman"/>
          <w:kern w:val="1"/>
          <w:szCs w:val="24"/>
          <w:u w:val="single"/>
          <w:lang w:eastAsia="zh-CN" w:bidi="hi-IN"/>
          <w14:ligatures w14:val="standard"/>
        </w:rPr>
        <w:t>Go Frendi Gunawan</w:t>
      </w:r>
    </w:p>
    <w:p w14:paraId="4D19155A"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1D7F55">
        <w:rPr>
          <w:rFonts w:eastAsia="Times New Roman"/>
          <w:kern w:val="1"/>
          <w:szCs w:val="24"/>
          <w:lang w:eastAsia="zh-CN" w:bidi="hi-IN"/>
          <w14:ligatures w14:val="standard"/>
        </w:rPr>
        <w:t>NRP. 5111201033</w:t>
      </w:r>
    </w:p>
    <w:p w14:paraId="5654EBFF"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 w:val="20"/>
          <w:szCs w:val="24"/>
          <w:lang w:eastAsia="zh-CN" w:bidi="hi-IN"/>
          <w14:ligatures w14:val="standard"/>
        </w:rPr>
      </w:pPr>
      <w:r w:rsidRPr="001D7F55">
        <w:rPr>
          <w:rFonts w:eastAsia="Times New Roman"/>
          <w:kern w:val="1"/>
          <w:sz w:val="20"/>
          <w:szCs w:val="24"/>
          <w:lang w:eastAsia="zh-CN" w:bidi="hi-IN"/>
          <w14:ligatures w14:val="standard"/>
        </w:rPr>
        <w:t xml:space="preserve"> </w:t>
      </w:r>
    </w:p>
    <w:p w14:paraId="12EE685C"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1D7F55">
        <w:rPr>
          <w:rFonts w:eastAsia="Times New Roman"/>
          <w:kern w:val="1"/>
          <w:szCs w:val="24"/>
          <w:lang w:eastAsia="zh-CN" w:bidi="hi-IN"/>
          <w14:ligatures w14:val="standard"/>
        </w:rPr>
        <w:t>Tanggal Ujian : 29 Juli 2013</w:t>
      </w:r>
    </w:p>
    <w:p w14:paraId="5F265947"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1D7F55">
        <w:rPr>
          <w:rFonts w:eastAsia="Times New Roman"/>
          <w:kern w:val="1"/>
          <w:szCs w:val="24"/>
          <w:lang w:eastAsia="zh-CN" w:bidi="hi-IN"/>
          <w14:ligatures w14:val="standard"/>
        </w:rPr>
        <w:t xml:space="preserve">Periode Wisuda : September 2013 </w:t>
      </w:r>
    </w:p>
    <w:p w14:paraId="5D3BDA0C" w14:textId="77777777" w:rsidR="0013361B" w:rsidRPr="001D7F55" w:rsidRDefault="0013361B" w:rsidP="0013361B">
      <w:pPr>
        <w:widowControl w:val="0"/>
        <w:autoSpaceDE w:val="0"/>
        <w:autoSpaceDN w:val="0"/>
        <w:adjustRightInd w:val="0"/>
        <w:spacing w:after="0" w:line="360" w:lineRule="auto"/>
        <w:jc w:val="center"/>
        <w:rPr>
          <w:rFonts w:eastAsia="Times New Roman"/>
          <w:kern w:val="1"/>
          <w:szCs w:val="24"/>
          <w:lang w:eastAsia="zh-CN" w:bidi="hi-IN"/>
          <w14:ligatures w14:val="standard"/>
        </w:rPr>
      </w:pPr>
      <w:r w:rsidRPr="001D7F55">
        <w:rPr>
          <w:rFonts w:eastAsia="Times New Roman"/>
          <w:kern w:val="1"/>
          <w:szCs w:val="24"/>
          <w:lang w:eastAsia="zh-CN" w:bidi="hi-IN"/>
          <w14:ligatures w14:val="standard"/>
        </w:rPr>
        <w:t xml:space="preserve"> </w:t>
      </w:r>
    </w:p>
    <w:p w14:paraId="5C28F5B8" w14:textId="77777777" w:rsidR="0013361B" w:rsidRPr="001D7F55" w:rsidRDefault="0013361B" w:rsidP="0013361B">
      <w:pPr>
        <w:widowControl w:val="0"/>
        <w:autoSpaceDE w:val="0"/>
        <w:autoSpaceDN w:val="0"/>
        <w:adjustRightInd w:val="0"/>
        <w:spacing w:after="0"/>
        <w:rPr>
          <w:rFonts w:eastAsia="Times New Roman"/>
          <w:kern w:val="1"/>
          <w:szCs w:val="24"/>
          <w:lang w:eastAsia="zh-CN" w:bidi="hi-IN"/>
          <w14:ligatures w14:val="standard"/>
        </w:rPr>
      </w:pPr>
      <w:r w:rsidRPr="001D7F55">
        <w:rPr>
          <w:rFonts w:eastAsia="Times New Roman"/>
          <w:kern w:val="1"/>
          <w:szCs w:val="24"/>
          <w:lang w:eastAsia="zh-CN" w:bidi="hi-IN"/>
          <w14:ligatures w14:val="standard"/>
        </w:rPr>
        <w:t>Disetujui oleh :</w:t>
      </w:r>
    </w:p>
    <w:p w14:paraId="2A677B3F" w14:textId="39D030FB" w:rsidR="0013361B" w:rsidRPr="001D7F55" w:rsidRDefault="0013361B" w:rsidP="0013361B">
      <w:pPr>
        <w:numPr>
          <w:ilvl w:val="0"/>
          <w:numId w:val="37"/>
        </w:numPr>
        <w:autoSpaceDE w:val="0"/>
        <w:autoSpaceDN w:val="0"/>
        <w:adjustRightInd w:val="0"/>
        <w:spacing w:after="0"/>
        <w:jc w:val="both"/>
        <w:rPr>
          <w:rFonts w:eastAsiaTheme="minorHAnsi"/>
          <w:szCs w:val="24"/>
          <w14:ligatures w14:val="standard"/>
        </w:rPr>
      </w:pPr>
      <w:r w:rsidRPr="001D7F55">
        <w:rPr>
          <w:rFonts w:eastAsiaTheme="minorHAnsi"/>
          <w:szCs w:val="24"/>
          <w:u w:val="single"/>
          <w14:ligatures w14:val="standard"/>
        </w:rPr>
        <w:t>Prof. Dr. Ir. Joko Lianto Buliali, M.Sc.</w:t>
      </w:r>
      <w:r w:rsidRPr="001D7F55">
        <w:rPr>
          <w:rFonts w:eastAsiaTheme="minorHAnsi"/>
          <w:szCs w:val="24"/>
          <w14:ligatures w14:val="standard"/>
        </w:rPr>
        <w:t xml:space="preserve">  </w:t>
      </w:r>
      <w:r w:rsidRPr="001D7F55">
        <w:rPr>
          <w:rFonts w:eastAsiaTheme="minorHAnsi"/>
          <w:szCs w:val="24"/>
          <w14:ligatures w14:val="standard"/>
        </w:rPr>
        <w:tab/>
        <w:t xml:space="preserve">          </w:t>
      </w:r>
      <w:r w:rsidRPr="001D7F55">
        <w:rPr>
          <w:rFonts w:eastAsiaTheme="minorHAnsi"/>
          <w:szCs w:val="24"/>
          <w14:ligatures w14:val="standard"/>
        </w:rPr>
        <w:tab/>
      </w:r>
      <w:r w:rsidRPr="001D7F55">
        <w:rPr>
          <w:rFonts w:eastAsiaTheme="minorHAnsi"/>
          <w:szCs w:val="24"/>
          <w14:ligatures w14:val="standard"/>
        </w:rPr>
        <w:tab/>
        <w:t>….....................</w:t>
      </w:r>
    </w:p>
    <w:p w14:paraId="5EEFECD6" w14:textId="77777777" w:rsidR="0013361B" w:rsidRPr="001D7F55" w:rsidRDefault="0013361B" w:rsidP="0013361B">
      <w:pPr>
        <w:autoSpaceDE w:val="0"/>
        <w:autoSpaceDN w:val="0"/>
        <w:adjustRightInd w:val="0"/>
        <w:spacing w:after="0"/>
        <w:ind w:left="360" w:hanging="360"/>
        <w:jc w:val="both"/>
        <w:rPr>
          <w:rFonts w:eastAsiaTheme="minorHAnsi"/>
          <w:szCs w:val="24"/>
          <w14:ligatures w14:val="standard"/>
        </w:rPr>
      </w:pPr>
      <w:r w:rsidRPr="001D7F55">
        <w:rPr>
          <w:rFonts w:eastAsiaTheme="minorHAnsi"/>
          <w:szCs w:val="24"/>
          <w14:ligatures w14:val="standard"/>
        </w:rPr>
        <w:t xml:space="preserve">NIP. 196707271992031002 </w:t>
      </w:r>
      <w:r w:rsidRPr="001D7F55">
        <w:rPr>
          <w:rFonts w:eastAsiaTheme="minorHAnsi"/>
          <w:szCs w:val="24"/>
          <w14:ligatures w14:val="standard"/>
        </w:rPr>
        <w:tab/>
        <w:t xml:space="preserve">           </w:t>
      </w:r>
      <w:r w:rsidRPr="001D7F55">
        <w:rPr>
          <w:rFonts w:eastAsiaTheme="minorHAnsi"/>
          <w:szCs w:val="24"/>
          <w14:ligatures w14:val="standard"/>
        </w:rPr>
        <w:tab/>
        <w:t xml:space="preserve">          </w:t>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t>(Pembimbing)</w:t>
      </w:r>
    </w:p>
    <w:p w14:paraId="355DBC7D" w14:textId="77777777" w:rsidR="0013361B" w:rsidRPr="001D7F55"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2B5F37C1" w14:textId="77777777" w:rsidR="0013361B" w:rsidRPr="001D7F55"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6814CCB7" w14:textId="02F3EA3D" w:rsidR="0013361B" w:rsidRPr="001D7F55" w:rsidRDefault="0013361B" w:rsidP="0013361B">
      <w:pPr>
        <w:numPr>
          <w:ilvl w:val="0"/>
          <w:numId w:val="37"/>
        </w:numPr>
        <w:autoSpaceDE w:val="0"/>
        <w:autoSpaceDN w:val="0"/>
        <w:adjustRightInd w:val="0"/>
        <w:spacing w:after="0"/>
        <w:jc w:val="both"/>
        <w:rPr>
          <w:rFonts w:eastAsiaTheme="minorHAnsi"/>
          <w:szCs w:val="24"/>
          <w14:ligatures w14:val="standard"/>
        </w:rPr>
      </w:pPr>
      <w:r w:rsidRPr="001D7F55">
        <w:rPr>
          <w:rFonts w:eastAsiaTheme="minorHAnsi"/>
          <w:szCs w:val="24"/>
          <w:u w:val="single"/>
          <w14:ligatures w14:val="standard"/>
        </w:rPr>
        <w:t>Dr. Ir. Raden Venantius Hari Ginardi, M.Sc.</w:t>
      </w:r>
      <w:r w:rsidRPr="001D7F55">
        <w:rPr>
          <w:rFonts w:eastAsiaTheme="minorHAnsi"/>
          <w:szCs w:val="24"/>
          <w14:ligatures w14:val="standard"/>
        </w:rPr>
        <w:tab/>
      </w:r>
      <w:r w:rsidRPr="001D7F55">
        <w:rPr>
          <w:rFonts w:eastAsiaTheme="minorHAnsi"/>
          <w:szCs w:val="24"/>
          <w14:ligatures w14:val="standard"/>
        </w:rPr>
        <w:tab/>
        <w:t>….....................</w:t>
      </w:r>
    </w:p>
    <w:p w14:paraId="00FE895C" w14:textId="77777777" w:rsidR="0013361B" w:rsidRPr="001D7F55" w:rsidRDefault="0013361B" w:rsidP="0013361B">
      <w:pPr>
        <w:autoSpaceDE w:val="0"/>
        <w:autoSpaceDN w:val="0"/>
        <w:adjustRightInd w:val="0"/>
        <w:spacing w:after="0"/>
        <w:ind w:left="360" w:hanging="360"/>
        <w:jc w:val="both"/>
        <w:rPr>
          <w:rFonts w:eastAsiaTheme="minorHAnsi"/>
          <w:szCs w:val="24"/>
          <w14:ligatures w14:val="standard"/>
        </w:rPr>
      </w:pPr>
      <w:r w:rsidRPr="001D7F55">
        <w:rPr>
          <w:rFonts w:eastAsiaTheme="minorHAnsi"/>
          <w:szCs w:val="24"/>
          <w14:ligatures w14:val="standard"/>
        </w:rPr>
        <w:t>NIP. 196505181992031003</w:t>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t>(Penguji)</w:t>
      </w:r>
    </w:p>
    <w:p w14:paraId="3FE85215" w14:textId="77777777" w:rsidR="0013361B" w:rsidRPr="001D7F55"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7EEAA779" w14:textId="77777777" w:rsidR="0013361B" w:rsidRPr="001D7F55" w:rsidRDefault="0013361B" w:rsidP="0013361B">
      <w:pPr>
        <w:widowControl w:val="0"/>
        <w:autoSpaceDE w:val="0"/>
        <w:autoSpaceDN w:val="0"/>
        <w:adjustRightInd w:val="0"/>
        <w:spacing w:after="0"/>
        <w:ind w:left="360" w:hanging="360"/>
        <w:rPr>
          <w:rFonts w:eastAsia="Times New Roman"/>
          <w:kern w:val="1"/>
          <w:szCs w:val="24"/>
          <w:lang w:eastAsia="zh-CN" w:bidi="hi-IN"/>
          <w14:ligatures w14:val="standard"/>
        </w:rPr>
      </w:pPr>
    </w:p>
    <w:p w14:paraId="4EA1CA4B" w14:textId="626DE147" w:rsidR="0013361B" w:rsidRPr="001D7F55" w:rsidRDefault="0013361B" w:rsidP="0013361B">
      <w:pPr>
        <w:numPr>
          <w:ilvl w:val="0"/>
          <w:numId w:val="37"/>
        </w:numPr>
        <w:autoSpaceDE w:val="0"/>
        <w:autoSpaceDN w:val="0"/>
        <w:adjustRightInd w:val="0"/>
        <w:spacing w:after="0"/>
        <w:jc w:val="both"/>
        <w:rPr>
          <w:rFonts w:eastAsiaTheme="minorHAnsi"/>
          <w:szCs w:val="24"/>
          <w14:ligatures w14:val="standard"/>
        </w:rPr>
      </w:pPr>
      <w:r w:rsidRPr="001D7F55">
        <w:rPr>
          <w:rFonts w:eastAsiaTheme="minorHAnsi"/>
          <w:szCs w:val="24"/>
          <w:u w:val="single"/>
          <w14:ligatures w14:val="standard"/>
        </w:rPr>
        <w:t>Bilqis Amaliah, S.Kom.,M.Kom.</w:t>
      </w:r>
      <w:r w:rsidRPr="001D7F55">
        <w:rPr>
          <w:rFonts w:eastAsiaTheme="minorHAnsi"/>
          <w:szCs w:val="24"/>
          <w:u w:val="single"/>
          <w14:ligatures w14:val="standard"/>
        </w:rPr>
        <w:tab/>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t>….....................</w:t>
      </w:r>
    </w:p>
    <w:p w14:paraId="2FDA7C4F" w14:textId="77777777" w:rsidR="0013361B" w:rsidRPr="001D7F55" w:rsidRDefault="0013361B" w:rsidP="0013361B">
      <w:pPr>
        <w:autoSpaceDE w:val="0"/>
        <w:autoSpaceDN w:val="0"/>
        <w:adjustRightInd w:val="0"/>
        <w:spacing w:after="0"/>
        <w:ind w:left="360" w:hanging="360"/>
        <w:jc w:val="both"/>
        <w:rPr>
          <w:rFonts w:eastAsiaTheme="minorHAnsi"/>
          <w:szCs w:val="24"/>
          <w14:ligatures w14:val="standard"/>
        </w:rPr>
      </w:pPr>
      <w:r w:rsidRPr="001D7F55">
        <w:rPr>
          <w:rFonts w:eastAsiaTheme="minorHAnsi"/>
          <w:szCs w:val="24"/>
          <w14:ligatures w14:val="standard"/>
        </w:rPr>
        <w:t>NIP. 197509142001122002</w:t>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t>(Penguji)</w:t>
      </w:r>
    </w:p>
    <w:p w14:paraId="6BDFAD1A" w14:textId="77777777" w:rsidR="0013361B" w:rsidRPr="001D7F55" w:rsidRDefault="0013361B" w:rsidP="0013361B">
      <w:pPr>
        <w:autoSpaceDE w:val="0"/>
        <w:autoSpaceDN w:val="0"/>
        <w:adjustRightInd w:val="0"/>
        <w:spacing w:after="0"/>
        <w:ind w:left="360" w:hanging="360"/>
        <w:jc w:val="both"/>
        <w:rPr>
          <w:rFonts w:eastAsiaTheme="minorHAnsi"/>
          <w:szCs w:val="24"/>
          <w14:ligatures w14:val="standard"/>
        </w:rPr>
      </w:pPr>
    </w:p>
    <w:p w14:paraId="0B27CE49" w14:textId="77777777" w:rsidR="0013361B" w:rsidRPr="001D7F55" w:rsidRDefault="0013361B" w:rsidP="0013361B">
      <w:pPr>
        <w:autoSpaceDE w:val="0"/>
        <w:autoSpaceDN w:val="0"/>
        <w:adjustRightInd w:val="0"/>
        <w:spacing w:after="0"/>
        <w:ind w:left="360" w:hanging="360"/>
        <w:jc w:val="both"/>
        <w:rPr>
          <w:rFonts w:eastAsiaTheme="minorHAnsi"/>
          <w:szCs w:val="24"/>
          <w14:ligatures w14:val="standard"/>
        </w:rPr>
      </w:pPr>
    </w:p>
    <w:p w14:paraId="7F00A671" w14:textId="2C6846B3" w:rsidR="0013361B" w:rsidRPr="001D7F55" w:rsidRDefault="0013361B" w:rsidP="0013361B">
      <w:pPr>
        <w:numPr>
          <w:ilvl w:val="0"/>
          <w:numId w:val="37"/>
        </w:numPr>
        <w:autoSpaceDE w:val="0"/>
        <w:autoSpaceDN w:val="0"/>
        <w:adjustRightInd w:val="0"/>
        <w:spacing w:after="0"/>
        <w:jc w:val="both"/>
        <w:rPr>
          <w:rFonts w:eastAsiaTheme="minorHAnsi"/>
          <w:szCs w:val="24"/>
          <w14:ligatures w14:val="standard"/>
        </w:rPr>
      </w:pPr>
      <w:r w:rsidRPr="001D7F55">
        <w:rPr>
          <w:rFonts w:eastAsiaTheme="minorHAnsi"/>
          <w:szCs w:val="24"/>
          <w:u w:val="single"/>
          <w14:ligatures w14:val="standard"/>
        </w:rPr>
        <w:t>Isye Arieshanti, S.Kom. M. Phil.</w:t>
      </w:r>
      <w:r w:rsidRPr="001D7F55">
        <w:rPr>
          <w:rFonts w:eastAsiaTheme="minorHAnsi"/>
          <w:szCs w:val="24"/>
          <w:u w:val="single"/>
          <w14:ligatures w14:val="standard"/>
        </w:rPr>
        <w:tab/>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t>….....................</w:t>
      </w:r>
    </w:p>
    <w:p w14:paraId="56FE41BF" w14:textId="77777777" w:rsidR="0013361B" w:rsidRPr="001D7F55" w:rsidRDefault="0013361B" w:rsidP="0013361B">
      <w:pPr>
        <w:autoSpaceDE w:val="0"/>
        <w:autoSpaceDN w:val="0"/>
        <w:adjustRightInd w:val="0"/>
        <w:spacing w:after="0"/>
        <w:ind w:left="360" w:hanging="360"/>
        <w:jc w:val="both"/>
        <w:rPr>
          <w:rFonts w:eastAsiaTheme="minorHAnsi"/>
          <w:szCs w:val="24"/>
          <w14:ligatures w14:val="standard"/>
        </w:rPr>
      </w:pPr>
      <w:r w:rsidRPr="001D7F55">
        <w:rPr>
          <w:rFonts w:eastAsiaTheme="minorHAnsi"/>
          <w:szCs w:val="24"/>
          <w14:ligatures w14:val="standard"/>
        </w:rPr>
        <w:t>NIP. 197804122006042001</w:t>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r>
      <w:r w:rsidRPr="001D7F55">
        <w:rPr>
          <w:rFonts w:eastAsiaTheme="minorHAnsi"/>
          <w:szCs w:val="24"/>
          <w14:ligatures w14:val="standard"/>
        </w:rPr>
        <w:tab/>
        <w:t>(Penguji)</w:t>
      </w:r>
    </w:p>
    <w:p w14:paraId="732D3099" w14:textId="77777777" w:rsidR="0013361B" w:rsidRPr="001D7F55" w:rsidRDefault="0013361B" w:rsidP="0013361B">
      <w:pPr>
        <w:autoSpaceDE w:val="0"/>
        <w:autoSpaceDN w:val="0"/>
        <w:adjustRightInd w:val="0"/>
        <w:spacing w:after="0"/>
        <w:ind w:left="360"/>
        <w:jc w:val="both"/>
        <w:rPr>
          <w:rFonts w:eastAsiaTheme="minorHAnsi"/>
          <w:szCs w:val="24"/>
          <w14:ligatures w14:val="standard"/>
        </w:rPr>
      </w:pPr>
    </w:p>
    <w:p w14:paraId="3AAF0751" w14:textId="77777777" w:rsidR="0013361B" w:rsidRPr="001D7F55" w:rsidRDefault="0013361B" w:rsidP="0013361B">
      <w:pPr>
        <w:autoSpaceDE w:val="0"/>
        <w:autoSpaceDN w:val="0"/>
        <w:adjustRightInd w:val="0"/>
        <w:spacing w:after="0"/>
        <w:ind w:left="360"/>
        <w:jc w:val="both"/>
        <w:rPr>
          <w:rFonts w:eastAsiaTheme="minorHAnsi"/>
          <w:szCs w:val="24"/>
          <w14:ligatures w14:val="standard"/>
        </w:rPr>
      </w:pPr>
    </w:p>
    <w:p w14:paraId="67B87B4D" w14:textId="77777777" w:rsidR="0013361B" w:rsidRPr="001D7F55" w:rsidRDefault="0013361B" w:rsidP="0013361B">
      <w:pPr>
        <w:autoSpaceDE w:val="0"/>
        <w:autoSpaceDN w:val="0"/>
        <w:adjustRightInd w:val="0"/>
        <w:spacing w:after="0"/>
        <w:ind w:left="360"/>
        <w:jc w:val="both"/>
        <w:rPr>
          <w:rFonts w:eastAsiaTheme="minorHAnsi"/>
          <w:szCs w:val="24"/>
          <w14:ligatures w14:val="standard"/>
        </w:rPr>
      </w:pPr>
    </w:p>
    <w:p w14:paraId="27AE5339" w14:textId="6D8D40C3" w:rsidR="0013361B" w:rsidRPr="001D7F55"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r w:rsidRPr="001D7F55">
        <w:rPr>
          <w:rFonts w:eastAsia="Times New Roman"/>
          <w:kern w:val="1"/>
          <w:szCs w:val="24"/>
          <w:lang w:eastAsia="zh-CN" w:bidi="hi-IN"/>
          <w14:ligatures w14:val="standard"/>
        </w:rPr>
        <w:t xml:space="preserve"> </w:t>
      </w:r>
      <w:r w:rsidRPr="001D7F55">
        <w:rPr>
          <w:rFonts w:eastAsia="Times New Roman"/>
          <w:kern w:val="1"/>
          <w:szCs w:val="24"/>
          <w:lang w:eastAsia="zh-CN" w:bidi="hi-IN"/>
          <w14:ligatures w14:val="standard"/>
        </w:rPr>
        <w:tab/>
      </w:r>
      <w:r w:rsidRPr="001D7F55">
        <w:rPr>
          <w:rFonts w:eastAsia="Times New Roman"/>
          <w:kern w:val="1"/>
          <w:szCs w:val="24"/>
          <w:lang w:eastAsia="zh-CN" w:bidi="hi-IN"/>
          <w14:ligatures w14:val="standard"/>
        </w:rPr>
        <w:tab/>
      </w:r>
      <w:r w:rsidRPr="001D7F55">
        <w:rPr>
          <w:rFonts w:eastAsia="Times New Roman"/>
          <w:kern w:val="1"/>
          <w:szCs w:val="24"/>
          <w:lang w:eastAsia="zh-CN" w:bidi="hi-IN"/>
          <w14:ligatures w14:val="standard"/>
        </w:rPr>
        <w:tab/>
      </w:r>
      <w:r w:rsidRPr="001D7F55">
        <w:rPr>
          <w:rFonts w:eastAsia="Times New Roman"/>
          <w:kern w:val="1"/>
          <w:szCs w:val="24"/>
          <w:lang w:eastAsia="zh-CN" w:bidi="hi-IN"/>
          <w14:ligatures w14:val="standard"/>
        </w:rPr>
        <w:tab/>
      </w:r>
      <w:r w:rsidRPr="001D7F55">
        <w:rPr>
          <w:rFonts w:eastAsia="Times New Roman"/>
          <w:kern w:val="1"/>
          <w:szCs w:val="24"/>
          <w:lang w:eastAsia="zh-CN" w:bidi="hi-IN"/>
          <w14:ligatures w14:val="standard"/>
        </w:rPr>
        <w:tab/>
      </w:r>
      <w:r w:rsidRPr="001D7F55">
        <w:rPr>
          <w:rFonts w:eastAsia="Times New Roman"/>
          <w:kern w:val="1"/>
          <w:szCs w:val="24"/>
          <w:lang w:eastAsia="zh-CN" w:bidi="hi-IN"/>
          <w14:ligatures w14:val="standard"/>
        </w:rPr>
        <w:tab/>
        <w:t xml:space="preserve">        Direktur Program Pasca Sarjana</w:t>
      </w:r>
    </w:p>
    <w:p w14:paraId="65BB6BED" w14:textId="77777777" w:rsidR="0013361B" w:rsidRPr="001D7F55"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5EFA5DD7" w14:textId="77777777" w:rsidR="0013361B" w:rsidRPr="001D7F55"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45EEFB9D" w14:textId="77777777" w:rsidR="0013361B" w:rsidRPr="001D7F55" w:rsidRDefault="0013361B" w:rsidP="0013361B">
      <w:pPr>
        <w:widowControl w:val="0"/>
        <w:autoSpaceDE w:val="0"/>
        <w:autoSpaceDN w:val="0"/>
        <w:adjustRightInd w:val="0"/>
        <w:spacing w:after="0"/>
        <w:jc w:val="center"/>
        <w:rPr>
          <w:rFonts w:eastAsia="Times New Roman"/>
          <w:kern w:val="1"/>
          <w:szCs w:val="24"/>
          <w:lang w:eastAsia="zh-CN" w:bidi="hi-IN"/>
          <w14:ligatures w14:val="standard"/>
        </w:rPr>
      </w:pPr>
    </w:p>
    <w:p w14:paraId="6228421B" w14:textId="77777777" w:rsidR="0013361B" w:rsidRPr="001D7F55" w:rsidRDefault="0013361B" w:rsidP="0013361B">
      <w:pPr>
        <w:widowControl w:val="0"/>
        <w:autoSpaceDE w:val="0"/>
        <w:autoSpaceDN w:val="0"/>
        <w:adjustRightInd w:val="0"/>
        <w:spacing w:after="0"/>
        <w:jc w:val="right"/>
        <w:rPr>
          <w:rFonts w:eastAsia="Times New Roman"/>
          <w:kern w:val="1"/>
          <w:szCs w:val="24"/>
          <w:lang w:eastAsia="zh-CN" w:bidi="hi-IN"/>
          <w14:ligatures w14:val="standard"/>
        </w:rPr>
      </w:pPr>
      <w:r w:rsidRPr="001D7F55">
        <w:rPr>
          <w:rFonts w:eastAsia="Times New Roman"/>
          <w:kern w:val="1"/>
          <w:szCs w:val="24"/>
          <w:u w:val="single"/>
          <w:lang w:eastAsia="zh-CN" w:bidi="hi-IN"/>
          <w14:ligatures w14:val="standard"/>
        </w:rPr>
        <w:t>Prof.Dr.Ir. Adi Soeprijanto, MT</w:t>
      </w:r>
      <w:r w:rsidRPr="001D7F55">
        <w:rPr>
          <w:rFonts w:eastAsia="Times New Roman"/>
          <w:kern w:val="1"/>
          <w:szCs w:val="24"/>
          <w:u w:val="single"/>
          <w:lang w:eastAsia="zh-CN" w:bidi="hi-IN"/>
          <w14:ligatures w14:val="standard"/>
        </w:rPr>
        <w:br/>
      </w:r>
      <w:r w:rsidRPr="001D7F55">
        <w:rPr>
          <w:rFonts w:eastAsia="Times New Roman"/>
          <w:caps/>
          <w:color w:val="000000"/>
          <w:kern w:val="1"/>
          <w:szCs w:val="24"/>
          <w:lang w:bidi="hi-IN"/>
          <w14:ligatures w14:val="standard"/>
        </w:rPr>
        <w:t>NIP. 19640405 199002 1 001</w:t>
      </w:r>
    </w:p>
    <w:p w14:paraId="37A601FE" w14:textId="77777777" w:rsidR="00DC2DCF" w:rsidRPr="001D7F55" w:rsidRDefault="00DC2DCF" w:rsidP="00DC2DCF">
      <w:pPr>
        <w:pStyle w:val="Standard"/>
        <w:jc w:val="center"/>
        <w:rPr>
          <w:rFonts w:cs="Times New Roman"/>
          <w:lang w:val="id-ID"/>
        </w:rPr>
        <w:sectPr w:rsidR="00DC2DCF" w:rsidRPr="001D7F55" w:rsidSect="00DC2DCF">
          <w:type w:val="oddPage"/>
          <w:pgSz w:w="11907" w:h="16840" w:code="9"/>
          <w:pgMar w:top="1985" w:right="1701" w:bottom="1701" w:left="2268" w:header="720" w:footer="720" w:gutter="0"/>
          <w:pgNumType w:fmt="lowerRoman"/>
          <w:cols w:space="720"/>
          <w:docGrid w:linePitch="360"/>
        </w:sectPr>
      </w:pPr>
    </w:p>
    <w:p w14:paraId="4B27C760" w14:textId="77777777" w:rsidR="0049261A" w:rsidRPr="001D7F55" w:rsidRDefault="0049261A" w:rsidP="0049261A">
      <w:pPr>
        <w:jc w:val="center"/>
        <w:rPr>
          <w:i/>
        </w:rPr>
      </w:pPr>
      <w:r w:rsidRPr="001D7F55">
        <w:rPr>
          <w:i/>
        </w:rPr>
        <w:lastRenderedPageBreak/>
        <w:t>Halaman ini sengaja dikosongkan</w:t>
      </w:r>
    </w:p>
    <w:p w14:paraId="5E5F427C" w14:textId="1C0A1DD9" w:rsidR="00DC2DCF" w:rsidRPr="001D7F55" w:rsidRDefault="00DC2DCF" w:rsidP="0049261A">
      <w:pPr>
        <w:pStyle w:val="Standard"/>
        <w:rPr>
          <w:lang w:val="id-ID"/>
        </w:rPr>
        <w:sectPr w:rsidR="00DC2DCF" w:rsidRPr="001D7F55" w:rsidSect="00DC2DCF">
          <w:type w:val="evenPage"/>
          <w:pgSz w:w="11907" w:h="16840" w:code="9"/>
          <w:pgMar w:top="1985" w:right="1701" w:bottom="1701" w:left="2268" w:header="720" w:footer="720" w:gutter="0"/>
          <w:pgNumType w:fmt="lowerRoman"/>
          <w:cols w:space="720"/>
          <w:docGrid w:linePitch="360"/>
        </w:sectPr>
      </w:pPr>
    </w:p>
    <w:p w14:paraId="4BBD2F44" w14:textId="04172405" w:rsidR="00DC2DCF" w:rsidRPr="001D7F55" w:rsidRDefault="007F346A" w:rsidP="004E3F08">
      <w:pPr>
        <w:spacing w:after="0"/>
        <w:jc w:val="center"/>
        <w:rPr>
          <w:rFonts w:eastAsia="Droid Sans Fallback"/>
          <w:b/>
          <w:kern w:val="1"/>
          <w:sz w:val="28"/>
          <w:szCs w:val="28"/>
          <w:lang w:eastAsia="zh-CN" w:bidi="hi-IN"/>
        </w:rPr>
      </w:pPr>
      <w:r w:rsidRPr="001D7F55">
        <w:rPr>
          <w:b/>
          <w:sz w:val="28"/>
          <w:szCs w:val="28"/>
        </w:rPr>
        <w:lastRenderedPageBreak/>
        <w:t>GRAMMATICAL E</w:t>
      </w:r>
      <w:r w:rsidR="003D7C3B" w:rsidRPr="001D7F55">
        <w:rPr>
          <w:b/>
          <w:sz w:val="28"/>
          <w:szCs w:val="28"/>
        </w:rPr>
        <w:t xml:space="preserve">VOLUTION UNTUK EKSTRAKSI FITUR </w:t>
      </w:r>
      <w:r w:rsidRPr="001D7F55">
        <w:rPr>
          <w:b/>
          <w:sz w:val="28"/>
          <w:szCs w:val="28"/>
        </w:rPr>
        <w:t>DENGAN PENGUKURAN MULTI FITNESS</w:t>
      </w:r>
    </w:p>
    <w:p w14:paraId="33CB0F88" w14:textId="77777777" w:rsidR="00DC2DCF" w:rsidRPr="001D7F55" w:rsidRDefault="00DC2DCF" w:rsidP="00DC2DCF">
      <w:pPr>
        <w:spacing w:after="0"/>
        <w:jc w:val="both"/>
        <w:rPr>
          <w:rFonts w:eastAsia="Droid Sans Fallback" w:cs="Lohit Hindi"/>
          <w:kern w:val="1"/>
          <w:szCs w:val="24"/>
          <w:lang w:eastAsia="zh-CN" w:bidi="hi-IN"/>
        </w:rPr>
      </w:pPr>
    </w:p>
    <w:p w14:paraId="101FA75B" w14:textId="2D56D2EE" w:rsidR="00DC2DCF" w:rsidRPr="001D7F55" w:rsidRDefault="00DC2DCF" w:rsidP="00DC2DCF">
      <w:pPr>
        <w:spacing w:after="0"/>
        <w:jc w:val="both"/>
        <w:rPr>
          <w:rFonts w:eastAsia="Droid Sans Fallback" w:cs="Lohit Hindi"/>
          <w:kern w:val="1"/>
          <w:szCs w:val="24"/>
          <w:lang w:eastAsia="zh-CN" w:bidi="hi-IN"/>
        </w:rPr>
      </w:pPr>
      <w:r w:rsidRPr="001D7F55">
        <w:rPr>
          <w:rFonts w:eastAsia="Droid Sans Fallback" w:cs="Lohit Hindi"/>
          <w:kern w:val="1"/>
          <w:szCs w:val="24"/>
          <w:lang w:eastAsia="zh-CN" w:bidi="hi-IN"/>
        </w:rPr>
        <w:tab/>
      </w:r>
      <w:r w:rsidRPr="001D7F55">
        <w:rPr>
          <w:rFonts w:eastAsia="Droid Sans Fallback" w:cs="Lohit Hindi"/>
          <w:kern w:val="1"/>
          <w:szCs w:val="24"/>
          <w:lang w:eastAsia="zh-CN" w:bidi="hi-IN"/>
        </w:rPr>
        <w:tab/>
      </w:r>
      <w:r w:rsidR="004D3731" w:rsidRPr="001D7F55">
        <w:rPr>
          <w:rFonts w:eastAsia="Droid Sans Fallback" w:cs="Lohit Hindi"/>
          <w:kern w:val="1"/>
          <w:szCs w:val="24"/>
          <w:lang w:eastAsia="zh-CN" w:bidi="hi-IN"/>
        </w:rPr>
        <w:t>Nama mahasiswa</w:t>
      </w:r>
      <w:r w:rsidR="004D3731" w:rsidRPr="001D7F55">
        <w:rPr>
          <w:rFonts w:eastAsia="Droid Sans Fallback" w:cs="Lohit Hindi"/>
          <w:kern w:val="1"/>
          <w:szCs w:val="24"/>
          <w:lang w:eastAsia="zh-CN" w:bidi="hi-IN"/>
        </w:rPr>
        <w:tab/>
        <w:t xml:space="preserve">: </w:t>
      </w:r>
      <w:r w:rsidR="007F346A" w:rsidRPr="001D7F55">
        <w:rPr>
          <w:rFonts w:eastAsia="Droid Sans Fallback" w:cs="Lohit Hindi"/>
          <w:kern w:val="1"/>
          <w:szCs w:val="24"/>
          <w:lang w:eastAsia="zh-CN" w:bidi="hi-IN"/>
        </w:rPr>
        <w:t>Go Frendi Gunawan</w:t>
      </w:r>
    </w:p>
    <w:p w14:paraId="29640475" w14:textId="0B242416" w:rsidR="00DC2DCF" w:rsidRPr="001D7F55" w:rsidRDefault="00DC2DCF" w:rsidP="00DC2DCF">
      <w:pPr>
        <w:spacing w:after="0"/>
        <w:jc w:val="both"/>
        <w:rPr>
          <w:rFonts w:eastAsia="Droid Sans Fallback" w:cs="Lohit Hindi"/>
          <w:kern w:val="1"/>
          <w:szCs w:val="24"/>
          <w:lang w:eastAsia="zh-CN" w:bidi="hi-IN"/>
        </w:rPr>
      </w:pPr>
      <w:r w:rsidRPr="001D7F55">
        <w:rPr>
          <w:rFonts w:eastAsia="Droid Sans Fallback" w:cs="Lohit Hindi"/>
          <w:kern w:val="1"/>
          <w:szCs w:val="24"/>
          <w:lang w:eastAsia="zh-CN" w:bidi="hi-IN"/>
        </w:rPr>
        <w:tab/>
      </w:r>
      <w:r w:rsidRPr="001D7F55">
        <w:rPr>
          <w:rFonts w:eastAsia="Droid Sans Fallback" w:cs="Lohit Hindi"/>
          <w:kern w:val="1"/>
          <w:szCs w:val="24"/>
          <w:lang w:eastAsia="zh-CN" w:bidi="hi-IN"/>
        </w:rPr>
        <w:tab/>
      </w:r>
      <w:r w:rsidR="004D3731" w:rsidRPr="001D7F55">
        <w:rPr>
          <w:rFonts w:eastAsia="Droid Sans Fallback" w:cs="Lohit Hindi"/>
          <w:kern w:val="1"/>
          <w:szCs w:val="24"/>
          <w:lang w:eastAsia="zh-CN" w:bidi="hi-IN"/>
        </w:rPr>
        <w:t>NRP</w:t>
      </w:r>
      <w:r w:rsidR="004D3731" w:rsidRPr="001D7F55">
        <w:rPr>
          <w:rFonts w:eastAsia="Droid Sans Fallback" w:cs="Lohit Hindi"/>
          <w:kern w:val="1"/>
          <w:szCs w:val="24"/>
          <w:lang w:eastAsia="zh-CN" w:bidi="hi-IN"/>
        </w:rPr>
        <w:tab/>
      </w:r>
      <w:r w:rsidR="004D3731" w:rsidRPr="001D7F55">
        <w:rPr>
          <w:rFonts w:eastAsia="Droid Sans Fallback" w:cs="Lohit Hindi"/>
          <w:kern w:val="1"/>
          <w:szCs w:val="24"/>
          <w:lang w:eastAsia="zh-CN" w:bidi="hi-IN"/>
        </w:rPr>
        <w:tab/>
      </w:r>
      <w:r w:rsidR="004D3731" w:rsidRPr="001D7F55">
        <w:rPr>
          <w:rFonts w:eastAsia="Droid Sans Fallback" w:cs="Lohit Hindi"/>
          <w:kern w:val="1"/>
          <w:szCs w:val="24"/>
          <w:lang w:eastAsia="zh-CN" w:bidi="hi-IN"/>
        </w:rPr>
        <w:tab/>
        <w:t>: 51112010</w:t>
      </w:r>
      <w:r w:rsidR="007F346A" w:rsidRPr="001D7F55">
        <w:rPr>
          <w:rFonts w:eastAsia="Droid Sans Fallback" w:cs="Lohit Hindi"/>
          <w:kern w:val="1"/>
          <w:szCs w:val="24"/>
          <w:lang w:eastAsia="zh-CN" w:bidi="hi-IN"/>
        </w:rPr>
        <w:t>33</w:t>
      </w:r>
    </w:p>
    <w:p w14:paraId="7D0BD165" w14:textId="1EDB9CA8" w:rsidR="00DC2DCF" w:rsidRPr="001D7F55" w:rsidRDefault="00DC2DCF" w:rsidP="00DC2DCF">
      <w:pPr>
        <w:spacing w:after="0"/>
        <w:jc w:val="both"/>
        <w:rPr>
          <w:rFonts w:eastAsia="Droid Sans Fallback"/>
          <w:color w:val="000000"/>
          <w:kern w:val="1"/>
          <w:szCs w:val="24"/>
          <w:shd w:val="clear" w:color="auto" w:fill="FFFFFF"/>
          <w:lang w:eastAsia="zh-CN" w:bidi="hi-IN"/>
        </w:rPr>
      </w:pPr>
      <w:r w:rsidRPr="001D7F55">
        <w:rPr>
          <w:rFonts w:eastAsia="Droid Sans Fallback" w:cs="Lohit Hindi"/>
          <w:b/>
          <w:kern w:val="1"/>
          <w:szCs w:val="24"/>
          <w:lang w:eastAsia="zh-CN" w:bidi="hi-IN"/>
        </w:rPr>
        <w:tab/>
      </w:r>
      <w:r w:rsidRPr="001D7F55">
        <w:rPr>
          <w:rFonts w:eastAsia="Droid Sans Fallback" w:cs="Lohit Hindi"/>
          <w:b/>
          <w:kern w:val="1"/>
          <w:szCs w:val="24"/>
          <w:lang w:eastAsia="zh-CN" w:bidi="hi-IN"/>
        </w:rPr>
        <w:tab/>
      </w:r>
      <w:r w:rsidRPr="001D7F55">
        <w:rPr>
          <w:rFonts w:eastAsia="Droid Sans Fallback" w:cs="Lohit Hindi"/>
          <w:kern w:val="1"/>
          <w:szCs w:val="24"/>
          <w:lang w:eastAsia="zh-CN" w:bidi="hi-IN"/>
        </w:rPr>
        <w:t>Pembimbing</w:t>
      </w:r>
      <w:r w:rsidRPr="001D7F55">
        <w:rPr>
          <w:rFonts w:eastAsia="Droid Sans Fallback" w:cs="Lohit Hindi"/>
          <w:kern w:val="1"/>
          <w:szCs w:val="24"/>
          <w:lang w:eastAsia="zh-CN" w:bidi="hi-IN"/>
        </w:rPr>
        <w:tab/>
      </w:r>
      <w:r w:rsidRPr="001D7F55">
        <w:rPr>
          <w:rFonts w:eastAsia="Droid Sans Fallback" w:cs="Lohit Hindi"/>
          <w:kern w:val="1"/>
          <w:szCs w:val="24"/>
          <w:lang w:eastAsia="zh-CN" w:bidi="hi-IN"/>
        </w:rPr>
        <w:tab/>
        <w:t xml:space="preserve">: </w:t>
      </w:r>
      <w:r w:rsidR="007F346A" w:rsidRPr="001D7F55">
        <w:rPr>
          <w:rFonts w:eastAsia="Droid Sans Fallback"/>
          <w:color w:val="000000"/>
          <w:kern w:val="1"/>
          <w:szCs w:val="24"/>
          <w:shd w:val="clear" w:color="auto" w:fill="FFFFFF"/>
          <w:lang w:eastAsia="zh-CN" w:bidi="hi-IN"/>
        </w:rPr>
        <w:t>Prof</w:t>
      </w:r>
      <w:r w:rsidRPr="001D7F55">
        <w:rPr>
          <w:rFonts w:eastAsia="Droid Sans Fallback"/>
          <w:color w:val="000000"/>
          <w:kern w:val="1"/>
          <w:szCs w:val="24"/>
          <w:shd w:val="clear" w:color="auto" w:fill="FFFFFF"/>
          <w:lang w:eastAsia="zh-CN" w:bidi="hi-IN"/>
        </w:rPr>
        <w:t>.</w:t>
      </w:r>
      <w:r w:rsidR="007F346A" w:rsidRPr="001D7F55">
        <w:rPr>
          <w:rFonts w:eastAsia="Droid Sans Fallback"/>
          <w:color w:val="000000"/>
          <w:kern w:val="1"/>
          <w:szCs w:val="24"/>
          <w:shd w:val="clear" w:color="auto" w:fill="FFFFFF"/>
          <w:lang w:eastAsia="zh-CN" w:bidi="hi-IN"/>
        </w:rPr>
        <w:t xml:space="preserve"> Dr. Ir. Joko Lianto Buliali, M.Sc.</w:t>
      </w:r>
    </w:p>
    <w:p w14:paraId="496D082D" w14:textId="77777777" w:rsidR="00DC2DCF" w:rsidRPr="001D7F55" w:rsidRDefault="00DC2DCF" w:rsidP="00DC2DCF">
      <w:pPr>
        <w:pStyle w:val="BAB"/>
        <w:spacing w:line="240" w:lineRule="auto"/>
      </w:pPr>
    </w:p>
    <w:p w14:paraId="76DF832E" w14:textId="77777777" w:rsidR="00DC2DCF" w:rsidRPr="001D7F55" w:rsidRDefault="00DC2DCF" w:rsidP="002315C8">
      <w:pPr>
        <w:pStyle w:val="Heading1"/>
        <w:numPr>
          <w:ilvl w:val="0"/>
          <w:numId w:val="0"/>
        </w:numPr>
        <w:ind w:left="432" w:hanging="432"/>
        <w:rPr>
          <w:lang w:val="id-ID"/>
        </w:rPr>
      </w:pPr>
      <w:bookmarkStart w:id="3" w:name="_Toc350120561"/>
      <w:bookmarkStart w:id="4" w:name="_Toc363635416"/>
      <w:r w:rsidRPr="001D7F55">
        <w:rPr>
          <w:lang w:val="id-ID"/>
        </w:rPr>
        <w:t>ABSTRAK</w:t>
      </w:r>
      <w:bookmarkEnd w:id="3"/>
      <w:bookmarkEnd w:id="4"/>
    </w:p>
    <w:p w14:paraId="77B87DEF" w14:textId="77777777" w:rsidR="00DC2DCF" w:rsidRPr="001D7F55" w:rsidRDefault="00DC2DCF" w:rsidP="00DC2DCF">
      <w:pPr>
        <w:pStyle w:val="Paragraph"/>
        <w:spacing w:line="240" w:lineRule="auto"/>
        <w:rPr>
          <w:i/>
          <w:lang w:val="id-ID"/>
        </w:rPr>
      </w:pPr>
    </w:p>
    <w:p w14:paraId="7BC42E56" w14:textId="77777777" w:rsidR="00DC2DCF" w:rsidRPr="001D7F55" w:rsidRDefault="00DC2DCF" w:rsidP="00DC2DCF">
      <w:pPr>
        <w:pStyle w:val="Paragraph"/>
        <w:spacing w:line="240" w:lineRule="auto"/>
        <w:rPr>
          <w:i/>
          <w:lang w:val="id-ID"/>
        </w:rPr>
      </w:pPr>
    </w:p>
    <w:p w14:paraId="2A48AD2F" w14:textId="4C562D71" w:rsidR="003D7C3B" w:rsidRPr="001D7F55" w:rsidRDefault="007F346A" w:rsidP="00EA62F4">
      <w:pPr>
        <w:autoSpaceDE w:val="0"/>
        <w:autoSpaceDN w:val="0"/>
        <w:adjustRightInd w:val="0"/>
        <w:spacing w:after="0"/>
        <w:ind w:firstLine="720"/>
        <w:jc w:val="both"/>
        <w:rPr>
          <w:rFonts w:eastAsia="Times New Roman" w:hAnsi="Calibri"/>
          <w:szCs w:val="24"/>
          <w14:ligatures w14:val="standard"/>
        </w:rPr>
      </w:pPr>
      <w:r w:rsidRPr="001D7F55">
        <w:rPr>
          <w:rFonts w:eastAsia="Times New Roman" w:hAnsi="Calibri"/>
          <w:iCs/>
          <w:color w:val="000000"/>
          <w:szCs w:val="24"/>
          <w14:ligatures w14:val="standard"/>
        </w:rPr>
        <w:t xml:space="preserve">Ekstraksi fitur merupakan salah satu topik yang berpengaruh dalam penyelesaian masalah klasifikasi. Sampai saat ini, tidak ada cara yang baku untuk menentukan fitur-fitur terbaik dari data. Dalam tesis ini, dikembangkan suatu pendekatan </w:t>
      </w:r>
      <w:r w:rsidRPr="001D7F55">
        <w:rPr>
          <w:rFonts w:eastAsia="Times New Roman" w:hAnsi="Calibri"/>
          <w:color w:val="000000"/>
          <w:szCs w:val="24"/>
          <w14:ligatures w14:val="standard"/>
        </w:rPr>
        <w:t xml:space="preserve">grammatical evolution dengan pengukuran multi </w:t>
      </w:r>
      <w:r w:rsidRPr="00B721AA">
        <w:rPr>
          <w:rFonts w:eastAsia="Times New Roman" w:hAnsi="Calibri"/>
          <w:i/>
          <w:color w:val="000000"/>
          <w:szCs w:val="24"/>
          <w14:ligatures w14:val="standard"/>
        </w:rPr>
        <w:t>fitness</w:t>
      </w:r>
      <w:r w:rsidRPr="001D7F55">
        <w:rPr>
          <w:rFonts w:eastAsia="Times New Roman" w:hAnsi="Calibri"/>
          <w:color w:val="000000"/>
          <w:szCs w:val="24"/>
          <w14:ligatures w14:val="standard"/>
        </w:rPr>
        <w:t xml:space="preserve"> (disebut GE Tatami) guna memperoleh fitur-fitur terbaik dari data. Metode tersebut bertugas menciptakan n-1 buah fitur baru yang sanggup memisahkan data secara hirarkikal, di mana n adalah jumlah kelas dalam data.</w:t>
      </w:r>
    </w:p>
    <w:p w14:paraId="4128AF14" w14:textId="211A2B2F" w:rsidR="003D7C3B" w:rsidRPr="001D7F55" w:rsidRDefault="007F346A" w:rsidP="00EA62F4">
      <w:pPr>
        <w:autoSpaceDE w:val="0"/>
        <w:autoSpaceDN w:val="0"/>
        <w:adjustRightInd w:val="0"/>
        <w:spacing w:after="0"/>
        <w:ind w:firstLine="720"/>
        <w:jc w:val="both"/>
        <w:rPr>
          <w:rFonts w:eastAsia="Times New Roman" w:hAnsi="Calibri"/>
          <w:szCs w:val="24"/>
          <w14:ligatures w14:val="standard"/>
        </w:rPr>
      </w:pPr>
      <w:r w:rsidRPr="001D7F55">
        <w:rPr>
          <w:rFonts w:eastAsia="Times New Roman" w:hAnsi="Calibri"/>
          <w:color w:val="000000"/>
          <w:szCs w:val="24"/>
          <w14:ligatures w14:val="standard"/>
        </w:rPr>
        <w:t xml:space="preserve">Beberapa metode telah dicoba dalam penelitian ini, antara lain algoritma genetika, </w:t>
      </w:r>
      <w:r w:rsidRPr="00B721AA">
        <w:rPr>
          <w:rFonts w:eastAsia="Times New Roman" w:hAnsi="Calibri"/>
          <w:i/>
          <w:color w:val="000000"/>
          <w:szCs w:val="24"/>
          <w14:ligatures w14:val="standard"/>
        </w:rPr>
        <w:t>grammatical evolution</w:t>
      </w:r>
      <w:r w:rsidRPr="001D7F55">
        <w:rPr>
          <w:rFonts w:eastAsia="Times New Roman" w:hAnsi="Calibri"/>
          <w:color w:val="000000"/>
          <w:szCs w:val="24"/>
          <w14:ligatures w14:val="standard"/>
        </w:rPr>
        <w:t xml:space="preserve"> dengan pengukuran </w:t>
      </w:r>
      <w:r w:rsidRPr="00B721AA">
        <w:rPr>
          <w:rFonts w:eastAsia="Times New Roman" w:hAnsi="Calibri"/>
          <w:i/>
          <w:color w:val="000000"/>
          <w:szCs w:val="24"/>
          <w14:ligatures w14:val="standard"/>
        </w:rPr>
        <w:t>fitness</w:t>
      </w:r>
      <w:r w:rsidRPr="001D7F55">
        <w:rPr>
          <w:rFonts w:eastAsia="Times New Roman" w:hAnsi="Calibri"/>
          <w:color w:val="000000"/>
          <w:szCs w:val="24"/>
          <w14:ligatures w14:val="standard"/>
        </w:rPr>
        <w:t xml:space="preserve"> global, </w:t>
      </w:r>
      <w:r w:rsidRPr="00B721AA">
        <w:rPr>
          <w:rFonts w:eastAsia="Times New Roman" w:hAnsi="Calibri"/>
          <w:i/>
          <w:color w:val="000000"/>
          <w:szCs w:val="24"/>
          <w14:ligatures w14:val="standard"/>
        </w:rPr>
        <w:t>grammatical evolution</w:t>
      </w:r>
      <w:r w:rsidRPr="001D7F55">
        <w:rPr>
          <w:rFonts w:eastAsia="Times New Roman" w:hAnsi="Calibri"/>
          <w:color w:val="000000"/>
          <w:szCs w:val="24"/>
          <w14:ligatures w14:val="standard"/>
        </w:rPr>
        <w:t xml:space="preserve"> dengan pengkururan </w:t>
      </w:r>
      <w:r w:rsidRPr="00B721AA">
        <w:rPr>
          <w:rFonts w:eastAsia="Times New Roman" w:hAnsi="Calibri"/>
          <w:i/>
          <w:color w:val="000000"/>
          <w:szCs w:val="24"/>
          <w14:ligatures w14:val="standard"/>
        </w:rPr>
        <w:t>multi fitness</w:t>
      </w:r>
      <w:r w:rsidRPr="001D7F55">
        <w:rPr>
          <w:rFonts w:eastAsia="Times New Roman" w:hAnsi="Calibri"/>
          <w:color w:val="000000"/>
          <w:szCs w:val="24"/>
          <w14:ligatures w14:val="standard"/>
        </w:rPr>
        <w:t xml:space="preserve">, </w:t>
      </w:r>
      <w:r w:rsidRPr="00B721AA">
        <w:rPr>
          <w:rFonts w:eastAsia="Times New Roman" w:hAnsi="Calibri"/>
          <w:i/>
          <w:color w:val="000000"/>
          <w:szCs w:val="24"/>
          <w14:ligatures w14:val="standard"/>
        </w:rPr>
        <w:t>grammatical evolution</w:t>
      </w:r>
      <w:r w:rsidRPr="001D7F55">
        <w:rPr>
          <w:rFonts w:eastAsia="Times New Roman" w:hAnsi="Calibri"/>
          <w:color w:val="000000"/>
          <w:szCs w:val="24"/>
          <w14:ligatures w14:val="standard"/>
        </w:rPr>
        <w:t xml:space="preserve"> dengan pengukuran fitness </w:t>
      </w:r>
      <w:r w:rsidRPr="00B721AA">
        <w:rPr>
          <w:rFonts w:eastAsia="Times New Roman" w:hAnsi="Calibri"/>
          <w:i/>
          <w:color w:val="000000"/>
          <w:szCs w:val="24"/>
          <w14:ligatures w14:val="standard"/>
        </w:rPr>
        <w:t>Tatami</w:t>
      </w:r>
      <w:r w:rsidRPr="001D7F55">
        <w:rPr>
          <w:rFonts w:eastAsia="Times New Roman" w:hAnsi="Calibri"/>
          <w:color w:val="000000"/>
          <w:szCs w:val="24"/>
          <w14:ligatures w14:val="standard"/>
        </w:rPr>
        <w:t xml:space="preserve">, dan </w:t>
      </w:r>
      <w:r w:rsidRPr="00B721AA">
        <w:rPr>
          <w:rFonts w:eastAsia="Times New Roman" w:hAnsi="Calibri"/>
          <w:i/>
          <w:color w:val="000000"/>
          <w:szCs w:val="24"/>
          <w14:ligatures w14:val="standard"/>
        </w:rPr>
        <w:t>grammatical evolution</w:t>
      </w:r>
      <w:r w:rsidRPr="001D7F55">
        <w:rPr>
          <w:rFonts w:eastAsia="Times New Roman" w:hAnsi="Calibri"/>
          <w:color w:val="000000"/>
          <w:szCs w:val="24"/>
          <w14:ligatures w14:val="standard"/>
        </w:rPr>
        <w:t xml:space="preserve"> yang dikembangkan oleh Gavrilis.</w:t>
      </w:r>
    </w:p>
    <w:p w14:paraId="300133A7" w14:textId="66D52FBF" w:rsidR="00DC2DCF" w:rsidRPr="001D7F55" w:rsidRDefault="007F346A" w:rsidP="001A0A2C">
      <w:pPr>
        <w:autoSpaceDE w:val="0"/>
        <w:autoSpaceDN w:val="0"/>
        <w:adjustRightInd w:val="0"/>
        <w:spacing w:after="0"/>
        <w:ind w:firstLine="720"/>
        <w:jc w:val="both"/>
        <w:rPr>
          <w:rFonts w:eastAsia="Droid Sans Fallback" w:cs="Lohit Hindi"/>
          <w:b/>
          <w:kern w:val="1"/>
          <w:szCs w:val="24"/>
          <w:lang w:eastAsia="zh-CN" w:bidi="hi-IN"/>
        </w:rPr>
      </w:pPr>
      <w:r w:rsidRPr="001D7F55">
        <w:rPr>
          <w:rFonts w:eastAsia="Times New Roman" w:hAnsi="Calibri"/>
          <w:color w:val="000000"/>
          <w:szCs w:val="24"/>
          <w14:ligatures w14:val="standard"/>
        </w:rPr>
        <w:t xml:space="preserve">Hasil penelitian menunjukkan bahwa pada data-data sintesis dengan menggunakan </w:t>
      </w:r>
      <w:r w:rsidRPr="001E255D">
        <w:rPr>
          <w:rFonts w:eastAsia="Times New Roman" w:hAnsi="Calibri"/>
          <w:i/>
          <w:color w:val="000000"/>
          <w:szCs w:val="24"/>
          <w14:ligatures w14:val="standard"/>
        </w:rPr>
        <w:t>decision tree</w:t>
      </w:r>
      <w:r w:rsidRPr="001D7F55">
        <w:rPr>
          <w:rFonts w:eastAsia="Times New Roman" w:hAnsi="Calibri"/>
          <w:color w:val="000000"/>
          <w:szCs w:val="24"/>
          <w14:ligatures w14:val="standard"/>
        </w:rPr>
        <w:t xml:space="preserve"> </w:t>
      </w:r>
      <w:r w:rsidRPr="001E255D">
        <w:rPr>
          <w:rFonts w:eastAsia="Times New Roman" w:hAnsi="Calibri"/>
          <w:i/>
          <w:color w:val="000000"/>
          <w:szCs w:val="24"/>
          <w14:ligatures w14:val="standard"/>
        </w:rPr>
        <w:t>classifier</w:t>
      </w:r>
      <w:r w:rsidRPr="001D7F55">
        <w:rPr>
          <w:rFonts w:eastAsia="Times New Roman" w:hAnsi="Calibri"/>
          <w:color w:val="000000"/>
          <w:szCs w:val="24"/>
          <w14:ligatures w14:val="standard"/>
        </w:rPr>
        <w:t xml:space="preserve">, metode Tatami menunjukkan hasil yang lebih baik dari keempat metode lainnya. Data sintesis tersebut dapat dipisahkan secara hirarkikal menggunakan fitur-fitur yang di </w:t>
      </w:r>
      <w:r w:rsidRPr="00B721AA">
        <w:rPr>
          <w:rFonts w:eastAsia="Times New Roman" w:hAnsi="Calibri"/>
          <w:i/>
          <w:color w:val="000000"/>
          <w:szCs w:val="24"/>
          <w14:ligatures w14:val="standard"/>
        </w:rPr>
        <w:t>generate</w:t>
      </w:r>
      <w:r w:rsidRPr="001D7F55">
        <w:rPr>
          <w:rFonts w:eastAsia="Times New Roman" w:hAnsi="Calibri"/>
          <w:color w:val="000000"/>
          <w:szCs w:val="24"/>
          <w14:ligatures w14:val="standard"/>
        </w:rPr>
        <w:t xml:space="preserve">. Namun metode Tatami menunjukkan hasil yang kurang baik jika fitur-fitur ideal gagal terbentuk atau digunakan SVM sebagai </w:t>
      </w:r>
      <w:r w:rsidRPr="001E255D">
        <w:rPr>
          <w:rFonts w:eastAsia="Times New Roman" w:hAnsi="Calibri"/>
          <w:i/>
          <w:color w:val="000000"/>
          <w:szCs w:val="24"/>
          <w14:ligatures w14:val="standard"/>
        </w:rPr>
        <w:t>classifier</w:t>
      </w:r>
      <w:r w:rsidRPr="001D7F55">
        <w:rPr>
          <w:rFonts w:eastAsia="Times New Roman" w:hAnsi="Calibri"/>
          <w:color w:val="000000"/>
          <w:szCs w:val="24"/>
          <w14:ligatures w14:val="standard"/>
        </w:rPr>
        <w:t>.</w:t>
      </w:r>
    </w:p>
    <w:p w14:paraId="3927651C" w14:textId="77777777" w:rsidR="00DC2DCF" w:rsidRPr="001D7F55" w:rsidRDefault="00DC2DCF" w:rsidP="00DC2DCF">
      <w:pPr>
        <w:spacing w:after="0"/>
        <w:jc w:val="both"/>
        <w:rPr>
          <w:rFonts w:eastAsia="Droid Sans Fallback" w:cs="Lohit Hindi"/>
          <w:b/>
          <w:kern w:val="1"/>
          <w:szCs w:val="24"/>
          <w:lang w:eastAsia="zh-CN" w:bidi="hi-IN"/>
        </w:rPr>
      </w:pPr>
    </w:p>
    <w:p w14:paraId="5F91896D" w14:textId="77777777" w:rsidR="007F346A" w:rsidRPr="001D7F55" w:rsidRDefault="00DC2DCF" w:rsidP="007F346A">
      <w:pPr>
        <w:spacing w:line="100" w:lineRule="atLeast"/>
        <w:rPr>
          <w:rFonts w:eastAsia="Times New Roman" w:hAnsi="Calibri"/>
          <w:szCs w:val="24"/>
          <w14:ligatures w14:val="standard"/>
        </w:rPr>
      </w:pPr>
      <w:r w:rsidRPr="001D7F55">
        <w:rPr>
          <w:b/>
          <w:kern w:val="1"/>
          <w:lang w:eastAsia="zh-CN" w:bidi="hi-IN"/>
        </w:rPr>
        <w:t xml:space="preserve">Kata kunci: </w:t>
      </w:r>
      <w:r w:rsidR="007F346A" w:rsidRPr="001D7F55">
        <w:rPr>
          <w:rFonts w:eastAsia="Times New Roman" w:hAnsi="Calibri"/>
          <w:iCs/>
          <w:color w:val="000000"/>
          <w:szCs w:val="24"/>
          <w14:ligatures w14:val="standard"/>
        </w:rPr>
        <w:t xml:space="preserve">ekstraksi fitur, </w:t>
      </w:r>
      <w:r w:rsidR="007F346A" w:rsidRPr="001E255D">
        <w:rPr>
          <w:rFonts w:eastAsia="Times New Roman" w:hAnsi="Calibri"/>
          <w:i/>
          <w:color w:val="000000"/>
          <w:szCs w:val="24"/>
          <w14:ligatures w14:val="standard"/>
        </w:rPr>
        <w:t>grammatical evolution</w:t>
      </w:r>
      <w:r w:rsidR="007F346A" w:rsidRPr="001D7F55">
        <w:rPr>
          <w:rFonts w:eastAsia="Times New Roman" w:hAnsi="Calibri"/>
          <w:color w:val="000000"/>
          <w:szCs w:val="24"/>
          <w14:ligatures w14:val="standard"/>
        </w:rPr>
        <w:t xml:space="preserve">, klasifikasi, </w:t>
      </w:r>
      <w:r w:rsidR="007F346A" w:rsidRPr="001E255D">
        <w:rPr>
          <w:rFonts w:eastAsia="Times New Roman" w:hAnsi="Calibri"/>
          <w:i/>
          <w:color w:val="000000"/>
          <w:szCs w:val="24"/>
          <w14:ligatures w14:val="standard"/>
        </w:rPr>
        <w:t>multi-fitness</w:t>
      </w:r>
      <w:r w:rsidR="007F346A" w:rsidRPr="001D7F55">
        <w:rPr>
          <w:rFonts w:eastAsia="Times New Roman" w:hAnsi="Calibri"/>
          <w:color w:val="000000"/>
          <w:szCs w:val="24"/>
          <w14:ligatures w14:val="standard"/>
        </w:rPr>
        <w:t>.</w:t>
      </w:r>
    </w:p>
    <w:p w14:paraId="375EBC0A" w14:textId="45D6E164" w:rsidR="00DC2DCF" w:rsidRPr="001D7F55" w:rsidRDefault="00DC2DCF" w:rsidP="00DC2DCF">
      <w:pPr>
        <w:pStyle w:val="Standard"/>
        <w:jc w:val="center"/>
        <w:rPr>
          <w:kern w:val="1"/>
          <w:lang w:val="id-ID" w:eastAsia="zh-CN" w:bidi="hi-IN"/>
        </w:rPr>
        <w:sectPr w:rsidR="00DC2DCF" w:rsidRPr="001D7F55" w:rsidSect="00DC2DCF">
          <w:type w:val="oddPage"/>
          <w:pgSz w:w="11907" w:h="16840" w:code="9"/>
          <w:pgMar w:top="1985" w:right="1701" w:bottom="1701" w:left="2268" w:header="720" w:footer="720" w:gutter="0"/>
          <w:pgNumType w:fmt="lowerRoman"/>
          <w:cols w:space="720"/>
          <w:docGrid w:linePitch="360"/>
        </w:sectPr>
      </w:pPr>
    </w:p>
    <w:p w14:paraId="50189AE5" w14:textId="77777777" w:rsidR="0049261A" w:rsidRPr="001D7F55" w:rsidRDefault="0049261A" w:rsidP="0049261A">
      <w:pPr>
        <w:jc w:val="center"/>
        <w:rPr>
          <w:i/>
        </w:rPr>
      </w:pPr>
      <w:r w:rsidRPr="001D7F55">
        <w:rPr>
          <w:i/>
        </w:rPr>
        <w:lastRenderedPageBreak/>
        <w:t>Halaman ini sengaja dikosongkan</w:t>
      </w:r>
    </w:p>
    <w:p w14:paraId="4E167979" w14:textId="1EDE63E0" w:rsidR="00DC2DCF" w:rsidRPr="001D7F55" w:rsidRDefault="00DC2DCF" w:rsidP="0049261A">
      <w:pPr>
        <w:pStyle w:val="Standard"/>
        <w:jc w:val="center"/>
        <w:rPr>
          <w:lang w:val="id-ID"/>
        </w:rPr>
        <w:sectPr w:rsidR="00DC2DCF" w:rsidRPr="001D7F55" w:rsidSect="00DC2DCF">
          <w:type w:val="evenPage"/>
          <w:pgSz w:w="11907" w:h="16840" w:code="9"/>
          <w:pgMar w:top="1985" w:right="1701" w:bottom="1701" w:left="2268" w:header="720" w:footer="720" w:gutter="0"/>
          <w:pgNumType w:fmt="lowerRoman"/>
          <w:cols w:space="720"/>
          <w:docGrid w:linePitch="360"/>
        </w:sectPr>
      </w:pPr>
    </w:p>
    <w:p w14:paraId="4F3EE3AF" w14:textId="340E6B85" w:rsidR="00DC2DCF" w:rsidRPr="001D7F55" w:rsidRDefault="003D7C3B" w:rsidP="00DC2DCF">
      <w:pPr>
        <w:spacing w:after="0"/>
        <w:jc w:val="center"/>
        <w:rPr>
          <w:b/>
          <w:sz w:val="28"/>
          <w:szCs w:val="28"/>
        </w:rPr>
      </w:pPr>
      <w:r w:rsidRPr="001D7F55">
        <w:rPr>
          <w:b/>
          <w:sz w:val="28"/>
          <w:szCs w:val="28"/>
        </w:rPr>
        <w:lastRenderedPageBreak/>
        <w:t>GRAMMATICAL EVOLUTION FOR FEATURE EXTRACTION WITH MULTI FITNESS EVALUATION</w:t>
      </w:r>
    </w:p>
    <w:p w14:paraId="3AB18A6A" w14:textId="77777777" w:rsidR="00DC2DCF" w:rsidRPr="001D7F55" w:rsidRDefault="00DC2DCF" w:rsidP="00DC2DCF">
      <w:pPr>
        <w:spacing w:after="0"/>
        <w:ind w:left="993"/>
        <w:jc w:val="both"/>
        <w:rPr>
          <w:rFonts w:eastAsia="Droid Sans Fallback" w:cs="Lohit Hindi"/>
          <w:kern w:val="1"/>
          <w:szCs w:val="24"/>
          <w:lang w:eastAsia="zh-CN" w:bidi="hi-IN"/>
        </w:rPr>
      </w:pPr>
    </w:p>
    <w:p w14:paraId="4817D62E" w14:textId="77777777" w:rsidR="00DC2DCF" w:rsidRPr="001D7F55" w:rsidRDefault="00DC2DCF" w:rsidP="00DC2DCF">
      <w:pPr>
        <w:spacing w:after="0"/>
        <w:ind w:left="993"/>
        <w:jc w:val="both"/>
        <w:rPr>
          <w:rFonts w:eastAsia="Droid Sans Fallback" w:cs="Lohit Hindi"/>
          <w:kern w:val="1"/>
          <w:szCs w:val="24"/>
          <w:lang w:eastAsia="zh-CN" w:bidi="hi-IN"/>
        </w:rPr>
      </w:pPr>
    </w:p>
    <w:p w14:paraId="55807C19" w14:textId="78D602FB" w:rsidR="00DC2DCF" w:rsidRPr="001D7F55" w:rsidRDefault="00DC2DCF" w:rsidP="00DC2DCF">
      <w:pPr>
        <w:spacing w:after="0"/>
        <w:ind w:left="993"/>
        <w:jc w:val="both"/>
        <w:rPr>
          <w:rFonts w:eastAsia="Droid Sans Fallback" w:cs="Lohit Hindi"/>
          <w:kern w:val="1"/>
          <w:szCs w:val="24"/>
          <w:lang w:eastAsia="zh-CN" w:bidi="hi-IN"/>
        </w:rPr>
      </w:pPr>
      <w:r w:rsidRPr="001D7F55">
        <w:rPr>
          <w:rFonts w:eastAsia="Droid Sans Fallback" w:cs="Lohit Hindi"/>
          <w:kern w:val="1"/>
          <w:szCs w:val="24"/>
          <w:lang w:eastAsia="zh-CN" w:bidi="hi-IN"/>
        </w:rPr>
        <w:t xml:space="preserve">By </w:t>
      </w:r>
      <w:r w:rsidRPr="001D7F55">
        <w:rPr>
          <w:rFonts w:eastAsia="Droid Sans Fallback" w:cs="Lohit Hindi"/>
          <w:kern w:val="1"/>
          <w:szCs w:val="24"/>
          <w:lang w:eastAsia="zh-CN" w:bidi="hi-IN"/>
        </w:rPr>
        <w:tab/>
      </w:r>
      <w:r w:rsidRPr="001D7F55">
        <w:rPr>
          <w:rFonts w:eastAsia="Droid Sans Fallback" w:cs="Lohit Hindi"/>
          <w:kern w:val="1"/>
          <w:szCs w:val="24"/>
          <w:lang w:eastAsia="zh-CN" w:bidi="hi-IN"/>
        </w:rPr>
        <w:tab/>
      </w:r>
      <w:r w:rsidRPr="001D7F55">
        <w:rPr>
          <w:rFonts w:eastAsia="Droid Sans Fallback" w:cs="Lohit Hindi"/>
          <w:kern w:val="1"/>
          <w:szCs w:val="24"/>
          <w:lang w:eastAsia="zh-CN" w:bidi="hi-IN"/>
        </w:rPr>
        <w:tab/>
      </w:r>
      <w:r w:rsidRPr="001D7F55">
        <w:rPr>
          <w:rFonts w:eastAsia="Droid Sans Fallback" w:cs="Lohit Hindi"/>
          <w:kern w:val="1"/>
          <w:szCs w:val="24"/>
          <w:lang w:eastAsia="zh-CN" w:bidi="hi-IN"/>
        </w:rPr>
        <w:tab/>
        <w:t xml:space="preserve">: </w:t>
      </w:r>
      <w:r w:rsidR="003D7C3B" w:rsidRPr="001D7F55">
        <w:rPr>
          <w:rFonts w:eastAsia="Droid Sans Fallback" w:cs="Lohit Hindi"/>
          <w:kern w:val="1"/>
          <w:szCs w:val="24"/>
          <w:lang w:eastAsia="zh-CN" w:bidi="hi-IN"/>
        </w:rPr>
        <w:t>Go Frendi Gunawan</w:t>
      </w:r>
      <w:r w:rsidRPr="001D7F55">
        <w:rPr>
          <w:rFonts w:eastAsia="Droid Sans Fallback" w:cs="Lohit Hindi"/>
          <w:kern w:val="1"/>
          <w:szCs w:val="24"/>
          <w:lang w:eastAsia="zh-CN" w:bidi="hi-IN"/>
        </w:rPr>
        <w:tab/>
      </w:r>
    </w:p>
    <w:p w14:paraId="3D25BFAC" w14:textId="77777777" w:rsidR="00DC2DCF" w:rsidRPr="001D7F55" w:rsidRDefault="00DC2DCF" w:rsidP="00DC2DCF">
      <w:pPr>
        <w:spacing w:after="0"/>
        <w:ind w:left="993"/>
        <w:jc w:val="both"/>
        <w:rPr>
          <w:rFonts w:eastAsia="Droid Sans Fallback" w:cs="Lohit Hindi"/>
          <w:kern w:val="1"/>
          <w:szCs w:val="24"/>
          <w:lang w:eastAsia="zh-CN" w:bidi="hi-IN"/>
        </w:rPr>
      </w:pPr>
      <w:r w:rsidRPr="001D7F55">
        <w:rPr>
          <w:rFonts w:eastAsia="Droid Sans Fallback" w:cs="Lohit Hindi"/>
          <w:kern w:val="1"/>
          <w:szCs w:val="24"/>
          <w:lang w:eastAsia="zh-CN" w:bidi="hi-IN"/>
        </w:rPr>
        <w:t>Stud</w:t>
      </w:r>
      <w:r w:rsidR="00B5472B" w:rsidRPr="001D7F55">
        <w:rPr>
          <w:rFonts w:eastAsia="Droid Sans Fallback" w:cs="Lohit Hindi"/>
          <w:kern w:val="1"/>
          <w:szCs w:val="24"/>
          <w:lang w:eastAsia="zh-CN" w:bidi="hi-IN"/>
        </w:rPr>
        <w:t>ent Identity Number</w:t>
      </w:r>
      <w:r w:rsidR="00B5472B" w:rsidRPr="001D7F55">
        <w:rPr>
          <w:rFonts w:eastAsia="Droid Sans Fallback" w:cs="Lohit Hindi"/>
          <w:kern w:val="1"/>
          <w:szCs w:val="24"/>
          <w:lang w:eastAsia="zh-CN" w:bidi="hi-IN"/>
        </w:rPr>
        <w:tab/>
        <w:t>: 5111201023</w:t>
      </w:r>
    </w:p>
    <w:p w14:paraId="6C36F53C" w14:textId="07D8A988" w:rsidR="00DC2DCF" w:rsidRPr="001D7F55" w:rsidRDefault="00DC2DCF" w:rsidP="00DC2DCF">
      <w:pPr>
        <w:spacing w:after="0"/>
        <w:ind w:left="993"/>
        <w:jc w:val="both"/>
        <w:rPr>
          <w:rFonts w:eastAsia="Droid Sans Fallback"/>
          <w:color w:val="000000"/>
          <w:kern w:val="1"/>
          <w:szCs w:val="24"/>
          <w:shd w:val="clear" w:color="auto" w:fill="FFFFFF"/>
          <w:lang w:eastAsia="zh-CN" w:bidi="hi-IN"/>
        </w:rPr>
      </w:pPr>
      <w:r w:rsidRPr="001D7F55">
        <w:rPr>
          <w:rFonts w:eastAsia="Droid Sans Fallback" w:cs="Lohit Hindi"/>
          <w:kern w:val="1"/>
          <w:szCs w:val="24"/>
          <w:lang w:eastAsia="zh-CN" w:bidi="hi-IN"/>
        </w:rPr>
        <w:t xml:space="preserve">Supervisor </w:t>
      </w:r>
      <w:r w:rsidRPr="001D7F55">
        <w:rPr>
          <w:rFonts w:eastAsia="Droid Sans Fallback" w:cs="Lohit Hindi"/>
          <w:kern w:val="1"/>
          <w:szCs w:val="24"/>
          <w:lang w:eastAsia="zh-CN" w:bidi="hi-IN"/>
        </w:rPr>
        <w:tab/>
      </w:r>
      <w:r w:rsidRPr="001D7F55">
        <w:rPr>
          <w:rFonts w:eastAsia="Droid Sans Fallback" w:cs="Lohit Hindi"/>
          <w:kern w:val="1"/>
          <w:szCs w:val="24"/>
          <w:lang w:eastAsia="zh-CN" w:bidi="hi-IN"/>
        </w:rPr>
        <w:tab/>
      </w:r>
      <w:r w:rsidRPr="001D7F55">
        <w:rPr>
          <w:rFonts w:eastAsia="Droid Sans Fallback" w:cs="Lohit Hindi"/>
          <w:kern w:val="1"/>
          <w:szCs w:val="24"/>
          <w:lang w:eastAsia="zh-CN" w:bidi="hi-IN"/>
        </w:rPr>
        <w:tab/>
        <w:t xml:space="preserve">: </w:t>
      </w:r>
      <w:r w:rsidR="003D7C3B" w:rsidRPr="001D7F55">
        <w:rPr>
          <w:rFonts w:eastAsia="Droid Sans Fallback"/>
          <w:color w:val="000000"/>
          <w:kern w:val="1"/>
          <w:szCs w:val="24"/>
          <w:shd w:val="clear" w:color="auto" w:fill="FFFFFF"/>
          <w:lang w:eastAsia="zh-CN" w:bidi="hi-IN"/>
        </w:rPr>
        <w:t>Prof. Dr. Ir. Joko Lianto Buliali, M.Sc.</w:t>
      </w:r>
    </w:p>
    <w:p w14:paraId="136AF124" w14:textId="77777777" w:rsidR="00DC2DCF" w:rsidRPr="001D7F55" w:rsidRDefault="00DC2DCF" w:rsidP="00DC2DCF">
      <w:pPr>
        <w:pStyle w:val="BAB"/>
        <w:spacing w:after="0" w:line="240" w:lineRule="auto"/>
      </w:pPr>
    </w:p>
    <w:p w14:paraId="08B1ACC0" w14:textId="77777777" w:rsidR="00DC2DCF" w:rsidRPr="001D7F55" w:rsidRDefault="00DC2DCF" w:rsidP="00DC2DCF">
      <w:pPr>
        <w:pStyle w:val="BAB"/>
        <w:spacing w:after="0" w:line="240" w:lineRule="auto"/>
      </w:pPr>
    </w:p>
    <w:p w14:paraId="233CFDD8" w14:textId="56EA8624" w:rsidR="00DC2DCF" w:rsidRPr="001D7F55" w:rsidRDefault="00DC2DCF" w:rsidP="002315C8">
      <w:pPr>
        <w:pStyle w:val="Heading1"/>
        <w:numPr>
          <w:ilvl w:val="0"/>
          <w:numId w:val="0"/>
        </w:numPr>
        <w:ind w:left="432" w:hanging="432"/>
        <w:rPr>
          <w:lang w:val="id-ID"/>
        </w:rPr>
      </w:pPr>
      <w:bookmarkStart w:id="5" w:name="_Toc350120562"/>
      <w:bookmarkStart w:id="6" w:name="_Toc363635417"/>
      <w:r w:rsidRPr="001D7F55">
        <w:rPr>
          <w:lang w:val="id-ID"/>
        </w:rPr>
        <w:t>ABSTRACT</w:t>
      </w:r>
      <w:bookmarkEnd w:id="5"/>
      <w:bookmarkEnd w:id="6"/>
    </w:p>
    <w:p w14:paraId="75E314DE" w14:textId="77777777" w:rsidR="00DC2DCF" w:rsidRPr="001D7F55" w:rsidRDefault="00DC2DCF" w:rsidP="00DC2DCF">
      <w:pPr>
        <w:pStyle w:val="Paragraph"/>
        <w:spacing w:line="240" w:lineRule="auto"/>
        <w:rPr>
          <w:lang w:val="id-ID" w:eastAsia="zh-CN" w:bidi="hi-IN"/>
        </w:rPr>
      </w:pPr>
    </w:p>
    <w:p w14:paraId="23A47AD7" w14:textId="77777777" w:rsidR="00DC2DCF" w:rsidRPr="001D7F55" w:rsidRDefault="00DC2DCF" w:rsidP="00DC2DCF">
      <w:pPr>
        <w:pStyle w:val="Paragraph"/>
        <w:spacing w:line="240" w:lineRule="auto"/>
        <w:rPr>
          <w:lang w:val="id-ID" w:eastAsia="zh-CN" w:bidi="hi-IN"/>
        </w:rPr>
      </w:pPr>
    </w:p>
    <w:p w14:paraId="1DEC764A" w14:textId="03F76978" w:rsidR="003D7C3B" w:rsidRPr="001D7F55" w:rsidRDefault="003D7C3B" w:rsidP="00EA62F4">
      <w:pPr>
        <w:autoSpaceDE w:val="0"/>
        <w:autoSpaceDN w:val="0"/>
        <w:adjustRightInd w:val="0"/>
        <w:spacing w:after="0"/>
        <w:ind w:firstLine="720"/>
        <w:jc w:val="both"/>
        <w:rPr>
          <w:rFonts w:eastAsia="Times New Roman" w:hAnsi="Calibri"/>
          <w:szCs w:val="24"/>
          <w14:ligatures w14:val="standard"/>
        </w:rPr>
      </w:pPr>
      <w:r w:rsidRPr="001D7F55">
        <w:rPr>
          <w:rFonts w:eastAsia="Times New Roman" w:hAnsi="Calibri"/>
          <w:iCs/>
          <w:color w:val="000000"/>
          <w:szCs w:val="24"/>
          <w14:ligatures w14:val="standard"/>
        </w:rPr>
        <w:t>Feature Extraction is a significant topic in classification problem solving. Until now, there is no such a standard way to determine the best features of a data. In this thesis, grammatical evolution with multiple fitness evaluation approach (named as GE Tatami) has been developed in order to extract best features of the data. The method generate n-1 features which are able to separate data hierarchically, with n is number of classes.</w:t>
      </w:r>
    </w:p>
    <w:p w14:paraId="1382AAFC" w14:textId="4595C755" w:rsidR="003D7C3B" w:rsidRPr="001D7F55" w:rsidRDefault="003D7C3B" w:rsidP="00EA62F4">
      <w:pPr>
        <w:autoSpaceDE w:val="0"/>
        <w:autoSpaceDN w:val="0"/>
        <w:adjustRightInd w:val="0"/>
        <w:spacing w:after="0"/>
        <w:ind w:firstLine="720"/>
        <w:jc w:val="both"/>
        <w:rPr>
          <w:rFonts w:eastAsia="Times New Roman" w:hAnsi="Calibri"/>
          <w:szCs w:val="24"/>
          <w14:ligatures w14:val="standard"/>
        </w:rPr>
      </w:pPr>
      <w:r w:rsidRPr="001D7F55">
        <w:rPr>
          <w:rFonts w:eastAsia="Times New Roman" w:hAnsi="Calibri"/>
          <w:color w:val="000000"/>
          <w:szCs w:val="24"/>
          <w14:ligatures w14:val="standard"/>
        </w:rPr>
        <w:t>Some methods has been evaluated in this research, including genetics algorithm, grammatical evolution with global fitness measurement, grammatical evolution with multi fitness measurement, grammatical evolution with Tatami fitness measurement, and Gavrilis's grammatical evolution.</w:t>
      </w:r>
    </w:p>
    <w:p w14:paraId="79AED7DC" w14:textId="77F41B83" w:rsidR="003D7C3B" w:rsidRPr="001D7F55" w:rsidRDefault="003D7C3B" w:rsidP="001A0A2C">
      <w:pPr>
        <w:autoSpaceDE w:val="0"/>
        <w:autoSpaceDN w:val="0"/>
        <w:adjustRightInd w:val="0"/>
        <w:spacing w:after="0"/>
        <w:ind w:firstLine="720"/>
        <w:jc w:val="both"/>
        <w:rPr>
          <w:rFonts w:eastAsia="Droid Sans Fallback" w:cs="Lohit Hindi"/>
          <w:b/>
          <w:kern w:val="1"/>
          <w:szCs w:val="24"/>
          <w:lang w:eastAsia="zh-CN" w:bidi="hi-IN"/>
        </w:rPr>
      </w:pPr>
      <w:r w:rsidRPr="001D7F55">
        <w:rPr>
          <w:rFonts w:eastAsia="Times New Roman" w:hAnsi="Calibri"/>
          <w:color w:val="000000"/>
          <w:szCs w:val="24"/>
          <w14:ligatures w14:val="standard"/>
        </w:rPr>
        <w:t>It is shown in the experiment that Tatami method produce a better result compared to the four other methods for synthesis data using decision tree classifier. The synthesis data is hierarchicaly separable. However Tatami method show a bad result when it is failed to determine ideal features or using SVM classifier.</w:t>
      </w:r>
    </w:p>
    <w:p w14:paraId="439BFA9F" w14:textId="77777777" w:rsidR="003D7C3B" w:rsidRPr="001D7F55" w:rsidRDefault="003D7C3B" w:rsidP="003D7C3B">
      <w:pPr>
        <w:spacing w:after="0"/>
        <w:jc w:val="both"/>
        <w:rPr>
          <w:rFonts w:eastAsia="Droid Sans Fallback" w:cs="Lohit Hindi"/>
          <w:b/>
          <w:kern w:val="1"/>
          <w:szCs w:val="24"/>
          <w:lang w:eastAsia="zh-CN" w:bidi="hi-IN"/>
        </w:rPr>
      </w:pPr>
    </w:p>
    <w:p w14:paraId="3805B339" w14:textId="77777777" w:rsidR="003D7C3B" w:rsidRPr="001D7F55" w:rsidRDefault="00DC2DCF" w:rsidP="003D7C3B">
      <w:pPr>
        <w:spacing w:line="100" w:lineRule="atLeast"/>
        <w:rPr>
          <w:rFonts w:eastAsia="Times New Roman" w:hAnsi="Calibri"/>
          <w:szCs w:val="24"/>
          <w14:ligatures w14:val="standard"/>
        </w:rPr>
      </w:pPr>
      <w:r w:rsidRPr="001D7F55">
        <w:rPr>
          <w:rFonts w:eastAsia="Droid Sans Fallback" w:cs="Lohit Hindi"/>
          <w:b/>
          <w:kern w:val="1"/>
          <w:szCs w:val="24"/>
          <w:lang w:eastAsia="zh-CN" w:bidi="hi-IN"/>
        </w:rPr>
        <w:t xml:space="preserve">Keywords: </w:t>
      </w:r>
      <w:r w:rsidR="003D7C3B" w:rsidRPr="001D7F55">
        <w:rPr>
          <w:rFonts w:eastAsia="Times New Roman" w:hAnsi="Calibri"/>
          <w:iCs/>
          <w:color w:val="000000"/>
          <w:szCs w:val="24"/>
          <w14:ligatures w14:val="standard"/>
        </w:rPr>
        <w:t>feature extraction, grammatical evolution, classification, multi-fitness.</w:t>
      </w:r>
    </w:p>
    <w:p w14:paraId="6AB76F24" w14:textId="1AFEB22A" w:rsidR="00DC2DCF" w:rsidRPr="001D7F55" w:rsidRDefault="00DC2DCF" w:rsidP="00DC2DCF">
      <w:pPr>
        <w:pStyle w:val="Paragraph"/>
        <w:spacing w:line="240" w:lineRule="auto"/>
        <w:ind w:left="1246" w:hanging="1246"/>
        <w:rPr>
          <w:rFonts w:eastAsia="Droid Sans Fallback" w:cs="Lohit Hindi"/>
          <w:kern w:val="1"/>
          <w:szCs w:val="24"/>
          <w:lang w:val="id-ID" w:eastAsia="zh-CN" w:bidi="hi-IN"/>
        </w:rPr>
      </w:pPr>
    </w:p>
    <w:p w14:paraId="1A2FBA88" w14:textId="77777777" w:rsidR="00DC2DCF" w:rsidRPr="001D7F55" w:rsidRDefault="00DC2DCF" w:rsidP="00DC2DCF">
      <w:pPr>
        <w:pStyle w:val="Standard"/>
        <w:jc w:val="center"/>
        <w:rPr>
          <w:lang w:val="id-ID"/>
        </w:rPr>
        <w:sectPr w:rsidR="00DC2DCF" w:rsidRPr="001D7F55" w:rsidSect="00DC2DCF">
          <w:type w:val="oddPage"/>
          <w:pgSz w:w="11907" w:h="16840" w:code="9"/>
          <w:pgMar w:top="1985" w:right="1701" w:bottom="1701" w:left="2268" w:header="720" w:footer="720" w:gutter="0"/>
          <w:pgNumType w:fmt="lowerRoman"/>
          <w:cols w:space="720"/>
          <w:docGrid w:linePitch="360"/>
        </w:sectPr>
      </w:pPr>
    </w:p>
    <w:p w14:paraId="54AA5553" w14:textId="0C827482" w:rsidR="0049261A" w:rsidRPr="001D7F55" w:rsidRDefault="0049261A" w:rsidP="0049261A">
      <w:pPr>
        <w:jc w:val="center"/>
        <w:rPr>
          <w:i/>
        </w:rPr>
      </w:pPr>
      <w:r w:rsidRPr="001D7F55">
        <w:rPr>
          <w:i/>
        </w:rPr>
        <w:lastRenderedPageBreak/>
        <w:t>Halaman ini sengaja dikosongkan</w:t>
      </w:r>
    </w:p>
    <w:p w14:paraId="51F43834" w14:textId="77777777" w:rsidR="009D4319" w:rsidRPr="001D7F55" w:rsidRDefault="009D4319" w:rsidP="009D4319">
      <w:pPr>
        <w:jc w:val="center"/>
      </w:pPr>
    </w:p>
    <w:p w14:paraId="44F827DE" w14:textId="5D48B97B" w:rsidR="00DC2DCF" w:rsidRPr="001D7F55" w:rsidRDefault="00DC2DCF" w:rsidP="009D4319">
      <w:pPr>
        <w:pStyle w:val="Standard"/>
        <w:rPr>
          <w:lang w:val="id-ID"/>
        </w:rPr>
        <w:sectPr w:rsidR="00DC2DCF" w:rsidRPr="001D7F55" w:rsidSect="00DC2DCF">
          <w:type w:val="evenPage"/>
          <w:pgSz w:w="11907" w:h="16840" w:code="9"/>
          <w:pgMar w:top="1985" w:right="1701" w:bottom="1701" w:left="2268" w:header="720" w:footer="720" w:gutter="0"/>
          <w:pgNumType w:fmt="lowerRoman"/>
          <w:cols w:space="720"/>
          <w:docGrid w:linePitch="360"/>
        </w:sectPr>
      </w:pPr>
    </w:p>
    <w:p w14:paraId="7F1E430A" w14:textId="77777777" w:rsidR="002315C8" w:rsidRPr="001D7F55" w:rsidRDefault="002315C8" w:rsidP="002315C8">
      <w:pPr>
        <w:pStyle w:val="Heading1"/>
        <w:numPr>
          <w:ilvl w:val="0"/>
          <w:numId w:val="0"/>
        </w:numPr>
        <w:ind w:left="432" w:hanging="432"/>
        <w:rPr>
          <w:lang w:val="id-ID"/>
        </w:rPr>
      </w:pPr>
      <w:bookmarkStart w:id="7" w:name="_Toc350120563"/>
      <w:bookmarkStart w:id="8" w:name="_Toc363635418"/>
      <w:r w:rsidRPr="001D7F55">
        <w:rPr>
          <w:lang w:val="id-ID"/>
        </w:rPr>
        <w:lastRenderedPageBreak/>
        <w:t>DAFTAR ISI</w:t>
      </w:r>
      <w:bookmarkEnd w:id="7"/>
      <w:bookmarkEnd w:id="8"/>
    </w:p>
    <w:p w14:paraId="46FEDD34" w14:textId="77777777" w:rsidR="002315C8" w:rsidRPr="001D7F55" w:rsidRDefault="00421207" w:rsidP="00421207">
      <w:pPr>
        <w:pStyle w:val="IsiParagraf"/>
        <w:jc w:val="right"/>
        <w:rPr>
          <w:lang w:val="id-ID"/>
        </w:rPr>
      </w:pPr>
      <w:r w:rsidRPr="001D7F55">
        <w:rPr>
          <w:lang w:val="id-ID"/>
        </w:rPr>
        <w:t>Halaman</w:t>
      </w:r>
    </w:p>
    <w:p w14:paraId="40862B9D" w14:textId="77777777" w:rsidR="00091E54" w:rsidRPr="001D7F55" w:rsidRDefault="00091E54" w:rsidP="00421207">
      <w:pPr>
        <w:pStyle w:val="IsiParagraf"/>
        <w:jc w:val="right"/>
        <w:rPr>
          <w:lang w:val="id-ID"/>
        </w:rPr>
      </w:pPr>
    </w:p>
    <w:p w14:paraId="5549CE4A" w14:textId="77777777" w:rsidR="00434B9D" w:rsidRPr="001D7F55" w:rsidRDefault="00091E54">
      <w:pPr>
        <w:pStyle w:val="TOC1"/>
        <w:rPr>
          <w:rFonts w:asciiTheme="minorHAnsi" w:eastAsiaTheme="minorEastAsia" w:hAnsiTheme="minorHAnsi" w:cstheme="minorBidi"/>
          <w:noProof/>
          <w:sz w:val="22"/>
          <w:lang w:eastAsia="id-ID"/>
        </w:rPr>
      </w:pPr>
      <w:r w:rsidRPr="001D7F55">
        <w:fldChar w:fldCharType="begin"/>
      </w:r>
      <w:r w:rsidRPr="001D7F55">
        <w:instrText xml:space="preserve"> TOC \o "1-4" \h \z \u </w:instrText>
      </w:r>
      <w:r w:rsidRPr="001D7F55">
        <w:fldChar w:fldCharType="separate"/>
      </w:r>
      <w:hyperlink w:anchor="_Toc363635414" w:history="1">
        <w:r w:rsidR="00434B9D" w:rsidRPr="001D7F55">
          <w:rPr>
            <w:rStyle w:val="Hyperlink"/>
            <w:noProof/>
          </w:rPr>
          <w:t>JUDUL</w:t>
        </w:r>
        <w:r w:rsidR="00434B9D" w:rsidRPr="001D7F55">
          <w:rPr>
            <w:noProof/>
            <w:webHidden/>
          </w:rPr>
          <w:tab/>
        </w:r>
        <w:r w:rsidR="00434B9D" w:rsidRPr="001D7F55">
          <w:rPr>
            <w:noProof/>
            <w:webHidden/>
          </w:rPr>
          <w:fldChar w:fldCharType="begin"/>
        </w:r>
        <w:r w:rsidR="00434B9D" w:rsidRPr="001D7F55">
          <w:rPr>
            <w:noProof/>
            <w:webHidden/>
          </w:rPr>
          <w:instrText xml:space="preserve"> PAGEREF _Toc363635414 \h </w:instrText>
        </w:r>
        <w:r w:rsidR="00434B9D" w:rsidRPr="001D7F55">
          <w:rPr>
            <w:noProof/>
            <w:webHidden/>
          </w:rPr>
        </w:r>
        <w:r w:rsidR="00434B9D" w:rsidRPr="001D7F55">
          <w:rPr>
            <w:noProof/>
            <w:webHidden/>
          </w:rPr>
          <w:fldChar w:fldCharType="separate"/>
        </w:r>
        <w:r w:rsidR="00434B9D" w:rsidRPr="001D7F55">
          <w:rPr>
            <w:noProof/>
            <w:webHidden/>
          </w:rPr>
          <w:t>i</w:t>
        </w:r>
        <w:r w:rsidR="00434B9D" w:rsidRPr="001D7F55">
          <w:rPr>
            <w:noProof/>
            <w:webHidden/>
          </w:rPr>
          <w:fldChar w:fldCharType="end"/>
        </w:r>
      </w:hyperlink>
    </w:p>
    <w:p w14:paraId="0B7BC2C1" w14:textId="2A918844" w:rsidR="00434B9D" w:rsidRPr="001D7F55" w:rsidRDefault="00434B9D">
      <w:pPr>
        <w:pStyle w:val="TOC1"/>
        <w:rPr>
          <w:rFonts w:asciiTheme="minorHAnsi" w:eastAsiaTheme="minorEastAsia" w:hAnsiTheme="minorHAnsi" w:cstheme="minorBidi"/>
          <w:noProof/>
          <w:sz w:val="22"/>
          <w:lang w:eastAsia="id-ID"/>
        </w:rPr>
      </w:pPr>
      <w:hyperlink w:anchor="_Toc363635415" w:history="1">
        <w:r w:rsidRPr="001D7F55">
          <w:rPr>
            <w:rStyle w:val="Hyperlink"/>
            <w:noProof/>
          </w:rPr>
          <w:t>LEMBAR PENGESAHAN</w:t>
        </w:r>
        <w:r w:rsidRPr="001D7F55">
          <w:rPr>
            <w:noProof/>
            <w:webHidden/>
          </w:rPr>
          <w:tab/>
        </w:r>
        <w:r w:rsidRPr="001D7F55">
          <w:rPr>
            <w:noProof/>
            <w:webHidden/>
          </w:rPr>
          <w:fldChar w:fldCharType="begin"/>
        </w:r>
        <w:r w:rsidRPr="001D7F55">
          <w:rPr>
            <w:noProof/>
            <w:webHidden/>
          </w:rPr>
          <w:instrText xml:space="preserve"> PAGEREF _Toc363635415 \h </w:instrText>
        </w:r>
        <w:r w:rsidRPr="001D7F55">
          <w:rPr>
            <w:noProof/>
            <w:webHidden/>
          </w:rPr>
        </w:r>
        <w:r w:rsidRPr="001D7F55">
          <w:rPr>
            <w:noProof/>
            <w:webHidden/>
          </w:rPr>
          <w:fldChar w:fldCharType="separate"/>
        </w:r>
        <w:r w:rsidRPr="001D7F55">
          <w:rPr>
            <w:noProof/>
            <w:webHidden/>
          </w:rPr>
          <w:t>iii</w:t>
        </w:r>
        <w:r w:rsidRPr="001D7F55">
          <w:rPr>
            <w:noProof/>
            <w:webHidden/>
          </w:rPr>
          <w:fldChar w:fldCharType="end"/>
        </w:r>
      </w:hyperlink>
    </w:p>
    <w:p w14:paraId="25EB1FBC" w14:textId="77777777" w:rsidR="00434B9D" w:rsidRPr="001D7F55" w:rsidRDefault="00434B9D">
      <w:pPr>
        <w:pStyle w:val="TOC1"/>
        <w:rPr>
          <w:rFonts w:asciiTheme="minorHAnsi" w:eastAsiaTheme="minorEastAsia" w:hAnsiTheme="minorHAnsi" w:cstheme="minorBidi"/>
          <w:noProof/>
          <w:sz w:val="22"/>
          <w:lang w:eastAsia="id-ID"/>
        </w:rPr>
      </w:pPr>
      <w:hyperlink w:anchor="_Toc363635416" w:history="1">
        <w:r w:rsidRPr="001D7F55">
          <w:rPr>
            <w:rStyle w:val="Hyperlink"/>
            <w:noProof/>
          </w:rPr>
          <w:t>ABSTRAK</w:t>
        </w:r>
        <w:r w:rsidRPr="001D7F55">
          <w:rPr>
            <w:noProof/>
            <w:webHidden/>
          </w:rPr>
          <w:tab/>
        </w:r>
        <w:r w:rsidRPr="001D7F55">
          <w:rPr>
            <w:noProof/>
            <w:webHidden/>
          </w:rPr>
          <w:fldChar w:fldCharType="begin"/>
        </w:r>
        <w:r w:rsidRPr="001D7F55">
          <w:rPr>
            <w:noProof/>
            <w:webHidden/>
          </w:rPr>
          <w:instrText xml:space="preserve"> PAGEREF _Toc363635416 \h </w:instrText>
        </w:r>
        <w:r w:rsidRPr="001D7F55">
          <w:rPr>
            <w:noProof/>
            <w:webHidden/>
          </w:rPr>
        </w:r>
        <w:r w:rsidRPr="001D7F55">
          <w:rPr>
            <w:noProof/>
            <w:webHidden/>
          </w:rPr>
          <w:fldChar w:fldCharType="separate"/>
        </w:r>
        <w:r w:rsidRPr="001D7F55">
          <w:rPr>
            <w:noProof/>
            <w:webHidden/>
          </w:rPr>
          <w:t>v</w:t>
        </w:r>
        <w:r w:rsidRPr="001D7F55">
          <w:rPr>
            <w:noProof/>
            <w:webHidden/>
          </w:rPr>
          <w:fldChar w:fldCharType="end"/>
        </w:r>
      </w:hyperlink>
    </w:p>
    <w:p w14:paraId="482D3CEC" w14:textId="77777777" w:rsidR="00434B9D" w:rsidRPr="001D7F55" w:rsidRDefault="00434B9D">
      <w:pPr>
        <w:pStyle w:val="TOC1"/>
        <w:rPr>
          <w:rFonts w:asciiTheme="minorHAnsi" w:eastAsiaTheme="minorEastAsia" w:hAnsiTheme="minorHAnsi" w:cstheme="minorBidi"/>
          <w:noProof/>
          <w:sz w:val="22"/>
          <w:lang w:eastAsia="id-ID"/>
        </w:rPr>
      </w:pPr>
      <w:hyperlink w:anchor="_Toc363635417" w:history="1">
        <w:r w:rsidRPr="001D7F55">
          <w:rPr>
            <w:rStyle w:val="Hyperlink"/>
            <w:noProof/>
          </w:rPr>
          <w:t>ABSTRACT</w:t>
        </w:r>
        <w:r w:rsidRPr="001D7F55">
          <w:rPr>
            <w:noProof/>
            <w:webHidden/>
          </w:rPr>
          <w:tab/>
        </w:r>
        <w:r w:rsidRPr="001D7F55">
          <w:rPr>
            <w:noProof/>
            <w:webHidden/>
          </w:rPr>
          <w:fldChar w:fldCharType="begin"/>
        </w:r>
        <w:r w:rsidRPr="001D7F55">
          <w:rPr>
            <w:noProof/>
            <w:webHidden/>
          </w:rPr>
          <w:instrText xml:space="preserve"> PAGEREF _Toc363635417 \h </w:instrText>
        </w:r>
        <w:r w:rsidRPr="001D7F55">
          <w:rPr>
            <w:noProof/>
            <w:webHidden/>
          </w:rPr>
        </w:r>
        <w:r w:rsidRPr="001D7F55">
          <w:rPr>
            <w:noProof/>
            <w:webHidden/>
          </w:rPr>
          <w:fldChar w:fldCharType="separate"/>
        </w:r>
        <w:r w:rsidRPr="001D7F55">
          <w:rPr>
            <w:noProof/>
            <w:webHidden/>
          </w:rPr>
          <w:t>vii</w:t>
        </w:r>
        <w:r w:rsidRPr="001D7F55">
          <w:rPr>
            <w:noProof/>
            <w:webHidden/>
          </w:rPr>
          <w:fldChar w:fldCharType="end"/>
        </w:r>
      </w:hyperlink>
    </w:p>
    <w:p w14:paraId="0A870A78" w14:textId="77777777" w:rsidR="00434B9D" w:rsidRPr="001D7F55" w:rsidRDefault="00434B9D">
      <w:pPr>
        <w:pStyle w:val="TOC1"/>
        <w:rPr>
          <w:rFonts w:asciiTheme="minorHAnsi" w:eastAsiaTheme="minorEastAsia" w:hAnsiTheme="minorHAnsi" w:cstheme="minorBidi"/>
          <w:noProof/>
          <w:sz w:val="22"/>
          <w:lang w:eastAsia="id-ID"/>
        </w:rPr>
      </w:pPr>
      <w:hyperlink w:anchor="_Toc363635418" w:history="1">
        <w:r w:rsidRPr="001D7F55">
          <w:rPr>
            <w:rStyle w:val="Hyperlink"/>
            <w:noProof/>
          </w:rPr>
          <w:t>DAFTAR ISI</w:t>
        </w:r>
        <w:r w:rsidRPr="001D7F55">
          <w:rPr>
            <w:noProof/>
            <w:webHidden/>
          </w:rPr>
          <w:tab/>
        </w:r>
        <w:r w:rsidRPr="001D7F55">
          <w:rPr>
            <w:noProof/>
            <w:webHidden/>
          </w:rPr>
          <w:fldChar w:fldCharType="begin"/>
        </w:r>
        <w:r w:rsidRPr="001D7F55">
          <w:rPr>
            <w:noProof/>
            <w:webHidden/>
          </w:rPr>
          <w:instrText xml:space="preserve"> PAGEREF _Toc363635418 \h </w:instrText>
        </w:r>
        <w:r w:rsidRPr="001D7F55">
          <w:rPr>
            <w:noProof/>
            <w:webHidden/>
          </w:rPr>
        </w:r>
        <w:r w:rsidRPr="001D7F55">
          <w:rPr>
            <w:noProof/>
            <w:webHidden/>
          </w:rPr>
          <w:fldChar w:fldCharType="separate"/>
        </w:r>
        <w:r w:rsidRPr="001D7F55">
          <w:rPr>
            <w:noProof/>
            <w:webHidden/>
          </w:rPr>
          <w:t>ix</w:t>
        </w:r>
        <w:r w:rsidRPr="001D7F55">
          <w:rPr>
            <w:noProof/>
            <w:webHidden/>
          </w:rPr>
          <w:fldChar w:fldCharType="end"/>
        </w:r>
      </w:hyperlink>
    </w:p>
    <w:p w14:paraId="79A9642C" w14:textId="77777777" w:rsidR="00434B9D" w:rsidRPr="001D7F55" w:rsidRDefault="00434B9D">
      <w:pPr>
        <w:pStyle w:val="TOC1"/>
        <w:rPr>
          <w:rFonts w:asciiTheme="minorHAnsi" w:eastAsiaTheme="minorEastAsia" w:hAnsiTheme="minorHAnsi" w:cstheme="minorBidi"/>
          <w:noProof/>
          <w:sz w:val="22"/>
          <w:lang w:eastAsia="id-ID"/>
        </w:rPr>
      </w:pPr>
      <w:hyperlink w:anchor="_Toc363635419" w:history="1">
        <w:r w:rsidRPr="001D7F55">
          <w:rPr>
            <w:rStyle w:val="Hyperlink"/>
            <w:noProof/>
          </w:rPr>
          <w:t>DAFTAR GAMBAR</w:t>
        </w:r>
        <w:r w:rsidRPr="001D7F55">
          <w:rPr>
            <w:noProof/>
            <w:webHidden/>
          </w:rPr>
          <w:tab/>
        </w:r>
        <w:r w:rsidRPr="001D7F55">
          <w:rPr>
            <w:noProof/>
            <w:webHidden/>
          </w:rPr>
          <w:fldChar w:fldCharType="begin"/>
        </w:r>
        <w:r w:rsidRPr="001D7F55">
          <w:rPr>
            <w:noProof/>
            <w:webHidden/>
          </w:rPr>
          <w:instrText xml:space="preserve"> PAGEREF _Toc363635419 \h </w:instrText>
        </w:r>
        <w:r w:rsidRPr="001D7F55">
          <w:rPr>
            <w:noProof/>
            <w:webHidden/>
          </w:rPr>
        </w:r>
        <w:r w:rsidRPr="001D7F55">
          <w:rPr>
            <w:noProof/>
            <w:webHidden/>
          </w:rPr>
          <w:fldChar w:fldCharType="separate"/>
        </w:r>
        <w:r w:rsidRPr="001D7F55">
          <w:rPr>
            <w:noProof/>
            <w:webHidden/>
          </w:rPr>
          <w:t>xiii</w:t>
        </w:r>
        <w:r w:rsidRPr="001D7F55">
          <w:rPr>
            <w:noProof/>
            <w:webHidden/>
          </w:rPr>
          <w:fldChar w:fldCharType="end"/>
        </w:r>
      </w:hyperlink>
    </w:p>
    <w:p w14:paraId="7274F03B" w14:textId="77777777" w:rsidR="00434B9D" w:rsidRPr="001D7F55" w:rsidRDefault="00434B9D">
      <w:pPr>
        <w:pStyle w:val="TOC1"/>
        <w:rPr>
          <w:rFonts w:asciiTheme="minorHAnsi" w:eastAsiaTheme="minorEastAsia" w:hAnsiTheme="minorHAnsi" w:cstheme="minorBidi"/>
          <w:noProof/>
          <w:sz w:val="22"/>
          <w:lang w:eastAsia="id-ID"/>
        </w:rPr>
      </w:pPr>
      <w:hyperlink w:anchor="_Toc363635420" w:history="1">
        <w:r w:rsidRPr="001D7F55">
          <w:rPr>
            <w:rStyle w:val="Hyperlink"/>
            <w:noProof/>
          </w:rPr>
          <w:t>DAFTAR TABEL</w:t>
        </w:r>
        <w:r w:rsidRPr="001D7F55">
          <w:rPr>
            <w:noProof/>
            <w:webHidden/>
          </w:rPr>
          <w:tab/>
        </w:r>
        <w:r w:rsidRPr="001D7F55">
          <w:rPr>
            <w:noProof/>
            <w:webHidden/>
          </w:rPr>
          <w:fldChar w:fldCharType="begin"/>
        </w:r>
        <w:r w:rsidRPr="001D7F55">
          <w:rPr>
            <w:noProof/>
            <w:webHidden/>
          </w:rPr>
          <w:instrText xml:space="preserve"> PAGEREF _Toc363635420 \h </w:instrText>
        </w:r>
        <w:r w:rsidRPr="001D7F55">
          <w:rPr>
            <w:noProof/>
            <w:webHidden/>
          </w:rPr>
        </w:r>
        <w:r w:rsidRPr="001D7F55">
          <w:rPr>
            <w:noProof/>
            <w:webHidden/>
          </w:rPr>
          <w:fldChar w:fldCharType="separate"/>
        </w:r>
        <w:r w:rsidRPr="001D7F55">
          <w:rPr>
            <w:noProof/>
            <w:webHidden/>
          </w:rPr>
          <w:t>xiv</w:t>
        </w:r>
        <w:r w:rsidRPr="001D7F55">
          <w:rPr>
            <w:noProof/>
            <w:webHidden/>
          </w:rPr>
          <w:fldChar w:fldCharType="end"/>
        </w:r>
      </w:hyperlink>
    </w:p>
    <w:p w14:paraId="0B30F834" w14:textId="2FB43DB1" w:rsidR="00434B9D" w:rsidRPr="001D7F55" w:rsidRDefault="00434B9D">
      <w:pPr>
        <w:pStyle w:val="TOC1"/>
        <w:tabs>
          <w:tab w:val="left" w:pos="1540"/>
        </w:tabs>
        <w:rPr>
          <w:rFonts w:asciiTheme="minorHAnsi" w:eastAsiaTheme="minorEastAsia" w:hAnsiTheme="minorHAnsi" w:cstheme="minorBidi"/>
          <w:noProof/>
          <w:sz w:val="22"/>
          <w:lang w:eastAsia="id-ID"/>
        </w:rPr>
      </w:pPr>
      <w:hyperlink w:anchor="_Toc363635421" w:history="1">
        <w:r w:rsidRPr="001D7F55">
          <w:rPr>
            <w:rStyle w:val="Hyperlink"/>
            <w:noProof/>
          </w:rPr>
          <w:t>BAB 1 PENDAHULUAN</w:t>
        </w:r>
        <w:r w:rsidRPr="001D7F55">
          <w:rPr>
            <w:noProof/>
            <w:webHidden/>
          </w:rPr>
          <w:tab/>
        </w:r>
        <w:r w:rsidRPr="001D7F55">
          <w:rPr>
            <w:noProof/>
            <w:webHidden/>
          </w:rPr>
          <w:fldChar w:fldCharType="begin"/>
        </w:r>
        <w:r w:rsidRPr="001D7F55">
          <w:rPr>
            <w:noProof/>
            <w:webHidden/>
          </w:rPr>
          <w:instrText xml:space="preserve"> PAGEREF _Toc363635421 \h </w:instrText>
        </w:r>
        <w:r w:rsidRPr="001D7F55">
          <w:rPr>
            <w:noProof/>
            <w:webHidden/>
          </w:rPr>
        </w:r>
        <w:r w:rsidRPr="001D7F55">
          <w:rPr>
            <w:noProof/>
            <w:webHidden/>
          </w:rPr>
          <w:fldChar w:fldCharType="separate"/>
        </w:r>
        <w:r w:rsidRPr="001D7F55">
          <w:rPr>
            <w:noProof/>
            <w:webHidden/>
          </w:rPr>
          <w:t>1</w:t>
        </w:r>
        <w:r w:rsidRPr="001D7F55">
          <w:rPr>
            <w:noProof/>
            <w:webHidden/>
          </w:rPr>
          <w:fldChar w:fldCharType="end"/>
        </w:r>
      </w:hyperlink>
    </w:p>
    <w:p w14:paraId="70AEA49A"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22" w:history="1">
        <w:r w:rsidRPr="001D7F55">
          <w:rPr>
            <w:rStyle w:val="Hyperlink"/>
            <w:noProof/>
            <w14:scene3d>
              <w14:camera w14:prst="orthographicFront"/>
              <w14:lightRig w14:rig="threePt" w14:dir="t">
                <w14:rot w14:lat="0" w14:lon="0" w14:rev="0"/>
              </w14:lightRig>
            </w14:scene3d>
          </w:rPr>
          <w:t>1.1</w:t>
        </w:r>
        <w:r w:rsidRPr="001D7F55">
          <w:rPr>
            <w:rFonts w:asciiTheme="minorHAnsi" w:eastAsiaTheme="minorEastAsia" w:hAnsiTheme="minorHAnsi" w:cstheme="minorBidi"/>
            <w:noProof/>
            <w:sz w:val="22"/>
            <w:lang w:eastAsia="id-ID"/>
          </w:rPr>
          <w:tab/>
        </w:r>
        <w:r w:rsidRPr="001D7F55">
          <w:rPr>
            <w:rStyle w:val="Hyperlink"/>
            <w:noProof/>
          </w:rPr>
          <w:t>Latar Belakang</w:t>
        </w:r>
        <w:r w:rsidRPr="001D7F55">
          <w:rPr>
            <w:noProof/>
            <w:webHidden/>
          </w:rPr>
          <w:tab/>
        </w:r>
        <w:r w:rsidRPr="001D7F55">
          <w:rPr>
            <w:noProof/>
            <w:webHidden/>
          </w:rPr>
          <w:fldChar w:fldCharType="begin"/>
        </w:r>
        <w:r w:rsidRPr="001D7F55">
          <w:rPr>
            <w:noProof/>
            <w:webHidden/>
          </w:rPr>
          <w:instrText xml:space="preserve"> PAGEREF _Toc363635422 \h </w:instrText>
        </w:r>
        <w:r w:rsidRPr="001D7F55">
          <w:rPr>
            <w:noProof/>
            <w:webHidden/>
          </w:rPr>
        </w:r>
        <w:r w:rsidRPr="001D7F55">
          <w:rPr>
            <w:noProof/>
            <w:webHidden/>
          </w:rPr>
          <w:fldChar w:fldCharType="separate"/>
        </w:r>
        <w:r w:rsidRPr="001D7F55">
          <w:rPr>
            <w:noProof/>
            <w:webHidden/>
          </w:rPr>
          <w:t>1</w:t>
        </w:r>
        <w:r w:rsidRPr="001D7F55">
          <w:rPr>
            <w:noProof/>
            <w:webHidden/>
          </w:rPr>
          <w:fldChar w:fldCharType="end"/>
        </w:r>
      </w:hyperlink>
    </w:p>
    <w:p w14:paraId="76ED8D3F"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23" w:history="1">
        <w:r w:rsidRPr="001D7F55">
          <w:rPr>
            <w:rStyle w:val="Hyperlink"/>
            <w:noProof/>
            <w14:scene3d>
              <w14:camera w14:prst="orthographicFront"/>
              <w14:lightRig w14:rig="threePt" w14:dir="t">
                <w14:rot w14:lat="0" w14:lon="0" w14:rev="0"/>
              </w14:lightRig>
            </w14:scene3d>
          </w:rPr>
          <w:t>1.2</w:t>
        </w:r>
        <w:r w:rsidRPr="001D7F55">
          <w:rPr>
            <w:rFonts w:asciiTheme="minorHAnsi" w:eastAsiaTheme="minorEastAsia" w:hAnsiTheme="minorHAnsi" w:cstheme="minorBidi"/>
            <w:noProof/>
            <w:sz w:val="22"/>
            <w:lang w:eastAsia="id-ID"/>
          </w:rPr>
          <w:tab/>
        </w:r>
        <w:r w:rsidRPr="001D7F55">
          <w:rPr>
            <w:rStyle w:val="Hyperlink"/>
            <w:noProof/>
          </w:rPr>
          <w:t>Perumusan Masalah</w:t>
        </w:r>
        <w:r w:rsidRPr="001D7F55">
          <w:rPr>
            <w:noProof/>
            <w:webHidden/>
          </w:rPr>
          <w:tab/>
        </w:r>
        <w:r w:rsidRPr="001D7F55">
          <w:rPr>
            <w:noProof/>
            <w:webHidden/>
          </w:rPr>
          <w:fldChar w:fldCharType="begin"/>
        </w:r>
        <w:r w:rsidRPr="001D7F55">
          <w:rPr>
            <w:noProof/>
            <w:webHidden/>
          </w:rPr>
          <w:instrText xml:space="preserve"> PAGEREF _Toc363635423 \h </w:instrText>
        </w:r>
        <w:r w:rsidRPr="001D7F55">
          <w:rPr>
            <w:noProof/>
            <w:webHidden/>
          </w:rPr>
        </w:r>
        <w:r w:rsidRPr="001D7F55">
          <w:rPr>
            <w:noProof/>
            <w:webHidden/>
          </w:rPr>
          <w:fldChar w:fldCharType="separate"/>
        </w:r>
        <w:r w:rsidRPr="001D7F55">
          <w:rPr>
            <w:noProof/>
            <w:webHidden/>
          </w:rPr>
          <w:t>3</w:t>
        </w:r>
        <w:r w:rsidRPr="001D7F55">
          <w:rPr>
            <w:noProof/>
            <w:webHidden/>
          </w:rPr>
          <w:fldChar w:fldCharType="end"/>
        </w:r>
      </w:hyperlink>
    </w:p>
    <w:p w14:paraId="125099E8"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24" w:history="1">
        <w:r w:rsidRPr="001D7F55">
          <w:rPr>
            <w:rStyle w:val="Hyperlink"/>
            <w:noProof/>
            <w14:scene3d>
              <w14:camera w14:prst="orthographicFront"/>
              <w14:lightRig w14:rig="threePt" w14:dir="t">
                <w14:rot w14:lat="0" w14:lon="0" w14:rev="0"/>
              </w14:lightRig>
            </w14:scene3d>
          </w:rPr>
          <w:t>1.3</w:t>
        </w:r>
        <w:r w:rsidRPr="001D7F55">
          <w:rPr>
            <w:rFonts w:asciiTheme="minorHAnsi" w:eastAsiaTheme="minorEastAsia" w:hAnsiTheme="minorHAnsi" w:cstheme="minorBidi"/>
            <w:noProof/>
            <w:sz w:val="22"/>
            <w:lang w:eastAsia="id-ID"/>
          </w:rPr>
          <w:tab/>
        </w:r>
        <w:r w:rsidRPr="001D7F55">
          <w:rPr>
            <w:rStyle w:val="Hyperlink"/>
            <w:noProof/>
          </w:rPr>
          <w:t>Tujuan dan Manfaat</w:t>
        </w:r>
        <w:r w:rsidRPr="001D7F55">
          <w:rPr>
            <w:noProof/>
            <w:webHidden/>
          </w:rPr>
          <w:tab/>
        </w:r>
        <w:r w:rsidRPr="001D7F55">
          <w:rPr>
            <w:noProof/>
            <w:webHidden/>
          </w:rPr>
          <w:fldChar w:fldCharType="begin"/>
        </w:r>
        <w:r w:rsidRPr="001D7F55">
          <w:rPr>
            <w:noProof/>
            <w:webHidden/>
          </w:rPr>
          <w:instrText xml:space="preserve"> PAGEREF _Toc363635424 \h </w:instrText>
        </w:r>
        <w:r w:rsidRPr="001D7F55">
          <w:rPr>
            <w:noProof/>
            <w:webHidden/>
          </w:rPr>
        </w:r>
        <w:r w:rsidRPr="001D7F55">
          <w:rPr>
            <w:noProof/>
            <w:webHidden/>
          </w:rPr>
          <w:fldChar w:fldCharType="separate"/>
        </w:r>
        <w:r w:rsidRPr="001D7F55">
          <w:rPr>
            <w:noProof/>
            <w:webHidden/>
          </w:rPr>
          <w:t>3</w:t>
        </w:r>
        <w:r w:rsidRPr="001D7F55">
          <w:rPr>
            <w:noProof/>
            <w:webHidden/>
          </w:rPr>
          <w:fldChar w:fldCharType="end"/>
        </w:r>
      </w:hyperlink>
    </w:p>
    <w:p w14:paraId="392D220A"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25" w:history="1">
        <w:r w:rsidRPr="001D7F55">
          <w:rPr>
            <w:rStyle w:val="Hyperlink"/>
            <w:noProof/>
            <w14:scene3d>
              <w14:camera w14:prst="orthographicFront"/>
              <w14:lightRig w14:rig="threePt" w14:dir="t">
                <w14:rot w14:lat="0" w14:lon="0" w14:rev="0"/>
              </w14:lightRig>
            </w14:scene3d>
          </w:rPr>
          <w:t>1.4</w:t>
        </w:r>
        <w:r w:rsidRPr="001D7F55">
          <w:rPr>
            <w:rFonts w:asciiTheme="minorHAnsi" w:eastAsiaTheme="minorEastAsia" w:hAnsiTheme="minorHAnsi" w:cstheme="minorBidi"/>
            <w:noProof/>
            <w:sz w:val="22"/>
            <w:lang w:eastAsia="id-ID"/>
          </w:rPr>
          <w:tab/>
        </w:r>
        <w:r w:rsidRPr="001D7F55">
          <w:rPr>
            <w:rStyle w:val="Hyperlink"/>
            <w:noProof/>
          </w:rPr>
          <w:t>Manfaat Penelitian</w:t>
        </w:r>
        <w:r w:rsidRPr="001D7F55">
          <w:rPr>
            <w:noProof/>
            <w:webHidden/>
          </w:rPr>
          <w:tab/>
        </w:r>
        <w:r w:rsidRPr="001D7F55">
          <w:rPr>
            <w:noProof/>
            <w:webHidden/>
          </w:rPr>
          <w:fldChar w:fldCharType="begin"/>
        </w:r>
        <w:r w:rsidRPr="001D7F55">
          <w:rPr>
            <w:noProof/>
            <w:webHidden/>
          </w:rPr>
          <w:instrText xml:space="preserve"> PAGEREF _Toc363635425 \h </w:instrText>
        </w:r>
        <w:r w:rsidRPr="001D7F55">
          <w:rPr>
            <w:noProof/>
            <w:webHidden/>
          </w:rPr>
        </w:r>
        <w:r w:rsidRPr="001D7F55">
          <w:rPr>
            <w:noProof/>
            <w:webHidden/>
          </w:rPr>
          <w:fldChar w:fldCharType="separate"/>
        </w:r>
        <w:r w:rsidRPr="001D7F55">
          <w:rPr>
            <w:noProof/>
            <w:webHidden/>
          </w:rPr>
          <w:t>3</w:t>
        </w:r>
        <w:r w:rsidRPr="001D7F55">
          <w:rPr>
            <w:noProof/>
            <w:webHidden/>
          </w:rPr>
          <w:fldChar w:fldCharType="end"/>
        </w:r>
      </w:hyperlink>
    </w:p>
    <w:p w14:paraId="137F9B6C"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26" w:history="1">
        <w:r w:rsidRPr="001D7F55">
          <w:rPr>
            <w:rStyle w:val="Hyperlink"/>
            <w:noProof/>
            <w14:scene3d>
              <w14:camera w14:prst="orthographicFront"/>
              <w14:lightRig w14:rig="threePt" w14:dir="t">
                <w14:rot w14:lat="0" w14:lon="0" w14:rev="0"/>
              </w14:lightRig>
            </w14:scene3d>
          </w:rPr>
          <w:t>1.5</w:t>
        </w:r>
        <w:r w:rsidRPr="001D7F55">
          <w:rPr>
            <w:rFonts w:asciiTheme="minorHAnsi" w:eastAsiaTheme="minorEastAsia" w:hAnsiTheme="minorHAnsi" w:cstheme="minorBidi"/>
            <w:noProof/>
            <w:sz w:val="22"/>
            <w:lang w:eastAsia="id-ID"/>
          </w:rPr>
          <w:tab/>
        </w:r>
        <w:r w:rsidRPr="001D7F55">
          <w:rPr>
            <w:rStyle w:val="Hyperlink"/>
            <w:noProof/>
          </w:rPr>
          <w:t>Kontribusi Penelitian</w:t>
        </w:r>
        <w:r w:rsidRPr="001D7F55">
          <w:rPr>
            <w:noProof/>
            <w:webHidden/>
          </w:rPr>
          <w:tab/>
        </w:r>
        <w:r w:rsidRPr="001D7F55">
          <w:rPr>
            <w:noProof/>
            <w:webHidden/>
          </w:rPr>
          <w:fldChar w:fldCharType="begin"/>
        </w:r>
        <w:r w:rsidRPr="001D7F55">
          <w:rPr>
            <w:noProof/>
            <w:webHidden/>
          </w:rPr>
          <w:instrText xml:space="preserve"> PAGEREF _Toc363635426 \h </w:instrText>
        </w:r>
        <w:r w:rsidRPr="001D7F55">
          <w:rPr>
            <w:noProof/>
            <w:webHidden/>
          </w:rPr>
        </w:r>
        <w:r w:rsidRPr="001D7F55">
          <w:rPr>
            <w:noProof/>
            <w:webHidden/>
          </w:rPr>
          <w:fldChar w:fldCharType="separate"/>
        </w:r>
        <w:r w:rsidRPr="001D7F55">
          <w:rPr>
            <w:noProof/>
            <w:webHidden/>
          </w:rPr>
          <w:t>3</w:t>
        </w:r>
        <w:r w:rsidRPr="001D7F55">
          <w:rPr>
            <w:noProof/>
            <w:webHidden/>
          </w:rPr>
          <w:fldChar w:fldCharType="end"/>
        </w:r>
      </w:hyperlink>
    </w:p>
    <w:p w14:paraId="217A4425"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27" w:history="1">
        <w:r w:rsidRPr="001D7F55">
          <w:rPr>
            <w:rStyle w:val="Hyperlink"/>
            <w:noProof/>
            <w14:scene3d>
              <w14:camera w14:prst="orthographicFront"/>
              <w14:lightRig w14:rig="threePt" w14:dir="t">
                <w14:rot w14:lat="0" w14:lon="0" w14:rev="0"/>
              </w14:lightRig>
            </w14:scene3d>
          </w:rPr>
          <w:t>1.6</w:t>
        </w:r>
        <w:r w:rsidRPr="001D7F55">
          <w:rPr>
            <w:rFonts w:asciiTheme="minorHAnsi" w:eastAsiaTheme="minorEastAsia" w:hAnsiTheme="minorHAnsi" w:cstheme="minorBidi"/>
            <w:noProof/>
            <w:sz w:val="22"/>
            <w:lang w:eastAsia="id-ID"/>
          </w:rPr>
          <w:tab/>
        </w:r>
        <w:r w:rsidRPr="001D7F55">
          <w:rPr>
            <w:rStyle w:val="Hyperlink"/>
            <w:noProof/>
          </w:rPr>
          <w:t>Batasan Penelitian</w:t>
        </w:r>
        <w:r w:rsidRPr="001D7F55">
          <w:rPr>
            <w:noProof/>
            <w:webHidden/>
          </w:rPr>
          <w:tab/>
        </w:r>
        <w:r w:rsidRPr="001D7F55">
          <w:rPr>
            <w:noProof/>
            <w:webHidden/>
          </w:rPr>
          <w:fldChar w:fldCharType="begin"/>
        </w:r>
        <w:r w:rsidRPr="001D7F55">
          <w:rPr>
            <w:noProof/>
            <w:webHidden/>
          </w:rPr>
          <w:instrText xml:space="preserve"> PAGEREF _Toc363635427 \h </w:instrText>
        </w:r>
        <w:r w:rsidRPr="001D7F55">
          <w:rPr>
            <w:noProof/>
            <w:webHidden/>
          </w:rPr>
        </w:r>
        <w:r w:rsidRPr="001D7F55">
          <w:rPr>
            <w:noProof/>
            <w:webHidden/>
          </w:rPr>
          <w:fldChar w:fldCharType="separate"/>
        </w:r>
        <w:r w:rsidRPr="001D7F55">
          <w:rPr>
            <w:noProof/>
            <w:webHidden/>
          </w:rPr>
          <w:t>4</w:t>
        </w:r>
        <w:r w:rsidRPr="001D7F55">
          <w:rPr>
            <w:noProof/>
            <w:webHidden/>
          </w:rPr>
          <w:fldChar w:fldCharType="end"/>
        </w:r>
      </w:hyperlink>
    </w:p>
    <w:p w14:paraId="6A9504F9" w14:textId="5807C8F1" w:rsidR="00434B9D" w:rsidRPr="001D7F55" w:rsidRDefault="00434B9D">
      <w:pPr>
        <w:pStyle w:val="TOC1"/>
        <w:tabs>
          <w:tab w:val="left" w:pos="1540"/>
        </w:tabs>
        <w:rPr>
          <w:rFonts w:asciiTheme="minorHAnsi" w:eastAsiaTheme="minorEastAsia" w:hAnsiTheme="minorHAnsi" w:cstheme="minorBidi"/>
          <w:noProof/>
          <w:sz w:val="22"/>
          <w:lang w:eastAsia="id-ID"/>
        </w:rPr>
      </w:pPr>
      <w:hyperlink w:anchor="_Toc363635428" w:history="1">
        <w:r w:rsidRPr="001D7F55">
          <w:rPr>
            <w:rStyle w:val="Hyperlink"/>
            <w:noProof/>
          </w:rPr>
          <w:t>BAB 2 KAJIAN PUSTAKA DAN DASAR TEORI</w:t>
        </w:r>
        <w:r w:rsidRPr="001D7F55">
          <w:rPr>
            <w:noProof/>
            <w:webHidden/>
          </w:rPr>
          <w:tab/>
        </w:r>
        <w:r w:rsidRPr="001D7F55">
          <w:rPr>
            <w:noProof/>
            <w:webHidden/>
          </w:rPr>
          <w:fldChar w:fldCharType="begin"/>
        </w:r>
        <w:r w:rsidRPr="001D7F55">
          <w:rPr>
            <w:noProof/>
            <w:webHidden/>
          </w:rPr>
          <w:instrText xml:space="preserve"> PAGEREF _Toc363635428 \h </w:instrText>
        </w:r>
        <w:r w:rsidRPr="001D7F55">
          <w:rPr>
            <w:noProof/>
            <w:webHidden/>
          </w:rPr>
        </w:r>
        <w:r w:rsidRPr="001D7F55">
          <w:rPr>
            <w:noProof/>
            <w:webHidden/>
          </w:rPr>
          <w:fldChar w:fldCharType="separate"/>
        </w:r>
        <w:r w:rsidRPr="001D7F55">
          <w:rPr>
            <w:noProof/>
            <w:webHidden/>
          </w:rPr>
          <w:t>5</w:t>
        </w:r>
        <w:r w:rsidRPr="001D7F55">
          <w:rPr>
            <w:noProof/>
            <w:webHidden/>
          </w:rPr>
          <w:fldChar w:fldCharType="end"/>
        </w:r>
      </w:hyperlink>
    </w:p>
    <w:p w14:paraId="71ECB3DF"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29" w:history="1">
        <w:r w:rsidRPr="001D7F55">
          <w:rPr>
            <w:rStyle w:val="Hyperlink"/>
            <w:noProof/>
            <w14:scene3d>
              <w14:camera w14:prst="orthographicFront"/>
              <w14:lightRig w14:rig="threePt" w14:dir="t">
                <w14:rot w14:lat="0" w14:lon="0" w14:rev="0"/>
              </w14:lightRig>
            </w14:scene3d>
          </w:rPr>
          <w:t>2.1</w:t>
        </w:r>
        <w:r w:rsidRPr="001D7F55">
          <w:rPr>
            <w:rFonts w:asciiTheme="minorHAnsi" w:eastAsiaTheme="minorEastAsia" w:hAnsiTheme="minorHAnsi" w:cstheme="minorBidi"/>
            <w:noProof/>
            <w:sz w:val="22"/>
            <w:lang w:eastAsia="id-ID"/>
          </w:rPr>
          <w:tab/>
        </w:r>
        <w:r w:rsidRPr="001D7F55">
          <w:rPr>
            <w:rStyle w:val="Hyperlink"/>
            <w:noProof/>
          </w:rPr>
          <w:t>Ekstraksi Fitur</w:t>
        </w:r>
        <w:r w:rsidRPr="001D7F55">
          <w:rPr>
            <w:noProof/>
            <w:webHidden/>
          </w:rPr>
          <w:tab/>
        </w:r>
        <w:r w:rsidRPr="001D7F55">
          <w:rPr>
            <w:noProof/>
            <w:webHidden/>
          </w:rPr>
          <w:fldChar w:fldCharType="begin"/>
        </w:r>
        <w:r w:rsidRPr="001D7F55">
          <w:rPr>
            <w:noProof/>
            <w:webHidden/>
          </w:rPr>
          <w:instrText xml:space="preserve"> PAGEREF _Toc363635429 \h </w:instrText>
        </w:r>
        <w:r w:rsidRPr="001D7F55">
          <w:rPr>
            <w:noProof/>
            <w:webHidden/>
          </w:rPr>
        </w:r>
        <w:r w:rsidRPr="001D7F55">
          <w:rPr>
            <w:noProof/>
            <w:webHidden/>
          </w:rPr>
          <w:fldChar w:fldCharType="separate"/>
        </w:r>
        <w:r w:rsidRPr="001D7F55">
          <w:rPr>
            <w:noProof/>
            <w:webHidden/>
          </w:rPr>
          <w:t>5</w:t>
        </w:r>
        <w:r w:rsidRPr="001D7F55">
          <w:rPr>
            <w:noProof/>
            <w:webHidden/>
          </w:rPr>
          <w:fldChar w:fldCharType="end"/>
        </w:r>
      </w:hyperlink>
    </w:p>
    <w:p w14:paraId="20BD760A"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30" w:history="1">
        <w:r w:rsidRPr="001D7F55">
          <w:rPr>
            <w:rStyle w:val="Hyperlink"/>
            <w:noProof/>
            <w14:scene3d>
              <w14:camera w14:prst="orthographicFront"/>
              <w14:lightRig w14:rig="threePt" w14:dir="t">
                <w14:rot w14:lat="0" w14:lon="0" w14:rev="0"/>
              </w14:lightRig>
            </w14:scene3d>
          </w:rPr>
          <w:t>2.2</w:t>
        </w:r>
        <w:r w:rsidRPr="001D7F55">
          <w:rPr>
            <w:rFonts w:asciiTheme="minorHAnsi" w:eastAsiaTheme="minorEastAsia" w:hAnsiTheme="minorHAnsi" w:cstheme="minorBidi"/>
            <w:noProof/>
            <w:sz w:val="22"/>
            <w:lang w:eastAsia="id-ID"/>
          </w:rPr>
          <w:tab/>
        </w:r>
        <w:r w:rsidRPr="001D7F55">
          <w:rPr>
            <w:rStyle w:val="Hyperlink"/>
            <w:noProof/>
          </w:rPr>
          <w:t>Grammatical Evolution</w:t>
        </w:r>
        <w:r w:rsidRPr="001D7F55">
          <w:rPr>
            <w:noProof/>
            <w:webHidden/>
          </w:rPr>
          <w:tab/>
        </w:r>
        <w:r w:rsidRPr="001D7F55">
          <w:rPr>
            <w:noProof/>
            <w:webHidden/>
          </w:rPr>
          <w:fldChar w:fldCharType="begin"/>
        </w:r>
        <w:r w:rsidRPr="001D7F55">
          <w:rPr>
            <w:noProof/>
            <w:webHidden/>
          </w:rPr>
          <w:instrText xml:space="preserve"> PAGEREF _Toc363635430 \h </w:instrText>
        </w:r>
        <w:r w:rsidRPr="001D7F55">
          <w:rPr>
            <w:noProof/>
            <w:webHidden/>
          </w:rPr>
        </w:r>
        <w:r w:rsidRPr="001D7F55">
          <w:rPr>
            <w:noProof/>
            <w:webHidden/>
          </w:rPr>
          <w:fldChar w:fldCharType="separate"/>
        </w:r>
        <w:r w:rsidRPr="001D7F55">
          <w:rPr>
            <w:noProof/>
            <w:webHidden/>
          </w:rPr>
          <w:t>9</w:t>
        </w:r>
        <w:r w:rsidRPr="001D7F55">
          <w:rPr>
            <w:noProof/>
            <w:webHidden/>
          </w:rPr>
          <w:fldChar w:fldCharType="end"/>
        </w:r>
      </w:hyperlink>
    </w:p>
    <w:p w14:paraId="1F66130F"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31" w:history="1">
        <w:r w:rsidRPr="001D7F55">
          <w:rPr>
            <w:rStyle w:val="Hyperlink"/>
            <w:noProof/>
          </w:rPr>
          <w:t>2.2.1</w:t>
        </w:r>
        <w:r w:rsidRPr="001D7F55">
          <w:rPr>
            <w:rFonts w:asciiTheme="minorHAnsi" w:eastAsiaTheme="minorEastAsia" w:hAnsiTheme="minorHAnsi" w:cstheme="minorBidi"/>
            <w:noProof/>
            <w:sz w:val="22"/>
            <w:lang w:eastAsia="id-ID"/>
          </w:rPr>
          <w:tab/>
        </w:r>
        <w:r w:rsidRPr="001D7F55">
          <w:rPr>
            <w:rStyle w:val="Hyperlink"/>
            <w:noProof/>
          </w:rPr>
          <w:t>Grammar</w:t>
        </w:r>
        <w:r w:rsidRPr="001D7F55">
          <w:rPr>
            <w:noProof/>
            <w:webHidden/>
          </w:rPr>
          <w:tab/>
        </w:r>
        <w:r w:rsidRPr="001D7F55">
          <w:rPr>
            <w:noProof/>
            <w:webHidden/>
          </w:rPr>
          <w:fldChar w:fldCharType="begin"/>
        </w:r>
        <w:r w:rsidRPr="001D7F55">
          <w:rPr>
            <w:noProof/>
            <w:webHidden/>
          </w:rPr>
          <w:instrText xml:space="preserve"> PAGEREF _Toc363635431 \h </w:instrText>
        </w:r>
        <w:r w:rsidRPr="001D7F55">
          <w:rPr>
            <w:noProof/>
            <w:webHidden/>
          </w:rPr>
        </w:r>
        <w:r w:rsidRPr="001D7F55">
          <w:rPr>
            <w:noProof/>
            <w:webHidden/>
          </w:rPr>
          <w:fldChar w:fldCharType="separate"/>
        </w:r>
        <w:r w:rsidRPr="001D7F55">
          <w:rPr>
            <w:noProof/>
            <w:webHidden/>
          </w:rPr>
          <w:t>10</w:t>
        </w:r>
        <w:r w:rsidRPr="001D7F55">
          <w:rPr>
            <w:noProof/>
            <w:webHidden/>
          </w:rPr>
          <w:fldChar w:fldCharType="end"/>
        </w:r>
      </w:hyperlink>
    </w:p>
    <w:p w14:paraId="29F5ED7C"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32" w:history="1">
        <w:r w:rsidRPr="001D7F55">
          <w:rPr>
            <w:rStyle w:val="Hyperlink"/>
            <w:noProof/>
          </w:rPr>
          <w:t>2.2.2</w:t>
        </w:r>
        <w:r w:rsidRPr="001D7F55">
          <w:rPr>
            <w:rFonts w:asciiTheme="minorHAnsi" w:eastAsiaTheme="minorEastAsia" w:hAnsiTheme="minorHAnsi" w:cstheme="minorBidi"/>
            <w:noProof/>
            <w:sz w:val="22"/>
            <w:lang w:eastAsia="id-ID"/>
          </w:rPr>
          <w:tab/>
        </w:r>
        <w:r w:rsidRPr="001D7F55">
          <w:rPr>
            <w:rStyle w:val="Hyperlink"/>
            <w:noProof/>
          </w:rPr>
          <w:t>Transformasi Genotip Menjadi Fenotip</w:t>
        </w:r>
        <w:r w:rsidRPr="001D7F55">
          <w:rPr>
            <w:noProof/>
            <w:webHidden/>
          </w:rPr>
          <w:tab/>
        </w:r>
        <w:r w:rsidRPr="001D7F55">
          <w:rPr>
            <w:noProof/>
            <w:webHidden/>
          </w:rPr>
          <w:fldChar w:fldCharType="begin"/>
        </w:r>
        <w:r w:rsidRPr="001D7F55">
          <w:rPr>
            <w:noProof/>
            <w:webHidden/>
          </w:rPr>
          <w:instrText xml:space="preserve"> PAGEREF _Toc363635432 \h </w:instrText>
        </w:r>
        <w:r w:rsidRPr="001D7F55">
          <w:rPr>
            <w:noProof/>
            <w:webHidden/>
          </w:rPr>
        </w:r>
        <w:r w:rsidRPr="001D7F55">
          <w:rPr>
            <w:noProof/>
            <w:webHidden/>
          </w:rPr>
          <w:fldChar w:fldCharType="separate"/>
        </w:r>
        <w:r w:rsidRPr="001D7F55">
          <w:rPr>
            <w:noProof/>
            <w:webHidden/>
          </w:rPr>
          <w:t>11</w:t>
        </w:r>
        <w:r w:rsidRPr="001D7F55">
          <w:rPr>
            <w:noProof/>
            <w:webHidden/>
          </w:rPr>
          <w:fldChar w:fldCharType="end"/>
        </w:r>
      </w:hyperlink>
    </w:p>
    <w:p w14:paraId="5AA46904"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33" w:history="1">
        <w:r w:rsidRPr="001D7F55">
          <w:rPr>
            <w:rStyle w:val="Hyperlink"/>
            <w:noProof/>
            <w14:scene3d>
              <w14:camera w14:prst="orthographicFront"/>
              <w14:lightRig w14:rig="threePt" w14:dir="t">
                <w14:rot w14:lat="0" w14:lon="0" w14:rev="0"/>
              </w14:lightRig>
            </w14:scene3d>
          </w:rPr>
          <w:t>2.3</w:t>
        </w:r>
        <w:r w:rsidRPr="001D7F55">
          <w:rPr>
            <w:rFonts w:asciiTheme="minorHAnsi" w:eastAsiaTheme="minorEastAsia" w:hAnsiTheme="minorHAnsi" w:cstheme="minorBidi"/>
            <w:noProof/>
            <w:sz w:val="22"/>
            <w:lang w:eastAsia="id-ID"/>
          </w:rPr>
          <w:tab/>
        </w:r>
        <w:r w:rsidRPr="001D7F55">
          <w:rPr>
            <w:rStyle w:val="Hyperlink"/>
            <w:noProof/>
          </w:rPr>
          <w:t>Decision Tree</w:t>
        </w:r>
        <w:r w:rsidRPr="001D7F55">
          <w:rPr>
            <w:noProof/>
            <w:webHidden/>
          </w:rPr>
          <w:tab/>
        </w:r>
        <w:r w:rsidRPr="001D7F55">
          <w:rPr>
            <w:noProof/>
            <w:webHidden/>
          </w:rPr>
          <w:fldChar w:fldCharType="begin"/>
        </w:r>
        <w:r w:rsidRPr="001D7F55">
          <w:rPr>
            <w:noProof/>
            <w:webHidden/>
          </w:rPr>
          <w:instrText xml:space="preserve"> PAGEREF _Toc363635433 \h </w:instrText>
        </w:r>
        <w:r w:rsidRPr="001D7F55">
          <w:rPr>
            <w:noProof/>
            <w:webHidden/>
          </w:rPr>
        </w:r>
        <w:r w:rsidRPr="001D7F55">
          <w:rPr>
            <w:noProof/>
            <w:webHidden/>
          </w:rPr>
          <w:fldChar w:fldCharType="separate"/>
        </w:r>
        <w:r w:rsidRPr="001D7F55">
          <w:rPr>
            <w:noProof/>
            <w:webHidden/>
          </w:rPr>
          <w:t>13</w:t>
        </w:r>
        <w:r w:rsidRPr="001D7F55">
          <w:rPr>
            <w:noProof/>
            <w:webHidden/>
          </w:rPr>
          <w:fldChar w:fldCharType="end"/>
        </w:r>
      </w:hyperlink>
    </w:p>
    <w:p w14:paraId="705D966B" w14:textId="5503149F" w:rsidR="00434B9D" w:rsidRPr="001D7F55" w:rsidRDefault="00434B9D">
      <w:pPr>
        <w:pStyle w:val="TOC1"/>
        <w:tabs>
          <w:tab w:val="left" w:pos="1540"/>
        </w:tabs>
        <w:rPr>
          <w:rFonts w:asciiTheme="minorHAnsi" w:eastAsiaTheme="minorEastAsia" w:hAnsiTheme="minorHAnsi" w:cstheme="minorBidi"/>
          <w:noProof/>
          <w:sz w:val="22"/>
          <w:lang w:eastAsia="id-ID"/>
        </w:rPr>
      </w:pPr>
      <w:hyperlink w:anchor="_Toc363635434" w:history="1">
        <w:r w:rsidRPr="001D7F55">
          <w:rPr>
            <w:rStyle w:val="Hyperlink"/>
            <w:noProof/>
          </w:rPr>
          <w:t>BAB 3 METODA PENELITIAN</w:t>
        </w:r>
        <w:r w:rsidRPr="001D7F55">
          <w:rPr>
            <w:noProof/>
            <w:webHidden/>
          </w:rPr>
          <w:tab/>
        </w:r>
        <w:r w:rsidRPr="001D7F55">
          <w:rPr>
            <w:noProof/>
            <w:webHidden/>
          </w:rPr>
          <w:fldChar w:fldCharType="begin"/>
        </w:r>
        <w:r w:rsidRPr="001D7F55">
          <w:rPr>
            <w:noProof/>
            <w:webHidden/>
          </w:rPr>
          <w:instrText xml:space="preserve"> PAGEREF _Toc363635434 \h </w:instrText>
        </w:r>
        <w:r w:rsidRPr="001D7F55">
          <w:rPr>
            <w:noProof/>
            <w:webHidden/>
          </w:rPr>
        </w:r>
        <w:r w:rsidRPr="001D7F55">
          <w:rPr>
            <w:noProof/>
            <w:webHidden/>
          </w:rPr>
          <w:fldChar w:fldCharType="separate"/>
        </w:r>
        <w:r w:rsidRPr="001D7F55">
          <w:rPr>
            <w:noProof/>
            <w:webHidden/>
          </w:rPr>
          <w:t>14</w:t>
        </w:r>
        <w:r w:rsidRPr="001D7F55">
          <w:rPr>
            <w:noProof/>
            <w:webHidden/>
          </w:rPr>
          <w:fldChar w:fldCharType="end"/>
        </w:r>
      </w:hyperlink>
    </w:p>
    <w:p w14:paraId="51606A26"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35" w:history="1">
        <w:r w:rsidRPr="001D7F55">
          <w:rPr>
            <w:rStyle w:val="Hyperlink"/>
            <w:noProof/>
            <w14:scene3d>
              <w14:camera w14:prst="orthographicFront"/>
              <w14:lightRig w14:rig="threePt" w14:dir="t">
                <w14:rot w14:lat="0" w14:lon="0" w14:rev="0"/>
              </w14:lightRig>
            </w14:scene3d>
          </w:rPr>
          <w:t>3.1</w:t>
        </w:r>
        <w:r w:rsidRPr="001D7F55">
          <w:rPr>
            <w:rFonts w:asciiTheme="minorHAnsi" w:eastAsiaTheme="minorEastAsia" w:hAnsiTheme="minorHAnsi" w:cstheme="minorBidi"/>
            <w:noProof/>
            <w:sz w:val="22"/>
            <w:lang w:eastAsia="id-ID"/>
          </w:rPr>
          <w:tab/>
        </w:r>
        <w:r w:rsidRPr="001D7F55">
          <w:rPr>
            <w:rStyle w:val="Hyperlink"/>
            <w:noProof/>
          </w:rPr>
          <w:t>Langkah-Langkah Penelitian</w:t>
        </w:r>
        <w:r w:rsidRPr="001D7F55">
          <w:rPr>
            <w:noProof/>
            <w:webHidden/>
          </w:rPr>
          <w:tab/>
        </w:r>
        <w:r w:rsidRPr="001D7F55">
          <w:rPr>
            <w:noProof/>
            <w:webHidden/>
          </w:rPr>
          <w:fldChar w:fldCharType="begin"/>
        </w:r>
        <w:r w:rsidRPr="001D7F55">
          <w:rPr>
            <w:noProof/>
            <w:webHidden/>
          </w:rPr>
          <w:instrText xml:space="preserve"> PAGEREF _Toc363635435 \h </w:instrText>
        </w:r>
        <w:r w:rsidRPr="001D7F55">
          <w:rPr>
            <w:noProof/>
            <w:webHidden/>
          </w:rPr>
        </w:r>
        <w:r w:rsidRPr="001D7F55">
          <w:rPr>
            <w:noProof/>
            <w:webHidden/>
          </w:rPr>
          <w:fldChar w:fldCharType="separate"/>
        </w:r>
        <w:r w:rsidRPr="001D7F55">
          <w:rPr>
            <w:noProof/>
            <w:webHidden/>
          </w:rPr>
          <w:t>14</w:t>
        </w:r>
        <w:r w:rsidRPr="001D7F55">
          <w:rPr>
            <w:noProof/>
            <w:webHidden/>
          </w:rPr>
          <w:fldChar w:fldCharType="end"/>
        </w:r>
      </w:hyperlink>
    </w:p>
    <w:p w14:paraId="7AD52791"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36" w:history="1">
        <w:r w:rsidRPr="001D7F55">
          <w:rPr>
            <w:rStyle w:val="Hyperlink"/>
            <w:noProof/>
            <w14:scene3d>
              <w14:camera w14:prst="orthographicFront"/>
              <w14:lightRig w14:rig="threePt" w14:dir="t">
                <w14:rot w14:lat="0" w14:lon="0" w14:rev="0"/>
              </w14:lightRig>
            </w14:scene3d>
          </w:rPr>
          <w:t>3.2</w:t>
        </w:r>
        <w:r w:rsidRPr="001D7F55">
          <w:rPr>
            <w:rFonts w:asciiTheme="minorHAnsi" w:eastAsiaTheme="minorEastAsia" w:hAnsiTheme="minorHAnsi" w:cstheme="minorBidi"/>
            <w:noProof/>
            <w:sz w:val="22"/>
            <w:lang w:eastAsia="id-ID"/>
          </w:rPr>
          <w:tab/>
        </w:r>
        <w:r w:rsidRPr="001D7F55">
          <w:rPr>
            <w:rStyle w:val="Hyperlink"/>
            <w:noProof/>
          </w:rPr>
          <w:t>Rancangan Sistem</w:t>
        </w:r>
        <w:r w:rsidRPr="001D7F55">
          <w:rPr>
            <w:noProof/>
            <w:webHidden/>
          </w:rPr>
          <w:tab/>
        </w:r>
        <w:r w:rsidRPr="001D7F55">
          <w:rPr>
            <w:noProof/>
            <w:webHidden/>
          </w:rPr>
          <w:fldChar w:fldCharType="begin"/>
        </w:r>
        <w:r w:rsidRPr="001D7F55">
          <w:rPr>
            <w:noProof/>
            <w:webHidden/>
          </w:rPr>
          <w:instrText xml:space="preserve"> PAGEREF _Toc363635436 \h </w:instrText>
        </w:r>
        <w:r w:rsidRPr="001D7F55">
          <w:rPr>
            <w:noProof/>
            <w:webHidden/>
          </w:rPr>
        </w:r>
        <w:r w:rsidRPr="001D7F55">
          <w:rPr>
            <w:noProof/>
            <w:webHidden/>
          </w:rPr>
          <w:fldChar w:fldCharType="separate"/>
        </w:r>
        <w:r w:rsidRPr="001D7F55">
          <w:rPr>
            <w:noProof/>
            <w:webHidden/>
          </w:rPr>
          <w:t>15</w:t>
        </w:r>
        <w:r w:rsidRPr="001D7F55">
          <w:rPr>
            <w:noProof/>
            <w:webHidden/>
          </w:rPr>
          <w:fldChar w:fldCharType="end"/>
        </w:r>
      </w:hyperlink>
    </w:p>
    <w:p w14:paraId="5E5BD7DD"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37" w:history="1">
        <w:r w:rsidRPr="001D7F55">
          <w:rPr>
            <w:rStyle w:val="Hyperlink"/>
            <w:noProof/>
            <w14:scene3d>
              <w14:camera w14:prst="orthographicFront"/>
              <w14:lightRig w14:rig="threePt" w14:dir="t">
                <w14:rot w14:lat="0" w14:lon="0" w14:rev="0"/>
              </w14:lightRig>
            </w14:scene3d>
          </w:rPr>
          <w:t>3.3</w:t>
        </w:r>
        <w:r w:rsidRPr="001D7F55">
          <w:rPr>
            <w:rFonts w:asciiTheme="minorHAnsi" w:eastAsiaTheme="minorEastAsia" w:hAnsiTheme="minorHAnsi" w:cstheme="minorBidi"/>
            <w:noProof/>
            <w:sz w:val="22"/>
            <w:lang w:eastAsia="id-ID"/>
          </w:rPr>
          <w:tab/>
        </w:r>
        <w:r w:rsidRPr="001D7F55">
          <w:rPr>
            <w:rStyle w:val="Hyperlink"/>
            <w:noProof/>
          </w:rPr>
          <w:t>Detail Sistem</w:t>
        </w:r>
        <w:r w:rsidRPr="001D7F55">
          <w:rPr>
            <w:noProof/>
            <w:webHidden/>
          </w:rPr>
          <w:tab/>
        </w:r>
        <w:r w:rsidRPr="001D7F55">
          <w:rPr>
            <w:noProof/>
            <w:webHidden/>
          </w:rPr>
          <w:fldChar w:fldCharType="begin"/>
        </w:r>
        <w:r w:rsidRPr="001D7F55">
          <w:rPr>
            <w:noProof/>
            <w:webHidden/>
          </w:rPr>
          <w:instrText xml:space="preserve"> PAGEREF _Toc363635437 \h </w:instrText>
        </w:r>
        <w:r w:rsidRPr="001D7F55">
          <w:rPr>
            <w:noProof/>
            <w:webHidden/>
          </w:rPr>
        </w:r>
        <w:r w:rsidRPr="001D7F55">
          <w:rPr>
            <w:noProof/>
            <w:webHidden/>
          </w:rPr>
          <w:fldChar w:fldCharType="separate"/>
        </w:r>
        <w:r w:rsidRPr="001D7F55">
          <w:rPr>
            <w:noProof/>
            <w:webHidden/>
          </w:rPr>
          <w:t>17</w:t>
        </w:r>
        <w:r w:rsidRPr="001D7F55">
          <w:rPr>
            <w:noProof/>
            <w:webHidden/>
          </w:rPr>
          <w:fldChar w:fldCharType="end"/>
        </w:r>
      </w:hyperlink>
    </w:p>
    <w:p w14:paraId="04753299"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38" w:history="1">
        <w:r w:rsidRPr="001D7F55">
          <w:rPr>
            <w:rStyle w:val="Hyperlink"/>
            <w:noProof/>
          </w:rPr>
          <w:t>3.3.1</w:t>
        </w:r>
        <w:r w:rsidRPr="001D7F55">
          <w:rPr>
            <w:rFonts w:asciiTheme="minorHAnsi" w:eastAsiaTheme="minorEastAsia" w:hAnsiTheme="minorHAnsi" w:cstheme="minorBidi"/>
            <w:noProof/>
            <w:sz w:val="22"/>
            <w:lang w:eastAsia="id-ID"/>
          </w:rPr>
          <w:tab/>
        </w:r>
        <w:r w:rsidRPr="001D7F55">
          <w:rPr>
            <w:rStyle w:val="Hyperlink"/>
            <w:noProof/>
          </w:rPr>
          <w:t>Pendefinisian Grammar</w:t>
        </w:r>
        <w:r w:rsidRPr="001D7F55">
          <w:rPr>
            <w:noProof/>
            <w:webHidden/>
          </w:rPr>
          <w:tab/>
        </w:r>
        <w:r w:rsidRPr="001D7F55">
          <w:rPr>
            <w:noProof/>
            <w:webHidden/>
          </w:rPr>
          <w:fldChar w:fldCharType="begin"/>
        </w:r>
        <w:r w:rsidRPr="001D7F55">
          <w:rPr>
            <w:noProof/>
            <w:webHidden/>
          </w:rPr>
          <w:instrText xml:space="preserve"> PAGEREF _Toc363635438 \h </w:instrText>
        </w:r>
        <w:r w:rsidRPr="001D7F55">
          <w:rPr>
            <w:noProof/>
            <w:webHidden/>
          </w:rPr>
        </w:r>
        <w:r w:rsidRPr="001D7F55">
          <w:rPr>
            <w:noProof/>
            <w:webHidden/>
          </w:rPr>
          <w:fldChar w:fldCharType="separate"/>
        </w:r>
        <w:r w:rsidRPr="001D7F55">
          <w:rPr>
            <w:noProof/>
            <w:webHidden/>
          </w:rPr>
          <w:t>17</w:t>
        </w:r>
        <w:r w:rsidRPr="001D7F55">
          <w:rPr>
            <w:noProof/>
            <w:webHidden/>
          </w:rPr>
          <w:fldChar w:fldCharType="end"/>
        </w:r>
      </w:hyperlink>
    </w:p>
    <w:p w14:paraId="1F22CDFB"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39" w:history="1">
        <w:r w:rsidRPr="001D7F55">
          <w:rPr>
            <w:rStyle w:val="Hyperlink"/>
            <w:noProof/>
          </w:rPr>
          <w:t>3.3.2</w:t>
        </w:r>
        <w:r w:rsidRPr="001D7F55">
          <w:rPr>
            <w:rFonts w:asciiTheme="minorHAnsi" w:eastAsiaTheme="minorEastAsia" w:hAnsiTheme="minorHAnsi" w:cstheme="minorBidi"/>
            <w:noProof/>
            <w:sz w:val="22"/>
            <w:lang w:eastAsia="id-ID"/>
          </w:rPr>
          <w:tab/>
        </w:r>
        <w:r w:rsidRPr="001D7F55">
          <w:rPr>
            <w:rStyle w:val="Hyperlink"/>
            <w:noProof/>
          </w:rPr>
          <w:t>Pembuatan Fitur</w:t>
        </w:r>
        <w:r w:rsidRPr="001D7F55">
          <w:rPr>
            <w:noProof/>
            <w:webHidden/>
          </w:rPr>
          <w:tab/>
        </w:r>
        <w:r w:rsidRPr="001D7F55">
          <w:rPr>
            <w:noProof/>
            <w:webHidden/>
          </w:rPr>
          <w:fldChar w:fldCharType="begin"/>
        </w:r>
        <w:r w:rsidRPr="001D7F55">
          <w:rPr>
            <w:noProof/>
            <w:webHidden/>
          </w:rPr>
          <w:instrText xml:space="preserve"> PAGEREF _Toc363635439 \h </w:instrText>
        </w:r>
        <w:r w:rsidRPr="001D7F55">
          <w:rPr>
            <w:noProof/>
            <w:webHidden/>
          </w:rPr>
        </w:r>
        <w:r w:rsidRPr="001D7F55">
          <w:rPr>
            <w:noProof/>
            <w:webHidden/>
          </w:rPr>
          <w:fldChar w:fldCharType="separate"/>
        </w:r>
        <w:r w:rsidRPr="001D7F55">
          <w:rPr>
            <w:noProof/>
            <w:webHidden/>
          </w:rPr>
          <w:t>18</w:t>
        </w:r>
        <w:r w:rsidRPr="001D7F55">
          <w:rPr>
            <w:noProof/>
            <w:webHidden/>
          </w:rPr>
          <w:fldChar w:fldCharType="end"/>
        </w:r>
      </w:hyperlink>
    </w:p>
    <w:p w14:paraId="1544EB15"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40" w:history="1">
        <w:r w:rsidRPr="001D7F55">
          <w:rPr>
            <w:rStyle w:val="Hyperlink"/>
            <w:noProof/>
          </w:rPr>
          <w:t>3.3.3</w:t>
        </w:r>
        <w:r w:rsidRPr="001D7F55">
          <w:rPr>
            <w:rFonts w:asciiTheme="minorHAnsi" w:eastAsiaTheme="minorEastAsia" w:hAnsiTheme="minorHAnsi" w:cstheme="minorBidi"/>
            <w:noProof/>
            <w:sz w:val="22"/>
            <w:lang w:eastAsia="id-ID"/>
          </w:rPr>
          <w:tab/>
        </w:r>
        <w:r w:rsidRPr="001D7F55">
          <w:rPr>
            <w:rStyle w:val="Hyperlink"/>
            <w:noProof/>
          </w:rPr>
          <w:t>Normalisasi Proyeksi Data</w:t>
        </w:r>
        <w:r w:rsidRPr="001D7F55">
          <w:rPr>
            <w:noProof/>
            <w:webHidden/>
          </w:rPr>
          <w:tab/>
        </w:r>
        <w:r w:rsidRPr="001D7F55">
          <w:rPr>
            <w:noProof/>
            <w:webHidden/>
          </w:rPr>
          <w:fldChar w:fldCharType="begin"/>
        </w:r>
        <w:r w:rsidRPr="001D7F55">
          <w:rPr>
            <w:noProof/>
            <w:webHidden/>
          </w:rPr>
          <w:instrText xml:space="preserve"> PAGEREF _Toc363635440 \h </w:instrText>
        </w:r>
        <w:r w:rsidRPr="001D7F55">
          <w:rPr>
            <w:noProof/>
            <w:webHidden/>
          </w:rPr>
        </w:r>
        <w:r w:rsidRPr="001D7F55">
          <w:rPr>
            <w:noProof/>
            <w:webHidden/>
          </w:rPr>
          <w:fldChar w:fldCharType="separate"/>
        </w:r>
        <w:r w:rsidRPr="001D7F55">
          <w:rPr>
            <w:noProof/>
            <w:webHidden/>
          </w:rPr>
          <w:t>19</w:t>
        </w:r>
        <w:r w:rsidRPr="001D7F55">
          <w:rPr>
            <w:noProof/>
            <w:webHidden/>
          </w:rPr>
          <w:fldChar w:fldCharType="end"/>
        </w:r>
      </w:hyperlink>
    </w:p>
    <w:p w14:paraId="0FFB3064"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41" w:history="1">
        <w:r w:rsidRPr="001D7F55">
          <w:rPr>
            <w:rStyle w:val="Hyperlink"/>
            <w:noProof/>
          </w:rPr>
          <w:t>3.3.4</w:t>
        </w:r>
        <w:r w:rsidRPr="001D7F55">
          <w:rPr>
            <w:rFonts w:asciiTheme="minorHAnsi" w:eastAsiaTheme="minorEastAsia" w:hAnsiTheme="minorHAnsi" w:cstheme="minorBidi"/>
            <w:noProof/>
            <w:sz w:val="22"/>
            <w:lang w:eastAsia="id-ID"/>
          </w:rPr>
          <w:tab/>
        </w:r>
        <w:r w:rsidRPr="001D7F55">
          <w:rPr>
            <w:rStyle w:val="Hyperlink"/>
            <w:noProof/>
          </w:rPr>
          <w:t>Pemilihan Fitur Terbaik</w:t>
        </w:r>
        <w:r w:rsidRPr="001D7F55">
          <w:rPr>
            <w:noProof/>
            <w:webHidden/>
          </w:rPr>
          <w:tab/>
        </w:r>
        <w:r w:rsidRPr="001D7F55">
          <w:rPr>
            <w:noProof/>
            <w:webHidden/>
          </w:rPr>
          <w:fldChar w:fldCharType="begin"/>
        </w:r>
        <w:r w:rsidRPr="001D7F55">
          <w:rPr>
            <w:noProof/>
            <w:webHidden/>
          </w:rPr>
          <w:instrText xml:space="preserve"> PAGEREF _Toc363635441 \h </w:instrText>
        </w:r>
        <w:r w:rsidRPr="001D7F55">
          <w:rPr>
            <w:noProof/>
            <w:webHidden/>
          </w:rPr>
        </w:r>
        <w:r w:rsidRPr="001D7F55">
          <w:rPr>
            <w:noProof/>
            <w:webHidden/>
          </w:rPr>
          <w:fldChar w:fldCharType="separate"/>
        </w:r>
        <w:r w:rsidRPr="001D7F55">
          <w:rPr>
            <w:noProof/>
            <w:webHidden/>
          </w:rPr>
          <w:t>20</w:t>
        </w:r>
        <w:r w:rsidRPr="001D7F55">
          <w:rPr>
            <w:noProof/>
            <w:webHidden/>
          </w:rPr>
          <w:fldChar w:fldCharType="end"/>
        </w:r>
      </w:hyperlink>
    </w:p>
    <w:p w14:paraId="327C22CD" w14:textId="77777777" w:rsidR="00434B9D" w:rsidRPr="001D7F55" w:rsidRDefault="00434B9D">
      <w:pPr>
        <w:pStyle w:val="TOC4"/>
        <w:tabs>
          <w:tab w:val="left" w:pos="1760"/>
          <w:tab w:val="right" w:leader="dot" w:pos="7928"/>
        </w:tabs>
        <w:rPr>
          <w:rFonts w:asciiTheme="minorHAnsi" w:eastAsiaTheme="minorEastAsia" w:hAnsiTheme="minorHAnsi" w:cstheme="minorBidi"/>
          <w:noProof/>
          <w:sz w:val="22"/>
          <w:lang w:eastAsia="id-ID"/>
        </w:rPr>
      </w:pPr>
      <w:hyperlink w:anchor="_Toc363635442" w:history="1">
        <w:r w:rsidRPr="001D7F55">
          <w:rPr>
            <w:rStyle w:val="Hyperlink"/>
            <w:noProof/>
          </w:rPr>
          <w:t>3.3.4.1</w:t>
        </w:r>
        <w:r w:rsidRPr="001D7F55">
          <w:rPr>
            <w:rFonts w:asciiTheme="minorHAnsi" w:eastAsiaTheme="minorEastAsia" w:hAnsiTheme="minorHAnsi" w:cstheme="minorBidi"/>
            <w:noProof/>
            <w:sz w:val="22"/>
            <w:lang w:eastAsia="id-ID"/>
          </w:rPr>
          <w:tab/>
        </w:r>
        <w:r w:rsidRPr="001D7F55">
          <w:rPr>
            <w:rStyle w:val="Hyperlink"/>
            <w:noProof/>
          </w:rPr>
          <w:t>Metode GA Select</w:t>
        </w:r>
        <w:r w:rsidRPr="001D7F55">
          <w:rPr>
            <w:noProof/>
            <w:webHidden/>
          </w:rPr>
          <w:tab/>
        </w:r>
        <w:r w:rsidRPr="001D7F55">
          <w:rPr>
            <w:noProof/>
            <w:webHidden/>
          </w:rPr>
          <w:fldChar w:fldCharType="begin"/>
        </w:r>
        <w:r w:rsidRPr="001D7F55">
          <w:rPr>
            <w:noProof/>
            <w:webHidden/>
          </w:rPr>
          <w:instrText xml:space="preserve"> PAGEREF _Toc363635442 \h </w:instrText>
        </w:r>
        <w:r w:rsidRPr="001D7F55">
          <w:rPr>
            <w:noProof/>
            <w:webHidden/>
          </w:rPr>
        </w:r>
        <w:r w:rsidRPr="001D7F55">
          <w:rPr>
            <w:noProof/>
            <w:webHidden/>
          </w:rPr>
          <w:fldChar w:fldCharType="separate"/>
        </w:r>
        <w:r w:rsidRPr="001D7F55">
          <w:rPr>
            <w:noProof/>
            <w:webHidden/>
          </w:rPr>
          <w:t>21</w:t>
        </w:r>
        <w:r w:rsidRPr="001D7F55">
          <w:rPr>
            <w:noProof/>
            <w:webHidden/>
          </w:rPr>
          <w:fldChar w:fldCharType="end"/>
        </w:r>
      </w:hyperlink>
    </w:p>
    <w:p w14:paraId="5F4FEE55" w14:textId="77777777" w:rsidR="00434B9D" w:rsidRPr="001D7F55" w:rsidRDefault="00434B9D">
      <w:pPr>
        <w:pStyle w:val="TOC4"/>
        <w:tabs>
          <w:tab w:val="left" w:pos="1760"/>
          <w:tab w:val="right" w:leader="dot" w:pos="7928"/>
        </w:tabs>
        <w:rPr>
          <w:rFonts w:asciiTheme="minorHAnsi" w:eastAsiaTheme="minorEastAsia" w:hAnsiTheme="minorHAnsi" w:cstheme="minorBidi"/>
          <w:noProof/>
          <w:sz w:val="22"/>
          <w:lang w:eastAsia="id-ID"/>
        </w:rPr>
      </w:pPr>
      <w:hyperlink w:anchor="_Toc363635443" w:history="1">
        <w:r w:rsidRPr="001D7F55">
          <w:rPr>
            <w:rStyle w:val="Hyperlink"/>
            <w:noProof/>
          </w:rPr>
          <w:t>3.3.4.2</w:t>
        </w:r>
        <w:r w:rsidRPr="001D7F55">
          <w:rPr>
            <w:rFonts w:asciiTheme="minorHAnsi" w:eastAsiaTheme="minorEastAsia" w:hAnsiTheme="minorHAnsi" w:cstheme="minorBidi"/>
            <w:noProof/>
            <w:sz w:val="22"/>
            <w:lang w:eastAsia="id-ID"/>
          </w:rPr>
          <w:tab/>
        </w:r>
        <w:r w:rsidRPr="001D7F55">
          <w:rPr>
            <w:rStyle w:val="Hyperlink"/>
            <w:noProof/>
          </w:rPr>
          <w:t>Metode GE Global</w:t>
        </w:r>
        <w:r w:rsidRPr="001D7F55">
          <w:rPr>
            <w:noProof/>
            <w:webHidden/>
          </w:rPr>
          <w:tab/>
        </w:r>
        <w:r w:rsidRPr="001D7F55">
          <w:rPr>
            <w:noProof/>
            <w:webHidden/>
          </w:rPr>
          <w:fldChar w:fldCharType="begin"/>
        </w:r>
        <w:r w:rsidRPr="001D7F55">
          <w:rPr>
            <w:noProof/>
            <w:webHidden/>
          </w:rPr>
          <w:instrText xml:space="preserve"> PAGEREF _Toc363635443 \h </w:instrText>
        </w:r>
        <w:r w:rsidRPr="001D7F55">
          <w:rPr>
            <w:noProof/>
            <w:webHidden/>
          </w:rPr>
        </w:r>
        <w:r w:rsidRPr="001D7F55">
          <w:rPr>
            <w:noProof/>
            <w:webHidden/>
          </w:rPr>
          <w:fldChar w:fldCharType="separate"/>
        </w:r>
        <w:r w:rsidRPr="001D7F55">
          <w:rPr>
            <w:noProof/>
            <w:webHidden/>
          </w:rPr>
          <w:t>22</w:t>
        </w:r>
        <w:r w:rsidRPr="001D7F55">
          <w:rPr>
            <w:noProof/>
            <w:webHidden/>
          </w:rPr>
          <w:fldChar w:fldCharType="end"/>
        </w:r>
      </w:hyperlink>
    </w:p>
    <w:p w14:paraId="1877273F" w14:textId="77777777" w:rsidR="00434B9D" w:rsidRPr="001D7F55" w:rsidRDefault="00434B9D">
      <w:pPr>
        <w:pStyle w:val="TOC4"/>
        <w:tabs>
          <w:tab w:val="left" w:pos="1760"/>
          <w:tab w:val="right" w:leader="dot" w:pos="7928"/>
        </w:tabs>
        <w:rPr>
          <w:rFonts w:asciiTheme="minorHAnsi" w:eastAsiaTheme="minorEastAsia" w:hAnsiTheme="minorHAnsi" w:cstheme="minorBidi"/>
          <w:noProof/>
          <w:sz w:val="22"/>
          <w:lang w:eastAsia="id-ID"/>
        </w:rPr>
      </w:pPr>
      <w:hyperlink w:anchor="_Toc363635444" w:history="1">
        <w:r w:rsidRPr="001D7F55">
          <w:rPr>
            <w:rStyle w:val="Hyperlink"/>
            <w:noProof/>
          </w:rPr>
          <w:t>3.3.4.3</w:t>
        </w:r>
        <w:r w:rsidRPr="001D7F55">
          <w:rPr>
            <w:rFonts w:asciiTheme="minorHAnsi" w:eastAsiaTheme="minorEastAsia" w:hAnsiTheme="minorHAnsi" w:cstheme="minorBidi"/>
            <w:noProof/>
            <w:sz w:val="22"/>
            <w:lang w:eastAsia="id-ID"/>
          </w:rPr>
          <w:tab/>
        </w:r>
        <w:r w:rsidRPr="001D7F55">
          <w:rPr>
            <w:rStyle w:val="Hyperlink"/>
            <w:noProof/>
          </w:rPr>
          <w:t>Metode GE Multi</w:t>
        </w:r>
        <w:r w:rsidRPr="001D7F55">
          <w:rPr>
            <w:noProof/>
            <w:webHidden/>
          </w:rPr>
          <w:tab/>
        </w:r>
        <w:r w:rsidRPr="001D7F55">
          <w:rPr>
            <w:noProof/>
            <w:webHidden/>
          </w:rPr>
          <w:fldChar w:fldCharType="begin"/>
        </w:r>
        <w:r w:rsidRPr="001D7F55">
          <w:rPr>
            <w:noProof/>
            <w:webHidden/>
          </w:rPr>
          <w:instrText xml:space="preserve"> PAGEREF _Toc363635444 \h </w:instrText>
        </w:r>
        <w:r w:rsidRPr="001D7F55">
          <w:rPr>
            <w:noProof/>
            <w:webHidden/>
          </w:rPr>
        </w:r>
        <w:r w:rsidRPr="001D7F55">
          <w:rPr>
            <w:noProof/>
            <w:webHidden/>
          </w:rPr>
          <w:fldChar w:fldCharType="separate"/>
        </w:r>
        <w:r w:rsidRPr="001D7F55">
          <w:rPr>
            <w:noProof/>
            <w:webHidden/>
          </w:rPr>
          <w:t>22</w:t>
        </w:r>
        <w:r w:rsidRPr="001D7F55">
          <w:rPr>
            <w:noProof/>
            <w:webHidden/>
          </w:rPr>
          <w:fldChar w:fldCharType="end"/>
        </w:r>
      </w:hyperlink>
    </w:p>
    <w:p w14:paraId="2E2952BC" w14:textId="77777777" w:rsidR="00434B9D" w:rsidRPr="001D7F55" w:rsidRDefault="00434B9D">
      <w:pPr>
        <w:pStyle w:val="TOC4"/>
        <w:tabs>
          <w:tab w:val="left" w:pos="1760"/>
          <w:tab w:val="right" w:leader="dot" w:pos="7928"/>
        </w:tabs>
        <w:rPr>
          <w:rFonts w:asciiTheme="minorHAnsi" w:eastAsiaTheme="minorEastAsia" w:hAnsiTheme="minorHAnsi" w:cstheme="minorBidi"/>
          <w:noProof/>
          <w:sz w:val="22"/>
          <w:lang w:eastAsia="id-ID"/>
        </w:rPr>
      </w:pPr>
      <w:hyperlink w:anchor="_Toc363635445" w:history="1">
        <w:r w:rsidRPr="001D7F55">
          <w:rPr>
            <w:rStyle w:val="Hyperlink"/>
            <w:noProof/>
          </w:rPr>
          <w:t>3.3.4.4</w:t>
        </w:r>
        <w:r w:rsidRPr="001D7F55">
          <w:rPr>
            <w:rFonts w:asciiTheme="minorHAnsi" w:eastAsiaTheme="minorEastAsia" w:hAnsiTheme="minorHAnsi" w:cstheme="minorBidi"/>
            <w:noProof/>
            <w:sz w:val="22"/>
            <w:lang w:eastAsia="id-ID"/>
          </w:rPr>
          <w:tab/>
        </w:r>
        <w:r w:rsidRPr="001D7F55">
          <w:rPr>
            <w:rStyle w:val="Hyperlink"/>
            <w:noProof/>
          </w:rPr>
          <w:t>Metode GE Tatami</w:t>
        </w:r>
        <w:r w:rsidRPr="001D7F55">
          <w:rPr>
            <w:noProof/>
            <w:webHidden/>
          </w:rPr>
          <w:tab/>
        </w:r>
        <w:r w:rsidRPr="001D7F55">
          <w:rPr>
            <w:noProof/>
            <w:webHidden/>
          </w:rPr>
          <w:fldChar w:fldCharType="begin"/>
        </w:r>
        <w:r w:rsidRPr="001D7F55">
          <w:rPr>
            <w:noProof/>
            <w:webHidden/>
          </w:rPr>
          <w:instrText xml:space="preserve"> PAGEREF _Toc363635445 \h </w:instrText>
        </w:r>
        <w:r w:rsidRPr="001D7F55">
          <w:rPr>
            <w:noProof/>
            <w:webHidden/>
          </w:rPr>
        </w:r>
        <w:r w:rsidRPr="001D7F55">
          <w:rPr>
            <w:noProof/>
            <w:webHidden/>
          </w:rPr>
          <w:fldChar w:fldCharType="separate"/>
        </w:r>
        <w:r w:rsidRPr="001D7F55">
          <w:rPr>
            <w:noProof/>
            <w:webHidden/>
          </w:rPr>
          <w:t>28</w:t>
        </w:r>
        <w:r w:rsidRPr="001D7F55">
          <w:rPr>
            <w:noProof/>
            <w:webHidden/>
          </w:rPr>
          <w:fldChar w:fldCharType="end"/>
        </w:r>
      </w:hyperlink>
    </w:p>
    <w:p w14:paraId="0257CEA4" w14:textId="77777777" w:rsidR="00434B9D" w:rsidRPr="001D7F55" w:rsidRDefault="00434B9D">
      <w:pPr>
        <w:pStyle w:val="TOC4"/>
        <w:tabs>
          <w:tab w:val="left" w:pos="1760"/>
          <w:tab w:val="right" w:leader="dot" w:pos="7928"/>
        </w:tabs>
        <w:rPr>
          <w:rFonts w:asciiTheme="minorHAnsi" w:eastAsiaTheme="minorEastAsia" w:hAnsiTheme="minorHAnsi" w:cstheme="minorBidi"/>
          <w:noProof/>
          <w:sz w:val="22"/>
          <w:lang w:eastAsia="id-ID"/>
        </w:rPr>
      </w:pPr>
      <w:hyperlink w:anchor="_Toc363635446" w:history="1">
        <w:r w:rsidRPr="001D7F55">
          <w:rPr>
            <w:rStyle w:val="Hyperlink"/>
            <w:noProof/>
          </w:rPr>
          <w:t>3.3.4.5</w:t>
        </w:r>
        <w:r w:rsidRPr="001D7F55">
          <w:rPr>
            <w:rFonts w:asciiTheme="minorHAnsi" w:eastAsiaTheme="minorEastAsia" w:hAnsiTheme="minorHAnsi" w:cstheme="minorBidi"/>
            <w:noProof/>
            <w:sz w:val="22"/>
            <w:lang w:eastAsia="id-ID"/>
          </w:rPr>
          <w:tab/>
        </w:r>
        <w:r w:rsidRPr="001D7F55">
          <w:rPr>
            <w:rStyle w:val="Hyperlink"/>
            <w:noProof/>
          </w:rPr>
          <w:t>Metode GE Gavrilis</w:t>
        </w:r>
        <w:r w:rsidRPr="001D7F55">
          <w:rPr>
            <w:noProof/>
            <w:webHidden/>
          </w:rPr>
          <w:tab/>
        </w:r>
        <w:r w:rsidRPr="001D7F55">
          <w:rPr>
            <w:noProof/>
            <w:webHidden/>
          </w:rPr>
          <w:fldChar w:fldCharType="begin"/>
        </w:r>
        <w:r w:rsidRPr="001D7F55">
          <w:rPr>
            <w:noProof/>
            <w:webHidden/>
          </w:rPr>
          <w:instrText xml:space="preserve"> PAGEREF _Toc363635446 \h </w:instrText>
        </w:r>
        <w:r w:rsidRPr="001D7F55">
          <w:rPr>
            <w:noProof/>
            <w:webHidden/>
          </w:rPr>
        </w:r>
        <w:r w:rsidRPr="001D7F55">
          <w:rPr>
            <w:noProof/>
            <w:webHidden/>
          </w:rPr>
          <w:fldChar w:fldCharType="separate"/>
        </w:r>
        <w:r w:rsidRPr="001D7F55">
          <w:rPr>
            <w:noProof/>
            <w:webHidden/>
          </w:rPr>
          <w:t>32</w:t>
        </w:r>
        <w:r w:rsidRPr="001D7F55">
          <w:rPr>
            <w:noProof/>
            <w:webHidden/>
          </w:rPr>
          <w:fldChar w:fldCharType="end"/>
        </w:r>
      </w:hyperlink>
    </w:p>
    <w:p w14:paraId="7D9F22F8"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47" w:history="1">
        <w:r w:rsidRPr="001D7F55">
          <w:rPr>
            <w:rStyle w:val="Hyperlink"/>
            <w:noProof/>
          </w:rPr>
          <w:t>3.3.5</w:t>
        </w:r>
        <w:r w:rsidRPr="001D7F55">
          <w:rPr>
            <w:rFonts w:asciiTheme="minorHAnsi" w:eastAsiaTheme="minorEastAsia" w:hAnsiTheme="minorHAnsi" w:cstheme="minorBidi"/>
            <w:noProof/>
            <w:sz w:val="22"/>
            <w:lang w:eastAsia="id-ID"/>
          </w:rPr>
          <w:tab/>
        </w:r>
        <w:r w:rsidRPr="001D7F55">
          <w:rPr>
            <w:rStyle w:val="Hyperlink"/>
            <w:noProof/>
          </w:rPr>
          <w:t>Pengukuran Performa Fitur</w:t>
        </w:r>
        <w:r w:rsidRPr="001D7F55">
          <w:rPr>
            <w:noProof/>
            <w:webHidden/>
          </w:rPr>
          <w:tab/>
        </w:r>
        <w:r w:rsidRPr="001D7F55">
          <w:rPr>
            <w:noProof/>
            <w:webHidden/>
          </w:rPr>
          <w:fldChar w:fldCharType="begin"/>
        </w:r>
        <w:r w:rsidRPr="001D7F55">
          <w:rPr>
            <w:noProof/>
            <w:webHidden/>
          </w:rPr>
          <w:instrText xml:space="preserve"> PAGEREF _Toc363635447 \h </w:instrText>
        </w:r>
        <w:r w:rsidRPr="001D7F55">
          <w:rPr>
            <w:noProof/>
            <w:webHidden/>
          </w:rPr>
        </w:r>
        <w:r w:rsidRPr="001D7F55">
          <w:rPr>
            <w:noProof/>
            <w:webHidden/>
          </w:rPr>
          <w:fldChar w:fldCharType="separate"/>
        </w:r>
        <w:r w:rsidRPr="001D7F55">
          <w:rPr>
            <w:noProof/>
            <w:webHidden/>
          </w:rPr>
          <w:t>33</w:t>
        </w:r>
        <w:r w:rsidRPr="001D7F55">
          <w:rPr>
            <w:noProof/>
            <w:webHidden/>
          </w:rPr>
          <w:fldChar w:fldCharType="end"/>
        </w:r>
      </w:hyperlink>
    </w:p>
    <w:p w14:paraId="5D0D898B" w14:textId="5A4DB2E0" w:rsidR="00434B9D" w:rsidRPr="001D7F55" w:rsidRDefault="00434B9D">
      <w:pPr>
        <w:pStyle w:val="TOC1"/>
        <w:tabs>
          <w:tab w:val="left" w:pos="1540"/>
        </w:tabs>
        <w:rPr>
          <w:rFonts w:asciiTheme="minorHAnsi" w:eastAsiaTheme="minorEastAsia" w:hAnsiTheme="minorHAnsi" w:cstheme="minorBidi"/>
          <w:noProof/>
          <w:sz w:val="22"/>
          <w:lang w:eastAsia="id-ID"/>
        </w:rPr>
      </w:pPr>
      <w:hyperlink w:anchor="_Toc363635448" w:history="1">
        <w:r w:rsidRPr="001D7F55">
          <w:rPr>
            <w:rStyle w:val="Hyperlink"/>
            <w:noProof/>
          </w:rPr>
          <w:t>BAB 4 HASIL PENELITIAN DAN PEMBAHASAN</w:t>
        </w:r>
        <w:r w:rsidRPr="001D7F55">
          <w:rPr>
            <w:noProof/>
            <w:webHidden/>
          </w:rPr>
          <w:tab/>
        </w:r>
        <w:r w:rsidRPr="001D7F55">
          <w:rPr>
            <w:noProof/>
            <w:webHidden/>
          </w:rPr>
          <w:fldChar w:fldCharType="begin"/>
        </w:r>
        <w:r w:rsidRPr="001D7F55">
          <w:rPr>
            <w:noProof/>
            <w:webHidden/>
          </w:rPr>
          <w:instrText xml:space="preserve"> PAGEREF _Toc363635448 \h </w:instrText>
        </w:r>
        <w:r w:rsidRPr="001D7F55">
          <w:rPr>
            <w:noProof/>
            <w:webHidden/>
          </w:rPr>
        </w:r>
        <w:r w:rsidRPr="001D7F55">
          <w:rPr>
            <w:noProof/>
            <w:webHidden/>
          </w:rPr>
          <w:fldChar w:fldCharType="separate"/>
        </w:r>
        <w:r w:rsidRPr="001D7F55">
          <w:rPr>
            <w:noProof/>
            <w:webHidden/>
          </w:rPr>
          <w:t>34</w:t>
        </w:r>
        <w:r w:rsidRPr="001D7F55">
          <w:rPr>
            <w:noProof/>
            <w:webHidden/>
          </w:rPr>
          <w:fldChar w:fldCharType="end"/>
        </w:r>
      </w:hyperlink>
    </w:p>
    <w:p w14:paraId="6B62773B"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49" w:history="1">
        <w:r w:rsidRPr="001D7F55">
          <w:rPr>
            <w:rStyle w:val="Hyperlink"/>
            <w:noProof/>
            <w14:scene3d>
              <w14:camera w14:prst="orthographicFront"/>
              <w14:lightRig w14:rig="threePt" w14:dir="t">
                <w14:rot w14:lat="0" w14:lon="0" w14:rev="0"/>
              </w14:lightRig>
            </w14:scene3d>
          </w:rPr>
          <w:t>4.1</w:t>
        </w:r>
        <w:r w:rsidRPr="001D7F55">
          <w:rPr>
            <w:rFonts w:asciiTheme="minorHAnsi" w:eastAsiaTheme="minorEastAsia" w:hAnsiTheme="minorHAnsi" w:cstheme="minorBidi"/>
            <w:noProof/>
            <w:sz w:val="22"/>
            <w:lang w:eastAsia="id-ID"/>
          </w:rPr>
          <w:tab/>
        </w:r>
        <w:r w:rsidRPr="001D7F55">
          <w:rPr>
            <w:rStyle w:val="Hyperlink"/>
            <w:noProof/>
          </w:rPr>
          <w:t>Pengujian</w:t>
        </w:r>
        <w:r w:rsidRPr="001D7F55">
          <w:rPr>
            <w:noProof/>
            <w:webHidden/>
          </w:rPr>
          <w:tab/>
        </w:r>
        <w:r w:rsidRPr="001D7F55">
          <w:rPr>
            <w:noProof/>
            <w:webHidden/>
          </w:rPr>
          <w:fldChar w:fldCharType="begin"/>
        </w:r>
        <w:r w:rsidRPr="001D7F55">
          <w:rPr>
            <w:noProof/>
            <w:webHidden/>
          </w:rPr>
          <w:instrText xml:space="preserve"> PAGEREF _Toc363635449 \h </w:instrText>
        </w:r>
        <w:r w:rsidRPr="001D7F55">
          <w:rPr>
            <w:noProof/>
            <w:webHidden/>
          </w:rPr>
        </w:r>
        <w:r w:rsidRPr="001D7F55">
          <w:rPr>
            <w:noProof/>
            <w:webHidden/>
          </w:rPr>
          <w:fldChar w:fldCharType="separate"/>
        </w:r>
        <w:r w:rsidRPr="001D7F55">
          <w:rPr>
            <w:noProof/>
            <w:webHidden/>
          </w:rPr>
          <w:t>34</w:t>
        </w:r>
        <w:r w:rsidRPr="001D7F55">
          <w:rPr>
            <w:noProof/>
            <w:webHidden/>
          </w:rPr>
          <w:fldChar w:fldCharType="end"/>
        </w:r>
      </w:hyperlink>
    </w:p>
    <w:p w14:paraId="3B84F531"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50" w:history="1">
        <w:r w:rsidRPr="001D7F55">
          <w:rPr>
            <w:rStyle w:val="Hyperlink"/>
            <w:noProof/>
          </w:rPr>
          <w:t>4.1.1</w:t>
        </w:r>
        <w:r w:rsidRPr="001D7F55">
          <w:rPr>
            <w:rFonts w:asciiTheme="minorHAnsi" w:eastAsiaTheme="minorEastAsia" w:hAnsiTheme="minorHAnsi" w:cstheme="minorBidi"/>
            <w:noProof/>
            <w:sz w:val="22"/>
            <w:lang w:eastAsia="id-ID"/>
          </w:rPr>
          <w:tab/>
        </w:r>
        <w:r w:rsidRPr="001D7F55">
          <w:rPr>
            <w:rStyle w:val="Hyperlink"/>
            <w:noProof/>
          </w:rPr>
          <w:t>Dataset Sintesis 01</w:t>
        </w:r>
        <w:r w:rsidRPr="001D7F55">
          <w:rPr>
            <w:noProof/>
            <w:webHidden/>
          </w:rPr>
          <w:tab/>
        </w:r>
        <w:r w:rsidRPr="001D7F55">
          <w:rPr>
            <w:noProof/>
            <w:webHidden/>
          </w:rPr>
          <w:fldChar w:fldCharType="begin"/>
        </w:r>
        <w:r w:rsidRPr="001D7F55">
          <w:rPr>
            <w:noProof/>
            <w:webHidden/>
          </w:rPr>
          <w:instrText xml:space="preserve"> PAGEREF _Toc363635450 \h </w:instrText>
        </w:r>
        <w:r w:rsidRPr="001D7F55">
          <w:rPr>
            <w:noProof/>
            <w:webHidden/>
          </w:rPr>
        </w:r>
        <w:r w:rsidRPr="001D7F55">
          <w:rPr>
            <w:noProof/>
            <w:webHidden/>
          </w:rPr>
          <w:fldChar w:fldCharType="separate"/>
        </w:r>
        <w:r w:rsidRPr="001D7F55">
          <w:rPr>
            <w:noProof/>
            <w:webHidden/>
          </w:rPr>
          <w:t>34</w:t>
        </w:r>
        <w:r w:rsidRPr="001D7F55">
          <w:rPr>
            <w:noProof/>
            <w:webHidden/>
          </w:rPr>
          <w:fldChar w:fldCharType="end"/>
        </w:r>
      </w:hyperlink>
    </w:p>
    <w:p w14:paraId="76BF1BB5"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51" w:history="1">
        <w:r w:rsidRPr="001D7F55">
          <w:rPr>
            <w:rStyle w:val="Hyperlink"/>
            <w:noProof/>
          </w:rPr>
          <w:t>4.1.2</w:t>
        </w:r>
        <w:r w:rsidRPr="001D7F55">
          <w:rPr>
            <w:rFonts w:asciiTheme="minorHAnsi" w:eastAsiaTheme="minorEastAsia" w:hAnsiTheme="minorHAnsi" w:cstheme="minorBidi"/>
            <w:noProof/>
            <w:sz w:val="22"/>
            <w:lang w:eastAsia="id-ID"/>
          </w:rPr>
          <w:tab/>
        </w:r>
        <w:r w:rsidRPr="001D7F55">
          <w:rPr>
            <w:rStyle w:val="Hyperlink"/>
            <w:noProof/>
          </w:rPr>
          <w:t>Dataset Sintesis 02</w:t>
        </w:r>
        <w:r w:rsidRPr="001D7F55">
          <w:rPr>
            <w:noProof/>
            <w:webHidden/>
          </w:rPr>
          <w:tab/>
        </w:r>
        <w:r w:rsidRPr="001D7F55">
          <w:rPr>
            <w:noProof/>
            <w:webHidden/>
          </w:rPr>
          <w:fldChar w:fldCharType="begin"/>
        </w:r>
        <w:r w:rsidRPr="001D7F55">
          <w:rPr>
            <w:noProof/>
            <w:webHidden/>
          </w:rPr>
          <w:instrText xml:space="preserve"> PAGEREF _Toc363635451 \h </w:instrText>
        </w:r>
        <w:r w:rsidRPr="001D7F55">
          <w:rPr>
            <w:noProof/>
            <w:webHidden/>
          </w:rPr>
        </w:r>
        <w:r w:rsidRPr="001D7F55">
          <w:rPr>
            <w:noProof/>
            <w:webHidden/>
          </w:rPr>
          <w:fldChar w:fldCharType="separate"/>
        </w:r>
        <w:r w:rsidRPr="001D7F55">
          <w:rPr>
            <w:noProof/>
            <w:webHidden/>
          </w:rPr>
          <w:t>36</w:t>
        </w:r>
        <w:r w:rsidRPr="001D7F55">
          <w:rPr>
            <w:noProof/>
            <w:webHidden/>
          </w:rPr>
          <w:fldChar w:fldCharType="end"/>
        </w:r>
      </w:hyperlink>
    </w:p>
    <w:p w14:paraId="1C96F6D3"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52" w:history="1">
        <w:r w:rsidRPr="001D7F55">
          <w:rPr>
            <w:rStyle w:val="Hyperlink"/>
            <w:noProof/>
          </w:rPr>
          <w:t>4.1.3</w:t>
        </w:r>
        <w:r w:rsidRPr="001D7F55">
          <w:rPr>
            <w:rFonts w:asciiTheme="minorHAnsi" w:eastAsiaTheme="minorEastAsia" w:hAnsiTheme="minorHAnsi" w:cstheme="minorBidi"/>
            <w:noProof/>
            <w:sz w:val="22"/>
            <w:lang w:eastAsia="id-ID"/>
          </w:rPr>
          <w:tab/>
        </w:r>
        <w:r w:rsidRPr="001D7F55">
          <w:rPr>
            <w:rStyle w:val="Hyperlink"/>
            <w:noProof/>
          </w:rPr>
          <w:t>Dataset Sintesis 03</w:t>
        </w:r>
        <w:r w:rsidRPr="001D7F55">
          <w:rPr>
            <w:noProof/>
            <w:webHidden/>
          </w:rPr>
          <w:tab/>
        </w:r>
        <w:r w:rsidRPr="001D7F55">
          <w:rPr>
            <w:noProof/>
            <w:webHidden/>
          </w:rPr>
          <w:fldChar w:fldCharType="begin"/>
        </w:r>
        <w:r w:rsidRPr="001D7F55">
          <w:rPr>
            <w:noProof/>
            <w:webHidden/>
          </w:rPr>
          <w:instrText xml:space="preserve"> PAGEREF _Toc363635452 \h </w:instrText>
        </w:r>
        <w:r w:rsidRPr="001D7F55">
          <w:rPr>
            <w:noProof/>
            <w:webHidden/>
          </w:rPr>
        </w:r>
        <w:r w:rsidRPr="001D7F55">
          <w:rPr>
            <w:noProof/>
            <w:webHidden/>
          </w:rPr>
          <w:fldChar w:fldCharType="separate"/>
        </w:r>
        <w:r w:rsidRPr="001D7F55">
          <w:rPr>
            <w:noProof/>
            <w:webHidden/>
          </w:rPr>
          <w:t>37</w:t>
        </w:r>
        <w:r w:rsidRPr="001D7F55">
          <w:rPr>
            <w:noProof/>
            <w:webHidden/>
          </w:rPr>
          <w:fldChar w:fldCharType="end"/>
        </w:r>
      </w:hyperlink>
    </w:p>
    <w:p w14:paraId="6687D118"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53" w:history="1">
        <w:r w:rsidRPr="001D7F55">
          <w:rPr>
            <w:rStyle w:val="Hyperlink"/>
            <w:noProof/>
          </w:rPr>
          <w:t>4.1.4</w:t>
        </w:r>
        <w:r w:rsidRPr="001D7F55">
          <w:rPr>
            <w:rFonts w:asciiTheme="minorHAnsi" w:eastAsiaTheme="minorEastAsia" w:hAnsiTheme="minorHAnsi" w:cstheme="minorBidi"/>
            <w:noProof/>
            <w:sz w:val="22"/>
            <w:lang w:eastAsia="id-ID"/>
          </w:rPr>
          <w:tab/>
        </w:r>
        <w:r w:rsidRPr="001D7F55">
          <w:rPr>
            <w:rStyle w:val="Hyperlink"/>
            <w:noProof/>
          </w:rPr>
          <w:t>Dataset Iris</w:t>
        </w:r>
        <w:r w:rsidRPr="001D7F55">
          <w:rPr>
            <w:noProof/>
            <w:webHidden/>
          </w:rPr>
          <w:tab/>
        </w:r>
        <w:r w:rsidRPr="001D7F55">
          <w:rPr>
            <w:noProof/>
            <w:webHidden/>
          </w:rPr>
          <w:fldChar w:fldCharType="begin"/>
        </w:r>
        <w:r w:rsidRPr="001D7F55">
          <w:rPr>
            <w:noProof/>
            <w:webHidden/>
          </w:rPr>
          <w:instrText xml:space="preserve"> PAGEREF _Toc363635453 \h </w:instrText>
        </w:r>
        <w:r w:rsidRPr="001D7F55">
          <w:rPr>
            <w:noProof/>
            <w:webHidden/>
          </w:rPr>
        </w:r>
        <w:r w:rsidRPr="001D7F55">
          <w:rPr>
            <w:noProof/>
            <w:webHidden/>
          </w:rPr>
          <w:fldChar w:fldCharType="separate"/>
        </w:r>
        <w:r w:rsidRPr="001D7F55">
          <w:rPr>
            <w:noProof/>
            <w:webHidden/>
          </w:rPr>
          <w:t>41</w:t>
        </w:r>
        <w:r w:rsidRPr="001D7F55">
          <w:rPr>
            <w:noProof/>
            <w:webHidden/>
          </w:rPr>
          <w:fldChar w:fldCharType="end"/>
        </w:r>
      </w:hyperlink>
    </w:p>
    <w:p w14:paraId="036D7AC3"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54" w:history="1">
        <w:r w:rsidRPr="001D7F55">
          <w:rPr>
            <w:rStyle w:val="Hyperlink"/>
            <w:noProof/>
          </w:rPr>
          <w:t>4.1.5</w:t>
        </w:r>
        <w:r w:rsidRPr="001D7F55">
          <w:rPr>
            <w:rFonts w:asciiTheme="minorHAnsi" w:eastAsiaTheme="minorEastAsia" w:hAnsiTheme="minorHAnsi" w:cstheme="minorBidi"/>
            <w:noProof/>
            <w:sz w:val="22"/>
            <w:lang w:eastAsia="id-ID"/>
          </w:rPr>
          <w:tab/>
        </w:r>
        <w:r w:rsidRPr="001D7F55">
          <w:rPr>
            <w:rStyle w:val="Hyperlink"/>
            <w:noProof/>
          </w:rPr>
          <w:t>Dataset E-Coli</w:t>
        </w:r>
        <w:r w:rsidRPr="001D7F55">
          <w:rPr>
            <w:noProof/>
            <w:webHidden/>
          </w:rPr>
          <w:tab/>
        </w:r>
        <w:r w:rsidRPr="001D7F55">
          <w:rPr>
            <w:noProof/>
            <w:webHidden/>
          </w:rPr>
          <w:fldChar w:fldCharType="begin"/>
        </w:r>
        <w:r w:rsidRPr="001D7F55">
          <w:rPr>
            <w:noProof/>
            <w:webHidden/>
          </w:rPr>
          <w:instrText xml:space="preserve"> PAGEREF _Toc363635454 \h </w:instrText>
        </w:r>
        <w:r w:rsidRPr="001D7F55">
          <w:rPr>
            <w:noProof/>
            <w:webHidden/>
          </w:rPr>
        </w:r>
        <w:r w:rsidRPr="001D7F55">
          <w:rPr>
            <w:noProof/>
            <w:webHidden/>
          </w:rPr>
          <w:fldChar w:fldCharType="separate"/>
        </w:r>
        <w:r w:rsidRPr="001D7F55">
          <w:rPr>
            <w:noProof/>
            <w:webHidden/>
          </w:rPr>
          <w:t>42</w:t>
        </w:r>
        <w:r w:rsidRPr="001D7F55">
          <w:rPr>
            <w:noProof/>
            <w:webHidden/>
          </w:rPr>
          <w:fldChar w:fldCharType="end"/>
        </w:r>
      </w:hyperlink>
    </w:p>
    <w:p w14:paraId="1A0B33AE"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55" w:history="1">
        <w:r w:rsidRPr="001D7F55">
          <w:rPr>
            <w:rStyle w:val="Hyperlink"/>
            <w:noProof/>
          </w:rPr>
          <w:t>4.1.6</w:t>
        </w:r>
        <w:r w:rsidRPr="001D7F55">
          <w:rPr>
            <w:rFonts w:asciiTheme="minorHAnsi" w:eastAsiaTheme="minorEastAsia" w:hAnsiTheme="minorHAnsi" w:cstheme="minorBidi"/>
            <w:noProof/>
            <w:sz w:val="22"/>
            <w:lang w:eastAsia="id-ID"/>
          </w:rPr>
          <w:tab/>
        </w:r>
        <w:r w:rsidRPr="001D7F55">
          <w:rPr>
            <w:rStyle w:val="Hyperlink"/>
            <w:noProof/>
          </w:rPr>
          <w:t>Dataset Balanced-Scale</w:t>
        </w:r>
        <w:r w:rsidRPr="001D7F55">
          <w:rPr>
            <w:noProof/>
            <w:webHidden/>
          </w:rPr>
          <w:tab/>
        </w:r>
        <w:r w:rsidRPr="001D7F55">
          <w:rPr>
            <w:noProof/>
            <w:webHidden/>
          </w:rPr>
          <w:fldChar w:fldCharType="begin"/>
        </w:r>
        <w:r w:rsidRPr="001D7F55">
          <w:rPr>
            <w:noProof/>
            <w:webHidden/>
          </w:rPr>
          <w:instrText xml:space="preserve"> PAGEREF _Toc363635455 \h </w:instrText>
        </w:r>
        <w:r w:rsidRPr="001D7F55">
          <w:rPr>
            <w:noProof/>
            <w:webHidden/>
          </w:rPr>
        </w:r>
        <w:r w:rsidRPr="001D7F55">
          <w:rPr>
            <w:noProof/>
            <w:webHidden/>
          </w:rPr>
          <w:fldChar w:fldCharType="separate"/>
        </w:r>
        <w:r w:rsidRPr="001D7F55">
          <w:rPr>
            <w:noProof/>
            <w:webHidden/>
          </w:rPr>
          <w:t>43</w:t>
        </w:r>
        <w:r w:rsidRPr="001D7F55">
          <w:rPr>
            <w:noProof/>
            <w:webHidden/>
          </w:rPr>
          <w:fldChar w:fldCharType="end"/>
        </w:r>
      </w:hyperlink>
    </w:p>
    <w:p w14:paraId="3ACA4D76"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56" w:history="1">
        <w:r w:rsidRPr="001D7F55">
          <w:rPr>
            <w:rStyle w:val="Hyperlink"/>
            <w:noProof/>
          </w:rPr>
          <w:t>4.1.7</w:t>
        </w:r>
        <w:r w:rsidRPr="001D7F55">
          <w:rPr>
            <w:rFonts w:asciiTheme="minorHAnsi" w:eastAsiaTheme="minorEastAsia" w:hAnsiTheme="minorHAnsi" w:cstheme="minorBidi"/>
            <w:noProof/>
            <w:sz w:val="22"/>
            <w:lang w:eastAsia="id-ID"/>
          </w:rPr>
          <w:tab/>
        </w:r>
        <w:r w:rsidRPr="001D7F55">
          <w:rPr>
            <w:rStyle w:val="Hyperlink"/>
            <w:noProof/>
          </w:rPr>
          <w:t>Rata-Rata Hasil Pengujian</w:t>
        </w:r>
        <w:r w:rsidRPr="001D7F55">
          <w:rPr>
            <w:noProof/>
            <w:webHidden/>
          </w:rPr>
          <w:tab/>
        </w:r>
        <w:r w:rsidRPr="001D7F55">
          <w:rPr>
            <w:noProof/>
            <w:webHidden/>
          </w:rPr>
          <w:fldChar w:fldCharType="begin"/>
        </w:r>
        <w:r w:rsidRPr="001D7F55">
          <w:rPr>
            <w:noProof/>
            <w:webHidden/>
          </w:rPr>
          <w:instrText xml:space="preserve"> PAGEREF _Toc363635456 \h </w:instrText>
        </w:r>
        <w:r w:rsidRPr="001D7F55">
          <w:rPr>
            <w:noProof/>
            <w:webHidden/>
          </w:rPr>
        </w:r>
        <w:r w:rsidRPr="001D7F55">
          <w:rPr>
            <w:noProof/>
            <w:webHidden/>
          </w:rPr>
          <w:fldChar w:fldCharType="separate"/>
        </w:r>
        <w:r w:rsidRPr="001D7F55">
          <w:rPr>
            <w:noProof/>
            <w:webHidden/>
          </w:rPr>
          <w:t>44</w:t>
        </w:r>
        <w:r w:rsidRPr="001D7F55">
          <w:rPr>
            <w:noProof/>
            <w:webHidden/>
          </w:rPr>
          <w:fldChar w:fldCharType="end"/>
        </w:r>
      </w:hyperlink>
    </w:p>
    <w:p w14:paraId="7E0A8AFE"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57" w:history="1">
        <w:r w:rsidRPr="001D7F55">
          <w:rPr>
            <w:rStyle w:val="Hyperlink"/>
            <w:noProof/>
            <w14:scene3d>
              <w14:camera w14:prst="orthographicFront"/>
              <w14:lightRig w14:rig="threePt" w14:dir="t">
                <w14:rot w14:lat="0" w14:lon="0" w14:rev="0"/>
              </w14:lightRig>
            </w14:scene3d>
          </w:rPr>
          <w:t>4.2</w:t>
        </w:r>
        <w:r w:rsidRPr="001D7F55">
          <w:rPr>
            <w:rFonts w:asciiTheme="minorHAnsi" w:eastAsiaTheme="minorEastAsia" w:hAnsiTheme="minorHAnsi" w:cstheme="minorBidi"/>
            <w:noProof/>
            <w:sz w:val="22"/>
            <w:lang w:eastAsia="id-ID"/>
          </w:rPr>
          <w:tab/>
        </w:r>
        <w:r w:rsidRPr="001D7F55">
          <w:rPr>
            <w:rStyle w:val="Hyperlink"/>
            <w:noProof/>
          </w:rPr>
          <w:t>Analisis</w:t>
        </w:r>
        <w:r w:rsidRPr="001D7F55">
          <w:rPr>
            <w:noProof/>
            <w:webHidden/>
          </w:rPr>
          <w:tab/>
        </w:r>
        <w:r w:rsidRPr="001D7F55">
          <w:rPr>
            <w:noProof/>
            <w:webHidden/>
          </w:rPr>
          <w:fldChar w:fldCharType="begin"/>
        </w:r>
        <w:r w:rsidRPr="001D7F55">
          <w:rPr>
            <w:noProof/>
            <w:webHidden/>
          </w:rPr>
          <w:instrText xml:space="preserve"> PAGEREF _Toc363635457 \h </w:instrText>
        </w:r>
        <w:r w:rsidRPr="001D7F55">
          <w:rPr>
            <w:noProof/>
            <w:webHidden/>
          </w:rPr>
        </w:r>
        <w:r w:rsidRPr="001D7F55">
          <w:rPr>
            <w:noProof/>
            <w:webHidden/>
          </w:rPr>
          <w:fldChar w:fldCharType="separate"/>
        </w:r>
        <w:r w:rsidRPr="001D7F55">
          <w:rPr>
            <w:noProof/>
            <w:webHidden/>
          </w:rPr>
          <w:t>45</w:t>
        </w:r>
        <w:r w:rsidRPr="001D7F55">
          <w:rPr>
            <w:noProof/>
            <w:webHidden/>
          </w:rPr>
          <w:fldChar w:fldCharType="end"/>
        </w:r>
      </w:hyperlink>
    </w:p>
    <w:p w14:paraId="75833E63"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58" w:history="1">
        <w:r w:rsidRPr="001D7F55">
          <w:rPr>
            <w:rStyle w:val="Hyperlink"/>
            <w:noProof/>
          </w:rPr>
          <w:t>4.2.1</w:t>
        </w:r>
        <w:r w:rsidRPr="001D7F55">
          <w:rPr>
            <w:rFonts w:asciiTheme="minorHAnsi" w:eastAsiaTheme="minorEastAsia" w:hAnsiTheme="minorHAnsi" w:cstheme="minorBidi"/>
            <w:noProof/>
            <w:sz w:val="22"/>
            <w:lang w:eastAsia="id-ID"/>
          </w:rPr>
          <w:tab/>
        </w:r>
        <w:r w:rsidRPr="001D7F55">
          <w:rPr>
            <w:rStyle w:val="Hyperlink"/>
            <w:noProof/>
          </w:rPr>
          <w:t>Karakteristik GE Tatami</w:t>
        </w:r>
        <w:r w:rsidRPr="001D7F55">
          <w:rPr>
            <w:noProof/>
            <w:webHidden/>
          </w:rPr>
          <w:tab/>
        </w:r>
        <w:r w:rsidRPr="001D7F55">
          <w:rPr>
            <w:noProof/>
            <w:webHidden/>
          </w:rPr>
          <w:fldChar w:fldCharType="begin"/>
        </w:r>
        <w:r w:rsidRPr="001D7F55">
          <w:rPr>
            <w:noProof/>
            <w:webHidden/>
          </w:rPr>
          <w:instrText xml:space="preserve"> PAGEREF _Toc363635458 \h </w:instrText>
        </w:r>
        <w:r w:rsidRPr="001D7F55">
          <w:rPr>
            <w:noProof/>
            <w:webHidden/>
          </w:rPr>
        </w:r>
        <w:r w:rsidRPr="001D7F55">
          <w:rPr>
            <w:noProof/>
            <w:webHidden/>
          </w:rPr>
          <w:fldChar w:fldCharType="separate"/>
        </w:r>
        <w:r w:rsidRPr="001D7F55">
          <w:rPr>
            <w:noProof/>
            <w:webHidden/>
          </w:rPr>
          <w:t>45</w:t>
        </w:r>
        <w:r w:rsidRPr="001D7F55">
          <w:rPr>
            <w:noProof/>
            <w:webHidden/>
          </w:rPr>
          <w:fldChar w:fldCharType="end"/>
        </w:r>
      </w:hyperlink>
    </w:p>
    <w:p w14:paraId="46FD4F6E" w14:textId="77777777" w:rsidR="00434B9D" w:rsidRPr="001D7F55" w:rsidRDefault="00434B9D">
      <w:pPr>
        <w:pStyle w:val="TOC3"/>
        <w:tabs>
          <w:tab w:val="left" w:pos="1320"/>
          <w:tab w:val="right" w:leader="dot" w:pos="7928"/>
        </w:tabs>
        <w:rPr>
          <w:rFonts w:asciiTheme="minorHAnsi" w:eastAsiaTheme="minorEastAsia" w:hAnsiTheme="minorHAnsi" w:cstheme="minorBidi"/>
          <w:noProof/>
          <w:sz w:val="22"/>
          <w:lang w:eastAsia="id-ID"/>
        </w:rPr>
      </w:pPr>
      <w:hyperlink w:anchor="_Toc363635459" w:history="1">
        <w:r w:rsidRPr="001D7F55">
          <w:rPr>
            <w:rStyle w:val="Hyperlink"/>
            <w:noProof/>
          </w:rPr>
          <w:t>4.2.2</w:t>
        </w:r>
        <w:r w:rsidRPr="001D7F55">
          <w:rPr>
            <w:rFonts w:asciiTheme="minorHAnsi" w:eastAsiaTheme="minorEastAsia" w:hAnsiTheme="minorHAnsi" w:cstheme="minorBidi"/>
            <w:noProof/>
            <w:sz w:val="22"/>
            <w:lang w:eastAsia="id-ID"/>
          </w:rPr>
          <w:tab/>
        </w:r>
        <w:r w:rsidRPr="001D7F55">
          <w:rPr>
            <w:rStyle w:val="Hyperlink"/>
            <w:noProof/>
          </w:rPr>
          <w:t>Kelemahan GE Tatami</w:t>
        </w:r>
        <w:r w:rsidRPr="001D7F55">
          <w:rPr>
            <w:noProof/>
            <w:webHidden/>
          </w:rPr>
          <w:tab/>
        </w:r>
        <w:r w:rsidRPr="001D7F55">
          <w:rPr>
            <w:noProof/>
            <w:webHidden/>
          </w:rPr>
          <w:fldChar w:fldCharType="begin"/>
        </w:r>
        <w:r w:rsidRPr="001D7F55">
          <w:rPr>
            <w:noProof/>
            <w:webHidden/>
          </w:rPr>
          <w:instrText xml:space="preserve"> PAGEREF _Toc363635459 \h </w:instrText>
        </w:r>
        <w:r w:rsidRPr="001D7F55">
          <w:rPr>
            <w:noProof/>
            <w:webHidden/>
          </w:rPr>
        </w:r>
        <w:r w:rsidRPr="001D7F55">
          <w:rPr>
            <w:noProof/>
            <w:webHidden/>
          </w:rPr>
          <w:fldChar w:fldCharType="separate"/>
        </w:r>
        <w:r w:rsidRPr="001D7F55">
          <w:rPr>
            <w:noProof/>
            <w:webHidden/>
          </w:rPr>
          <w:t>50</w:t>
        </w:r>
        <w:r w:rsidRPr="001D7F55">
          <w:rPr>
            <w:noProof/>
            <w:webHidden/>
          </w:rPr>
          <w:fldChar w:fldCharType="end"/>
        </w:r>
      </w:hyperlink>
    </w:p>
    <w:p w14:paraId="7EDD055A" w14:textId="7169A333" w:rsidR="00434B9D" w:rsidRPr="001D7F55" w:rsidRDefault="00434B9D">
      <w:pPr>
        <w:pStyle w:val="TOC1"/>
        <w:tabs>
          <w:tab w:val="left" w:pos="1540"/>
        </w:tabs>
        <w:rPr>
          <w:rFonts w:asciiTheme="minorHAnsi" w:eastAsiaTheme="minorEastAsia" w:hAnsiTheme="minorHAnsi" w:cstheme="minorBidi"/>
          <w:noProof/>
          <w:sz w:val="22"/>
          <w:lang w:eastAsia="id-ID"/>
        </w:rPr>
      </w:pPr>
      <w:hyperlink w:anchor="_Toc363635460" w:history="1">
        <w:r w:rsidRPr="001D7F55">
          <w:rPr>
            <w:rStyle w:val="Hyperlink"/>
            <w:noProof/>
          </w:rPr>
          <w:t>BAB 5 KESIMPULAN DAN SARAN</w:t>
        </w:r>
        <w:r w:rsidRPr="001D7F55">
          <w:rPr>
            <w:noProof/>
            <w:webHidden/>
          </w:rPr>
          <w:tab/>
        </w:r>
        <w:r w:rsidRPr="001D7F55">
          <w:rPr>
            <w:noProof/>
            <w:webHidden/>
          </w:rPr>
          <w:fldChar w:fldCharType="begin"/>
        </w:r>
        <w:r w:rsidRPr="001D7F55">
          <w:rPr>
            <w:noProof/>
            <w:webHidden/>
          </w:rPr>
          <w:instrText xml:space="preserve"> PAGEREF _Toc363635460 \h </w:instrText>
        </w:r>
        <w:r w:rsidRPr="001D7F55">
          <w:rPr>
            <w:noProof/>
            <w:webHidden/>
          </w:rPr>
        </w:r>
        <w:r w:rsidRPr="001D7F55">
          <w:rPr>
            <w:noProof/>
            <w:webHidden/>
          </w:rPr>
          <w:fldChar w:fldCharType="separate"/>
        </w:r>
        <w:r w:rsidRPr="001D7F55">
          <w:rPr>
            <w:noProof/>
            <w:webHidden/>
          </w:rPr>
          <w:t>52</w:t>
        </w:r>
        <w:r w:rsidRPr="001D7F55">
          <w:rPr>
            <w:noProof/>
            <w:webHidden/>
          </w:rPr>
          <w:fldChar w:fldCharType="end"/>
        </w:r>
      </w:hyperlink>
    </w:p>
    <w:p w14:paraId="00233819"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61" w:history="1">
        <w:r w:rsidRPr="001D7F55">
          <w:rPr>
            <w:rStyle w:val="Hyperlink"/>
            <w:noProof/>
            <w14:scene3d>
              <w14:camera w14:prst="orthographicFront"/>
              <w14:lightRig w14:rig="threePt" w14:dir="t">
                <w14:rot w14:lat="0" w14:lon="0" w14:rev="0"/>
              </w14:lightRig>
            </w14:scene3d>
          </w:rPr>
          <w:t>5.1</w:t>
        </w:r>
        <w:r w:rsidRPr="001D7F55">
          <w:rPr>
            <w:rFonts w:asciiTheme="minorHAnsi" w:eastAsiaTheme="minorEastAsia" w:hAnsiTheme="minorHAnsi" w:cstheme="minorBidi"/>
            <w:noProof/>
            <w:sz w:val="22"/>
            <w:lang w:eastAsia="id-ID"/>
          </w:rPr>
          <w:tab/>
        </w:r>
        <w:r w:rsidRPr="001D7F55">
          <w:rPr>
            <w:rStyle w:val="Hyperlink"/>
            <w:noProof/>
          </w:rPr>
          <w:t>Kesimpulan</w:t>
        </w:r>
        <w:r w:rsidRPr="001D7F55">
          <w:rPr>
            <w:noProof/>
            <w:webHidden/>
          </w:rPr>
          <w:tab/>
        </w:r>
        <w:r w:rsidRPr="001D7F55">
          <w:rPr>
            <w:noProof/>
            <w:webHidden/>
          </w:rPr>
          <w:fldChar w:fldCharType="begin"/>
        </w:r>
        <w:r w:rsidRPr="001D7F55">
          <w:rPr>
            <w:noProof/>
            <w:webHidden/>
          </w:rPr>
          <w:instrText xml:space="preserve"> PAGEREF _Toc363635461 \h </w:instrText>
        </w:r>
        <w:r w:rsidRPr="001D7F55">
          <w:rPr>
            <w:noProof/>
            <w:webHidden/>
          </w:rPr>
        </w:r>
        <w:r w:rsidRPr="001D7F55">
          <w:rPr>
            <w:noProof/>
            <w:webHidden/>
          </w:rPr>
          <w:fldChar w:fldCharType="separate"/>
        </w:r>
        <w:r w:rsidRPr="001D7F55">
          <w:rPr>
            <w:noProof/>
            <w:webHidden/>
          </w:rPr>
          <w:t>52</w:t>
        </w:r>
        <w:r w:rsidRPr="001D7F55">
          <w:rPr>
            <w:noProof/>
            <w:webHidden/>
          </w:rPr>
          <w:fldChar w:fldCharType="end"/>
        </w:r>
      </w:hyperlink>
    </w:p>
    <w:p w14:paraId="622BC7DC" w14:textId="77777777" w:rsidR="00434B9D" w:rsidRPr="001D7F55" w:rsidRDefault="00434B9D">
      <w:pPr>
        <w:pStyle w:val="TOC2"/>
        <w:tabs>
          <w:tab w:val="left" w:pos="880"/>
          <w:tab w:val="right" w:leader="dot" w:pos="7928"/>
        </w:tabs>
        <w:rPr>
          <w:rFonts w:asciiTheme="minorHAnsi" w:eastAsiaTheme="minorEastAsia" w:hAnsiTheme="minorHAnsi" w:cstheme="minorBidi"/>
          <w:noProof/>
          <w:sz w:val="22"/>
          <w:lang w:eastAsia="id-ID"/>
        </w:rPr>
      </w:pPr>
      <w:hyperlink w:anchor="_Toc363635462" w:history="1">
        <w:r w:rsidRPr="001D7F55">
          <w:rPr>
            <w:rStyle w:val="Hyperlink"/>
            <w:noProof/>
            <w14:scene3d>
              <w14:camera w14:prst="orthographicFront"/>
              <w14:lightRig w14:rig="threePt" w14:dir="t">
                <w14:rot w14:lat="0" w14:lon="0" w14:rev="0"/>
              </w14:lightRig>
            </w14:scene3d>
          </w:rPr>
          <w:t>5.2</w:t>
        </w:r>
        <w:r w:rsidRPr="001D7F55">
          <w:rPr>
            <w:rFonts w:asciiTheme="minorHAnsi" w:eastAsiaTheme="minorEastAsia" w:hAnsiTheme="minorHAnsi" w:cstheme="minorBidi"/>
            <w:noProof/>
            <w:sz w:val="22"/>
            <w:lang w:eastAsia="id-ID"/>
          </w:rPr>
          <w:tab/>
        </w:r>
        <w:r w:rsidRPr="001D7F55">
          <w:rPr>
            <w:rStyle w:val="Hyperlink"/>
            <w:noProof/>
          </w:rPr>
          <w:t>Saran</w:t>
        </w:r>
        <w:r w:rsidRPr="001D7F55">
          <w:rPr>
            <w:noProof/>
            <w:webHidden/>
          </w:rPr>
          <w:tab/>
        </w:r>
        <w:r w:rsidRPr="001D7F55">
          <w:rPr>
            <w:noProof/>
            <w:webHidden/>
          </w:rPr>
          <w:fldChar w:fldCharType="begin"/>
        </w:r>
        <w:r w:rsidRPr="001D7F55">
          <w:rPr>
            <w:noProof/>
            <w:webHidden/>
          </w:rPr>
          <w:instrText xml:space="preserve"> PAGEREF _Toc363635462 \h </w:instrText>
        </w:r>
        <w:r w:rsidRPr="001D7F55">
          <w:rPr>
            <w:noProof/>
            <w:webHidden/>
          </w:rPr>
        </w:r>
        <w:r w:rsidRPr="001D7F55">
          <w:rPr>
            <w:noProof/>
            <w:webHidden/>
          </w:rPr>
          <w:fldChar w:fldCharType="separate"/>
        </w:r>
        <w:r w:rsidRPr="001D7F55">
          <w:rPr>
            <w:noProof/>
            <w:webHidden/>
          </w:rPr>
          <w:t>53</w:t>
        </w:r>
        <w:r w:rsidRPr="001D7F55">
          <w:rPr>
            <w:noProof/>
            <w:webHidden/>
          </w:rPr>
          <w:fldChar w:fldCharType="end"/>
        </w:r>
      </w:hyperlink>
    </w:p>
    <w:p w14:paraId="449F2647" w14:textId="77777777" w:rsidR="00434B9D" w:rsidRPr="001D7F55" w:rsidRDefault="00434B9D">
      <w:pPr>
        <w:pStyle w:val="TOC1"/>
        <w:rPr>
          <w:rFonts w:asciiTheme="minorHAnsi" w:eastAsiaTheme="minorEastAsia" w:hAnsiTheme="minorHAnsi" w:cstheme="minorBidi"/>
          <w:noProof/>
          <w:sz w:val="22"/>
          <w:lang w:eastAsia="id-ID"/>
        </w:rPr>
      </w:pPr>
      <w:hyperlink w:anchor="_Toc363635463" w:history="1">
        <w:r w:rsidRPr="001D7F55">
          <w:rPr>
            <w:rStyle w:val="Hyperlink"/>
            <w:noProof/>
          </w:rPr>
          <w:t>DAFTAR PUSTAKA</w:t>
        </w:r>
        <w:r w:rsidRPr="001D7F55">
          <w:rPr>
            <w:noProof/>
            <w:webHidden/>
          </w:rPr>
          <w:tab/>
        </w:r>
        <w:r w:rsidRPr="001D7F55">
          <w:rPr>
            <w:noProof/>
            <w:webHidden/>
          </w:rPr>
          <w:fldChar w:fldCharType="begin"/>
        </w:r>
        <w:r w:rsidRPr="001D7F55">
          <w:rPr>
            <w:noProof/>
            <w:webHidden/>
          </w:rPr>
          <w:instrText xml:space="preserve"> PAGEREF _Toc363635463 \h </w:instrText>
        </w:r>
        <w:r w:rsidRPr="001D7F55">
          <w:rPr>
            <w:noProof/>
            <w:webHidden/>
          </w:rPr>
        </w:r>
        <w:r w:rsidRPr="001D7F55">
          <w:rPr>
            <w:noProof/>
            <w:webHidden/>
          </w:rPr>
          <w:fldChar w:fldCharType="separate"/>
        </w:r>
        <w:r w:rsidRPr="001D7F55">
          <w:rPr>
            <w:noProof/>
            <w:webHidden/>
          </w:rPr>
          <w:t>54</w:t>
        </w:r>
        <w:r w:rsidRPr="001D7F55">
          <w:rPr>
            <w:noProof/>
            <w:webHidden/>
          </w:rPr>
          <w:fldChar w:fldCharType="end"/>
        </w:r>
      </w:hyperlink>
    </w:p>
    <w:p w14:paraId="25A26AD4" w14:textId="3EBD7DF1" w:rsidR="003D5CA1" w:rsidRPr="001D7F55" w:rsidRDefault="00091E54" w:rsidP="002315C8">
      <w:pPr>
        <w:pStyle w:val="IsiParagraf"/>
        <w:rPr>
          <w:lang w:val="id-ID"/>
        </w:rPr>
        <w:sectPr w:rsidR="003D5CA1" w:rsidRPr="001D7F55" w:rsidSect="00DC2DCF">
          <w:pgSz w:w="11907" w:h="16840" w:code="9"/>
          <w:pgMar w:top="1985" w:right="1701" w:bottom="1701" w:left="2268" w:header="720" w:footer="720" w:gutter="0"/>
          <w:pgNumType w:fmt="lowerRoman"/>
          <w:cols w:space="720"/>
          <w:docGrid w:linePitch="360"/>
        </w:sectPr>
      </w:pPr>
      <w:r w:rsidRPr="001D7F55">
        <w:rPr>
          <w:lang w:val="id-ID"/>
        </w:rPr>
        <w:fldChar w:fldCharType="end"/>
      </w:r>
    </w:p>
    <w:p w14:paraId="5576B892" w14:textId="509112EE" w:rsidR="002315C8" w:rsidRPr="001D7F55" w:rsidRDefault="00421207" w:rsidP="00421207">
      <w:pPr>
        <w:pStyle w:val="Heading1"/>
        <w:numPr>
          <w:ilvl w:val="0"/>
          <w:numId w:val="0"/>
        </w:numPr>
        <w:ind w:left="432" w:hanging="432"/>
        <w:rPr>
          <w:lang w:val="id-ID"/>
        </w:rPr>
      </w:pPr>
      <w:bookmarkStart w:id="9" w:name="_Toc363635419"/>
      <w:r w:rsidRPr="001D7F55">
        <w:rPr>
          <w:lang w:val="id-ID"/>
        </w:rPr>
        <w:lastRenderedPageBreak/>
        <w:t>DAFTAR GAMBAR</w:t>
      </w:r>
      <w:bookmarkEnd w:id="9"/>
    </w:p>
    <w:p w14:paraId="4693A396" w14:textId="77777777" w:rsidR="00421207" w:rsidRPr="001D7F55" w:rsidRDefault="00421207" w:rsidP="00421207">
      <w:pPr>
        <w:pStyle w:val="IsiParagraf"/>
        <w:jc w:val="right"/>
        <w:rPr>
          <w:lang w:val="id-ID"/>
        </w:rPr>
      </w:pPr>
    </w:p>
    <w:p w14:paraId="06BB870F" w14:textId="77777777" w:rsidR="004F5332" w:rsidRPr="001D7F55" w:rsidRDefault="004F5332" w:rsidP="004F5332">
      <w:pPr>
        <w:pStyle w:val="TOC1"/>
      </w:pPr>
      <w:r w:rsidRPr="001D7F55">
        <w:t>Halaman</w:t>
      </w:r>
    </w:p>
    <w:p w14:paraId="52F4FD9D" w14:textId="5DECEBED" w:rsidR="00421207" w:rsidRPr="001D7F55" w:rsidRDefault="00421207" w:rsidP="004F5332"/>
    <w:p w14:paraId="6B309296" w14:textId="77777777" w:rsidR="00434B9D" w:rsidRPr="001D7F55" w:rsidRDefault="006A65AA">
      <w:pPr>
        <w:pStyle w:val="TableofFigures"/>
        <w:tabs>
          <w:tab w:val="right" w:leader="dot" w:pos="7928"/>
        </w:tabs>
        <w:rPr>
          <w:rFonts w:asciiTheme="minorHAnsi" w:eastAsiaTheme="minorEastAsia" w:hAnsiTheme="minorHAnsi" w:cstheme="minorBidi"/>
          <w:noProof/>
          <w:sz w:val="22"/>
          <w:lang w:eastAsia="id-ID"/>
        </w:rPr>
      </w:pPr>
      <w:r w:rsidRPr="001D7F55">
        <w:fldChar w:fldCharType="begin"/>
      </w:r>
      <w:r w:rsidRPr="001D7F55">
        <w:instrText xml:space="preserve"> TOC \h \z \c "Gambar" </w:instrText>
      </w:r>
      <w:r w:rsidRPr="001D7F55">
        <w:fldChar w:fldCharType="separate"/>
      </w:r>
      <w:hyperlink w:anchor="_Toc363635479" w:history="1">
        <w:r w:rsidR="00434B9D" w:rsidRPr="001D7F55">
          <w:rPr>
            <w:rStyle w:val="Hyperlink"/>
            <w:noProof/>
          </w:rPr>
          <w:t>Gambar 1.1 Pemisahan Cluster dengan Metode Tatami.</w:t>
        </w:r>
        <w:r w:rsidR="00434B9D" w:rsidRPr="001D7F55">
          <w:rPr>
            <w:noProof/>
            <w:webHidden/>
          </w:rPr>
          <w:tab/>
        </w:r>
        <w:r w:rsidR="00434B9D" w:rsidRPr="001D7F55">
          <w:rPr>
            <w:noProof/>
            <w:webHidden/>
          </w:rPr>
          <w:fldChar w:fldCharType="begin"/>
        </w:r>
        <w:r w:rsidR="00434B9D" w:rsidRPr="001D7F55">
          <w:rPr>
            <w:noProof/>
            <w:webHidden/>
          </w:rPr>
          <w:instrText xml:space="preserve"> PAGEREF _Toc363635479 \h </w:instrText>
        </w:r>
        <w:r w:rsidR="00434B9D" w:rsidRPr="001D7F55">
          <w:rPr>
            <w:noProof/>
            <w:webHidden/>
          </w:rPr>
        </w:r>
        <w:r w:rsidR="00434B9D" w:rsidRPr="001D7F55">
          <w:rPr>
            <w:noProof/>
            <w:webHidden/>
          </w:rPr>
          <w:fldChar w:fldCharType="separate"/>
        </w:r>
        <w:r w:rsidR="00434B9D" w:rsidRPr="001D7F55">
          <w:rPr>
            <w:noProof/>
            <w:webHidden/>
          </w:rPr>
          <w:t>2</w:t>
        </w:r>
        <w:r w:rsidR="00434B9D" w:rsidRPr="001D7F55">
          <w:rPr>
            <w:noProof/>
            <w:webHidden/>
          </w:rPr>
          <w:fldChar w:fldCharType="end"/>
        </w:r>
      </w:hyperlink>
    </w:p>
    <w:p w14:paraId="41746FCA"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80" w:history="1">
        <w:r w:rsidRPr="001D7F55">
          <w:rPr>
            <w:rStyle w:val="Hyperlink"/>
            <w:noProof/>
          </w:rPr>
          <w:t>Gambar 1.2 Pemisahan Cluster Secara Hirarkikal</w:t>
        </w:r>
        <w:r w:rsidRPr="001D7F55">
          <w:rPr>
            <w:noProof/>
            <w:webHidden/>
          </w:rPr>
          <w:tab/>
        </w:r>
        <w:r w:rsidRPr="001D7F55">
          <w:rPr>
            <w:noProof/>
            <w:webHidden/>
          </w:rPr>
          <w:fldChar w:fldCharType="begin"/>
        </w:r>
        <w:r w:rsidRPr="001D7F55">
          <w:rPr>
            <w:noProof/>
            <w:webHidden/>
          </w:rPr>
          <w:instrText xml:space="preserve"> PAGEREF _Toc363635480 \h </w:instrText>
        </w:r>
        <w:r w:rsidRPr="001D7F55">
          <w:rPr>
            <w:noProof/>
            <w:webHidden/>
          </w:rPr>
        </w:r>
        <w:r w:rsidRPr="001D7F55">
          <w:rPr>
            <w:noProof/>
            <w:webHidden/>
          </w:rPr>
          <w:fldChar w:fldCharType="separate"/>
        </w:r>
        <w:r w:rsidRPr="001D7F55">
          <w:rPr>
            <w:noProof/>
            <w:webHidden/>
          </w:rPr>
          <w:t>2</w:t>
        </w:r>
        <w:r w:rsidRPr="001D7F55">
          <w:rPr>
            <w:noProof/>
            <w:webHidden/>
          </w:rPr>
          <w:fldChar w:fldCharType="end"/>
        </w:r>
      </w:hyperlink>
    </w:p>
    <w:p w14:paraId="2AF1766B"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81" w:history="1">
        <w:r w:rsidRPr="001D7F55">
          <w:rPr>
            <w:rStyle w:val="Hyperlink"/>
            <w:noProof/>
          </w:rPr>
          <w:t>Gambar 2.1 Ruang Fitur yang Terbentuk Berdasarkan Data pada Tabel 2.1</w:t>
        </w:r>
        <w:r w:rsidRPr="001D7F55">
          <w:rPr>
            <w:noProof/>
            <w:webHidden/>
          </w:rPr>
          <w:tab/>
        </w:r>
        <w:r w:rsidRPr="001D7F55">
          <w:rPr>
            <w:noProof/>
            <w:webHidden/>
          </w:rPr>
          <w:fldChar w:fldCharType="begin"/>
        </w:r>
        <w:r w:rsidRPr="001D7F55">
          <w:rPr>
            <w:noProof/>
            <w:webHidden/>
          </w:rPr>
          <w:instrText xml:space="preserve"> PAGEREF _Toc363635481 \h </w:instrText>
        </w:r>
        <w:r w:rsidRPr="001D7F55">
          <w:rPr>
            <w:noProof/>
            <w:webHidden/>
          </w:rPr>
        </w:r>
        <w:r w:rsidRPr="001D7F55">
          <w:rPr>
            <w:noProof/>
            <w:webHidden/>
          </w:rPr>
          <w:fldChar w:fldCharType="separate"/>
        </w:r>
        <w:r w:rsidRPr="001D7F55">
          <w:rPr>
            <w:noProof/>
            <w:webHidden/>
          </w:rPr>
          <w:t>7</w:t>
        </w:r>
        <w:r w:rsidRPr="001D7F55">
          <w:rPr>
            <w:noProof/>
            <w:webHidden/>
          </w:rPr>
          <w:fldChar w:fldCharType="end"/>
        </w:r>
      </w:hyperlink>
    </w:p>
    <w:p w14:paraId="0C58BF24"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82" w:history="1">
        <w:r w:rsidRPr="001D7F55">
          <w:rPr>
            <w:rStyle w:val="Hyperlink"/>
            <w:noProof/>
          </w:rPr>
          <w:t>Gambar 2.2 Kurva yang Dibentuk oleh SVM untuk Memisahkan Ketiga Kelas</w:t>
        </w:r>
        <w:r w:rsidRPr="001D7F55">
          <w:rPr>
            <w:noProof/>
            <w:webHidden/>
          </w:rPr>
          <w:tab/>
        </w:r>
        <w:r w:rsidRPr="001D7F55">
          <w:rPr>
            <w:noProof/>
            <w:webHidden/>
          </w:rPr>
          <w:fldChar w:fldCharType="begin"/>
        </w:r>
        <w:r w:rsidRPr="001D7F55">
          <w:rPr>
            <w:noProof/>
            <w:webHidden/>
          </w:rPr>
          <w:instrText xml:space="preserve"> PAGEREF _Toc363635482 \h </w:instrText>
        </w:r>
        <w:r w:rsidRPr="001D7F55">
          <w:rPr>
            <w:noProof/>
            <w:webHidden/>
          </w:rPr>
        </w:r>
        <w:r w:rsidRPr="001D7F55">
          <w:rPr>
            <w:noProof/>
            <w:webHidden/>
          </w:rPr>
          <w:fldChar w:fldCharType="separate"/>
        </w:r>
        <w:r w:rsidRPr="001D7F55">
          <w:rPr>
            <w:noProof/>
            <w:webHidden/>
          </w:rPr>
          <w:t>8</w:t>
        </w:r>
        <w:r w:rsidRPr="001D7F55">
          <w:rPr>
            <w:noProof/>
            <w:webHidden/>
          </w:rPr>
          <w:fldChar w:fldCharType="end"/>
        </w:r>
      </w:hyperlink>
    </w:p>
    <w:p w14:paraId="43A97A81"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83" w:history="1">
        <w:r w:rsidRPr="001D7F55">
          <w:rPr>
            <w:rStyle w:val="Hyperlink"/>
            <w:noProof/>
          </w:rPr>
          <w:t>Gambar 2.3 Ruang Fitur yang Terbentuk dengan Memanfaatkan Fitur x</w:t>
        </w:r>
        <w:r w:rsidRPr="001D7F55">
          <w:rPr>
            <w:rStyle w:val="Hyperlink"/>
            <w:noProof/>
            <w:vertAlign w:val="superscript"/>
          </w:rPr>
          <w:t>2</w:t>
        </w:r>
        <w:r w:rsidRPr="001D7F55">
          <w:rPr>
            <w:rStyle w:val="Hyperlink"/>
            <w:noProof/>
          </w:rPr>
          <w:t>+y</w:t>
        </w:r>
        <w:r w:rsidRPr="001D7F55">
          <w:rPr>
            <w:rStyle w:val="Hyperlink"/>
            <w:noProof/>
            <w:vertAlign w:val="superscript"/>
          </w:rPr>
          <w:t>2</w:t>
        </w:r>
        <w:r w:rsidRPr="001D7F55">
          <w:rPr>
            <w:noProof/>
            <w:webHidden/>
          </w:rPr>
          <w:tab/>
        </w:r>
        <w:r w:rsidRPr="001D7F55">
          <w:rPr>
            <w:noProof/>
            <w:webHidden/>
          </w:rPr>
          <w:fldChar w:fldCharType="begin"/>
        </w:r>
        <w:r w:rsidRPr="001D7F55">
          <w:rPr>
            <w:noProof/>
            <w:webHidden/>
          </w:rPr>
          <w:instrText xml:space="preserve"> PAGEREF _Toc363635483 \h </w:instrText>
        </w:r>
        <w:r w:rsidRPr="001D7F55">
          <w:rPr>
            <w:noProof/>
            <w:webHidden/>
          </w:rPr>
        </w:r>
        <w:r w:rsidRPr="001D7F55">
          <w:rPr>
            <w:noProof/>
            <w:webHidden/>
          </w:rPr>
          <w:fldChar w:fldCharType="separate"/>
        </w:r>
        <w:r w:rsidRPr="001D7F55">
          <w:rPr>
            <w:noProof/>
            <w:webHidden/>
          </w:rPr>
          <w:t>8</w:t>
        </w:r>
        <w:r w:rsidRPr="001D7F55">
          <w:rPr>
            <w:noProof/>
            <w:webHidden/>
          </w:rPr>
          <w:fldChar w:fldCharType="end"/>
        </w:r>
      </w:hyperlink>
    </w:p>
    <w:p w14:paraId="57CD8A11"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84" w:history="1">
        <w:r w:rsidRPr="001D7F55">
          <w:rPr>
            <w:rStyle w:val="Hyperlink"/>
            <w:noProof/>
          </w:rPr>
          <w:t>Gambar 2.4 Alur Umum Transformasi Genotip Menjadi Fenotip pada Grammatical Evolution dan Sistem Biologi. (Conor, 2006)</w:t>
        </w:r>
        <w:r w:rsidRPr="001D7F55">
          <w:rPr>
            <w:noProof/>
            <w:webHidden/>
          </w:rPr>
          <w:tab/>
        </w:r>
        <w:r w:rsidRPr="001D7F55">
          <w:rPr>
            <w:noProof/>
            <w:webHidden/>
          </w:rPr>
          <w:fldChar w:fldCharType="begin"/>
        </w:r>
        <w:r w:rsidRPr="001D7F55">
          <w:rPr>
            <w:noProof/>
            <w:webHidden/>
          </w:rPr>
          <w:instrText xml:space="preserve"> PAGEREF _Toc363635484 \h </w:instrText>
        </w:r>
        <w:r w:rsidRPr="001D7F55">
          <w:rPr>
            <w:noProof/>
            <w:webHidden/>
          </w:rPr>
        </w:r>
        <w:r w:rsidRPr="001D7F55">
          <w:rPr>
            <w:noProof/>
            <w:webHidden/>
          </w:rPr>
          <w:fldChar w:fldCharType="separate"/>
        </w:r>
        <w:r w:rsidRPr="001D7F55">
          <w:rPr>
            <w:noProof/>
            <w:webHidden/>
          </w:rPr>
          <w:t>10</w:t>
        </w:r>
        <w:r w:rsidRPr="001D7F55">
          <w:rPr>
            <w:noProof/>
            <w:webHidden/>
          </w:rPr>
          <w:fldChar w:fldCharType="end"/>
        </w:r>
      </w:hyperlink>
    </w:p>
    <w:p w14:paraId="03369AE7"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85" w:history="1">
        <w:r w:rsidRPr="001D7F55">
          <w:rPr>
            <w:rStyle w:val="Hyperlink"/>
            <w:noProof/>
          </w:rPr>
          <w:t>Gambar 3.1 Skema Metode Penelitian.</w:t>
        </w:r>
        <w:r w:rsidRPr="001D7F55">
          <w:rPr>
            <w:noProof/>
            <w:webHidden/>
          </w:rPr>
          <w:tab/>
        </w:r>
        <w:r w:rsidRPr="001D7F55">
          <w:rPr>
            <w:noProof/>
            <w:webHidden/>
          </w:rPr>
          <w:fldChar w:fldCharType="begin"/>
        </w:r>
        <w:r w:rsidRPr="001D7F55">
          <w:rPr>
            <w:noProof/>
            <w:webHidden/>
          </w:rPr>
          <w:instrText xml:space="preserve"> PAGEREF _Toc363635485 \h </w:instrText>
        </w:r>
        <w:r w:rsidRPr="001D7F55">
          <w:rPr>
            <w:noProof/>
            <w:webHidden/>
          </w:rPr>
        </w:r>
        <w:r w:rsidRPr="001D7F55">
          <w:rPr>
            <w:noProof/>
            <w:webHidden/>
          </w:rPr>
          <w:fldChar w:fldCharType="separate"/>
        </w:r>
        <w:r w:rsidRPr="001D7F55">
          <w:rPr>
            <w:noProof/>
            <w:webHidden/>
          </w:rPr>
          <w:t>15</w:t>
        </w:r>
        <w:r w:rsidRPr="001D7F55">
          <w:rPr>
            <w:noProof/>
            <w:webHidden/>
          </w:rPr>
          <w:fldChar w:fldCharType="end"/>
        </w:r>
      </w:hyperlink>
    </w:p>
    <w:p w14:paraId="60E13288"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86" w:history="1">
        <w:r w:rsidRPr="001D7F55">
          <w:rPr>
            <w:rStyle w:val="Hyperlink"/>
            <w:noProof/>
          </w:rPr>
          <w:t>Gambar 3.2 Flowchart Sistem.</w:t>
        </w:r>
        <w:r w:rsidRPr="001D7F55">
          <w:rPr>
            <w:noProof/>
            <w:webHidden/>
          </w:rPr>
          <w:tab/>
        </w:r>
        <w:r w:rsidRPr="001D7F55">
          <w:rPr>
            <w:noProof/>
            <w:webHidden/>
          </w:rPr>
          <w:fldChar w:fldCharType="begin"/>
        </w:r>
        <w:r w:rsidRPr="001D7F55">
          <w:rPr>
            <w:noProof/>
            <w:webHidden/>
          </w:rPr>
          <w:instrText xml:space="preserve"> PAGEREF _Toc363635486 \h </w:instrText>
        </w:r>
        <w:r w:rsidRPr="001D7F55">
          <w:rPr>
            <w:noProof/>
            <w:webHidden/>
          </w:rPr>
        </w:r>
        <w:r w:rsidRPr="001D7F55">
          <w:rPr>
            <w:noProof/>
            <w:webHidden/>
          </w:rPr>
          <w:fldChar w:fldCharType="separate"/>
        </w:r>
        <w:r w:rsidRPr="001D7F55">
          <w:rPr>
            <w:noProof/>
            <w:webHidden/>
          </w:rPr>
          <w:t>16</w:t>
        </w:r>
        <w:r w:rsidRPr="001D7F55">
          <w:rPr>
            <w:noProof/>
            <w:webHidden/>
          </w:rPr>
          <w:fldChar w:fldCharType="end"/>
        </w:r>
      </w:hyperlink>
    </w:p>
    <w:p w14:paraId="3A5C8877"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87" w:history="1">
        <w:r w:rsidRPr="001D7F55">
          <w:rPr>
            <w:rStyle w:val="Hyperlink"/>
            <w:noProof/>
          </w:rPr>
          <w:t>Gambar 3.3 Grammar yang Digunakan.</w:t>
        </w:r>
        <w:r w:rsidRPr="001D7F55">
          <w:rPr>
            <w:noProof/>
            <w:webHidden/>
          </w:rPr>
          <w:tab/>
        </w:r>
        <w:r w:rsidRPr="001D7F55">
          <w:rPr>
            <w:noProof/>
            <w:webHidden/>
          </w:rPr>
          <w:fldChar w:fldCharType="begin"/>
        </w:r>
        <w:r w:rsidRPr="001D7F55">
          <w:rPr>
            <w:noProof/>
            <w:webHidden/>
          </w:rPr>
          <w:instrText xml:space="preserve"> PAGEREF _Toc363635487 \h </w:instrText>
        </w:r>
        <w:r w:rsidRPr="001D7F55">
          <w:rPr>
            <w:noProof/>
            <w:webHidden/>
          </w:rPr>
        </w:r>
        <w:r w:rsidRPr="001D7F55">
          <w:rPr>
            <w:noProof/>
            <w:webHidden/>
          </w:rPr>
          <w:fldChar w:fldCharType="separate"/>
        </w:r>
        <w:r w:rsidRPr="001D7F55">
          <w:rPr>
            <w:noProof/>
            <w:webHidden/>
          </w:rPr>
          <w:t>17</w:t>
        </w:r>
        <w:r w:rsidRPr="001D7F55">
          <w:rPr>
            <w:noProof/>
            <w:webHidden/>
          </w:rPr>
          <w:fldChar w:fldCharType="end"/>
        </w:r>
      </w:hyperlink>
    </w:p>
    <w:p w14:paraId="0AEC0DC8"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88" w:history="1">
        <w:r w:rsidRPr="001D7F55">
          <w:rPr>
            <w:rStyle w:val="Hyperlink"/>
            <w:noProof/>
          </w:rPr>
          <w:t>Gambar 3.4 Fungsi Transformasi untuk Mengubah Genotip Menjadi Fitur.</w:t>
        </w:r>
        <w:r w:rsidRPr="001D7F55">
          <w:rPr>
            <w:noProof/>
            <w:webHidden/>
          </w:rPr>
          <w:tab/>
        </w:r>
        <w:r w:rsidRPr="001D7F55">
          <w:rPr>
            <w:noProof/>
            <w:webHidden/>
          </w:rPr>
          <w:fldChar w:fldCharType="begin"/>
        </w:r>
        <w:r w:rsidRPr="001D7F55">
          <w:rPr>
            <w:noProof/>
            <w:webHidden/>
          </w:rPr>
          <w:instrText xml:space="preserve"> PAGEREF _Toc363635488 \h </w:instrText>
        </w:r>
        <w:r w:rsidRPr="001D7F55">
          <w:rPr>
            <w:noProof/>
            <w:webHidden/>
          </w:rPr>
        </w:r>
        <w:r w:rsidRPr="001D7F55">
          <w:rPr>
            <w:noProof/>
            <w:webHidden/>
          </w:rPr>
          <w:fldChar w:fldCharType="separate"/>
        </w:r>
        <w:r w:rsidRPr="001D7F55">
          <w:rPr>
            <w:noProof/>
            <w:webHidden/>
          </w:rPr>
          <w:t>19</w:t>
        </w:r>
        <w:r w:rsidRPr="001D7F55">
          <w:rPr>
            <w:noProof/>
            <w:webHidden/>
          </w:rPr>
          <w:fldChar w:fldCharType="end"/>
        </w:r>
      </w:hyperlink>
    </w:p>
    <w:p w14:paraId="1CD96F40"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89" w:history="1">
        <w:r w:rsidRPr="001D7F55">
          <w:rPr>
            <w:rStyle w:val="Hyperlink"/>
            <w:noProof/>
          </w:rPr>
          <w:t>Gambar 3.5 Fungsi Proyeksi dan Normalisasi Data</w:t>
        </w:r>
        <w:r w:rsidRPr="001D7F55">
          <w:rPr>
            <w:noProof/>
            <w:webHidden/>
          </w:rPr>
          <w:tab/>
        </w:r>
        <w:r w:rsidRPr="001D7F55">
          <w:rPr>
            <w:noProof/>
            <w:webHidden/>
          </w:rPr>
          <w:fldChar w:fldCharType="begin"/>
        </w:r>
        <w:r w:rsidRPr="001D7F55">
          <w:rPr>
            <w:noProof/>
            <w:webHidden/>
          </w:rPr>
          <w:instrText xml:space="preserve"> PAGEREF _Toc363635489 \h </w:instrText>
        </w:r>
        <w:r w:rsidRPr="001D7F55">
          <w:rPr>
            <w:noProof/>
            <w:webHidden/>
          </w:rPr>
        </w:r>
        <w:r w:rsidRPr="001D7F55">
          <w:rPr>
            <w:noProof/>
            <w:webHidden/>
          </w:rPr>
          <w:fldChar w:fldCharType="separate"/>
        </w:r>
        <w:r w:rsidRPr="001D7F55">
          <w:rPr>
            <w:noProof/>
            <w:webHidden/>
          </w:rPr>
          <w:t>20</w:t>
        </w:r>
        <w:r w:rsidRPr="001D7F55">
          <w:rPr>
            <w:noProof/>
            <w:webHidden/>
          </w:rPr>
          <w:fldChar w:fldCharType="end"/>
        </w:r>
      </w:hyperlink>
    </w:p>
    <w:p w14:paraId="5C8DA990"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90" w:history="1">
        <w:r w:rsidRPr="001D7F55">
          <w:rPr>
            <w:rStyle w:val="Hyperlink"/>
            <w:noProof/>
          </w:rPr>
          <w:t>Gambar 3.6 Perubahan Nilai Fitness Maksimum dalam 100 Generasi</w:t>
        </w:r>
        <w:r w:rsidRPr="001D7F55">
          <w:rPr>
            <w:noProof/>
            <w:webHidden/>
          </w:rPr>
          <w:tab/>
        </w:r>
        <w:r w:rsidRPr="001D7F55">
          <w:rPr>
            <w:noProof/>
            <w:webHidden/>
          </w:rPr>
          <w:fldChar w:fldCharType="begin"/>
        </w:r>
        <w:r w:rsidRPr="001D7F55">
          <w:rPr>
            <w:noProof/>
            <w:webHidden/>
          </w:rPr>
          <w:instrText xml:space="preserve"> PAGEREF _Toc363635490 \h </w:instrText>
        </w:r>
        <w:r w:rsidRPr="001D7F55">
          <w:rPr>
            <w:noProof/>
            <w:webHidden/>
          </w:rPr>
        </w:r>
        <w:r w:rsidRPr="001D7F55">
          <w:rPr>
            <w:noProof/>
            <w:webHidden/>
          </w:rPr>
          <w:fldChar w:fldCharType="separate"/>
        </w:r>
        <w:r w:rsidRPr="001D7F55">
          <w:rPr>
            <w:noProof/>
            <w:webHidden/>
          </w:rPr>
          <w:t>24</w:t>
        </w:r>
        <w:r w:rsidRPr="001D7F55">
          <w:rPr>
            <w:noProof/>
            <w:webHidden/>
          </w:rPr>
          <w:fldChar w:fldCharType="end"/>
        </w:r>
      </w:hyperlink>
    </w:p>
    <w:p w14:paraId="41AEE5CF"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91" w:history="1">
        <w:r w:rsidRPr="001D7F55">
          <w:rPr>
            <w:rStyle w:val="Hyperlink"/>
            <w:noProof/>
          </w:rPr>
          <w:t>Gambar 3.7 Flowchart GE Multi (Bagian 1)</w:t>
        </w:r>
        <w:r w:rsidRPr="001D7F55">
          <w:rPr>
            <w:noProof/>
            <w:webHidden/>
          </w:rPr>
          <w:tab/>
        </w:r>
        <w:r w:rsidRPr="001D7F55">
          <w:rPr>
            <w:noProof/>
            <w:webHidden/>
          </w:rPr>
          <w:fldChar w:fldCharType="begin"/>
        </w:r>
        <w:r w:rsidRPr="001D7F55">
          <w:rPr>
            <w:noProof/>
            <w:webHidden/>
          </w:rPr>
          <w:instrText xml:space="preserve"> PAGEREF _Toc363635491 \h </w:instrText>
        </w:r>
        <w:r w:rsidRPr="001D7F55">
          <w:rPr>
            <w:noProof/>
            <w:webHidden/>
          </w:rPr>
        </w:r>
        <w:r w:rsidRPr="001D7F55">
          <w:rPr>
            <w:noProof/>
            <w:webHidden/>
          </w:rPr>
          <w:fldChar w:fldCharType="separate"/>
        </w:r>
        <w:r w:rsidRPr="001D7F55">
          <w:rPr>
            <w:noProof/>
            <w:webHidden/>
          </w:rPr>
          <w:t>25</w:t>
        </w:r>
        <w:r w:rsidRPr="001D7F55">
          <w:rPr>
            <w:noProof/>
            <w:webHidden/>
          </w:rPr>
          <w:fldChar w:fldCharType="end"/>
        </w:r>
      </w:hyperlink>
    </w:p>
    <w:p w14:paraId="6DB310A3"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92" w:history="1">
        <w:r w:rsidRPr="001D7F55">
          <w:rPr>
            <w:rStyle w:val="Hyperlink"/>
            <w:noProof/>
          </w:rPr>
          <w:t>Gambar 3.8 Flowchart GE Multi (Bagian 2)</w:t>
        </w:r>
        <w:r w:rsidRPr="001D7F55">
          <w:rPr>
            <w:noProof/>
            <w:webHidden/>
          </w:rPr>
          <w:tab/>
        </w:r>
        <w:r w:rsidRPr="001D7F55">
          <w:rPr>
            <w:noProof/>
            <w:webHidden/>
          </w:rPr>
          <w:fldChar w:fldCharType="begin"/>
        </w:r>
        <w:r w:rsidRPr="001D7F55">
          <w:rPr>
            <w:noProof/>
            <w:webHidden/>
          </w:rPr>
          <w:instrText xml:space="preserve"> PAGEREF _Toc363635492 \h </w:instrText>
        </w:r>
        <w:r w:rsidRPr="001D7F55">
          <w:rPr>
            <w:noProof/>
            <w:webHidden/>
          </w:rPr>
        </w:r>
        <w:r w:rsidRPr="001D7F55">
          <w:rPr>
            <w:noProof/>
            <w:webHidden/>
          </w:rPr>
          <w:fldChar w:fldCharType="separate"/>
        </w:r>
        <w:r w:rsidRPr="001D7F55">
          <w:rPr>
            <w:noProof/>
            <w:webHidden/>
          </w:rPr>
          <w:t>26</w:t>
        </w:r>
        <w:r w:rsidRPr="001D7F55">
          <w:rPr>
            <w:noProof/>
            <w:webHidden/>
          </w:rPr>
          <w:fldChar w:fldCharType="end"/>
        </w:r>
      </w:hyperlink>
    </w:p>
    <w:p w14:paraId="09922046"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93" w:history="1">
        <w:r w:rsidRPr="001D7F55">
          <w:rPr>
            <w:rStyle w:val="Hyperlink"/>
            <w:noProof/>
          </w:rPr>
          <w:t>Gambar 3.9 Flowchart GE Multi (Bagian 3)</w:t>
        </w:r>
        <w:r w:rsidRPr="001D7F55">
          <w:rPr>
            <w:noProof/>
            <w:webHidden/>
          </w:rPr>
          <w:tab/>
        </w:r>
        <w:r w:rsidRPr="001D7F55">
          <w:rPr>
            <w:noProof/>
            <w:webHidden/>
          </w:rPr>
          <w:fldChar w:fldCharType="begin"/>
        </w:r>
        <w:r w:rsidRPr="001D7F55">
          <w:rPr>
            <w:noProof/>
            <w:webHidden/>
          </w:rPr>
          <w:instrText xml:space="preserve"> PAGEREF _Toc363635493 \h </w:instrText>
        </w:r>
        <w:r w:rsidRPr="001D7F55">
          <w:rPr>
            <w:noProof/>
            <w:webHidden/>
          </w:rPr>
        </w:r>
        <w:r w:rsidRPr="001D7F55">
          <w:rPr>
            <w:noProof/>
            <w:webHidden/>
          </w:rPr>
          <w:fldChar w:fldCharType="separate"/>
        </w:r>
        <w:r w:rsidRPr="001D7F55">
          <w:rPr>
            <w:noProof/>
            <w:webHidden/>
          </w:rPr>
          <w:t>27</w:t>
        </w:r>
        <w:r w:rsidRPr="001D7F55">
          <w:rPr>
            <w:noProof/>
            <w:webHidden/>
          </w:rPr>
          <w:fldChar w:fldCharType="end"/>
        </w:r>
      </w:hyperlink>
    </w:p>
    <w:p w14:paraId="45ECD5DA"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94" w:history="1">
        <w:r w:rsidRPr="001D7F55">
          <w:rPr>
            <w:rStyle w:val="Hyperlink"/>
            <w:noProof/>
          </w:rPr>
          <w:t>Gambar 3.10 Flowchart GE Multi (Bagian 4)</w:t>
        </w:r>
        <w:r w:rsidRPr="001D7F55">
          <w:rPr>
            <w:noProof/>
            <w:webHidden/>
          </w:rPr>
          <w:tab/>
        </w:r>
        <w:r w:rsidRPr="001D7F55">
          <w:rPr>
            <w:noProof/>
            <w:webHidden/>
          </w:rPr>
          <w:fldChar w:fldCharType="begin"/>
        </w:r>
        <w:r w:rsidRPr="001D7F55">
          <w:rPr>
            <w:noProof/>
            <w:webHidden/>
          </w:rPr>
          <w:instrText xml:space="preserve"> PAGEREF _Toc363635494 \h </w:instrText>
        </w:r>
        <w:r w:rsidRPr="001D7F55">
          <w:rPr>
            <w:noProof/>
            <w:webHidden/>
          </w:rPr>
        </w:r>
        <w:r w:rsidRPr="001D7F55">
          <w:rPr>
            <w:noProof/>
            <w:webHidden/>
          </w:rPr>
          <w:fldChar w:fldCharType="separate"/>
        </w:r>
        <w:r w:rsidRPr="001D7F55">
          <w:rPr>
            <w:noProof/>
            <w:webHidden/>
          </w:rPr>
          <w:t>28</w:t>
        </w:r>
        <w:r w:rsidRPr="001D7F55">
          <w:rPr>
            <w:noProof/>
            <w:webHidden/>
          </w:rPr>
          <w:fldChar w:fldCharType="end"/>
        </w:r>
      </w:hyperlink>
    </w:p>
    <w:p w14:paraId="29D4DD6B"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95" w:history="1">
        <w:r w:rsidRPr="001D7F55">
          <w:rPr>
            <w:rStyle w:val="Hyperlink"/>
            <w:noProof/>
          </w:rPr>
          <w:t>Gambar 3.11 Perubahan Nilai Fitness Maksimum dalam 100 Generasi pada Perulangan Kedua GE Tatami</w:t>
        </w:r>
        <w:r w:rsidRPr="001D7F55">
          <w:rPr>
            <w:noProof/>
            <w:webHidden/>
          </w:rPr>
          <w:tab/>
        </w:r>
        <w:r w:rsidRPr="001D7F55">
          <w:rPr>
            <w:noProof/>
            <w:webHidden/>
          </w:rPr>
          <w:fldChar w:fldCharType="begin"/>
        </w:r>
        <w:r w:rsidRPr="001D7F55">
          <w:rPr>
            <w:noProof/>
            <w:webHidden/>
          </w:rPr>
          <w:instrText xml:space="preserve"> PAGEREF _Toc363635495 \h </w:instrText>
        </w:r>
        <w:r w:rsidRPr="001D7F55">
          <w:rPr>
            <w:noProof/>
            <w:webHidden/>
          </w:rPr>
        </w:r>
        <w:r w:rsidRPr="001D7F55">
          <w:rPr>
            <w:noProof/>
            <w:webHidden/>
          </w:rPr>
          <w:fldChar w:fldCharType="separate"/>
        </w:r>
        <w:r w:rsidRPr="001D7F55">
          <w:rPr>
            <w:noProof/>
            <w:webHidden/>
          </w:rPr>
          <w:t>31</w:t>
        </w:r>
        <w:r w:rsidRPr="001D7F55">
          <w:rPr>
            <w:noProof/>
            <w:webHidden/>
          </w:rPr>
          <w:fldChar w:fldCharType="end"/>
        </w:r>
      </w:hyperlink>
    </w:p>
    <w:p w14:paraId="663F27D0"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96" w:history="1">
        <w:r w:rsidRPr="001D7F55">
          <w:rPr>
            <w:rStyle w:val="Hyperlink"/>
            <w:noProof/>
          </w:rPr>
          <w:t>Gambar 3.12 Flowchart GE Tatami.</w:t>
        </w:r>
        <w:r w:rsidRPr="001D7F55">
          <w:rPr>
            <w:noProof/>
            <w:webHidden/>
          </w:rPr>
          <w:tab/>
        </w:r>
        <w:r w:rsidRPr="001D7F55">
          <w:rPr>
            <w:noProof/>
            <w:webHidden/>
          </w:rPr>
          <w:fldChar w:fldCharType="begin"/>
        </w:r>
        <w:r w:rsidRPr="001D7F55">
          <w:rPr>
            <w:noProof/>
            <w:webHidden/>
          </w:rPr>
          <w:instrText xml:space="preserve"> PAGEREF _Toc363635496 \h </w:instrText>
        </w:r>
        <w:r w:rsidRPr="001D7F55">
          <w:rPr>
            <w:noProof/>
            <w:webHidden/>
          </w:rPr>
        </w:r>
        <w:r w:rsidRPr="001D7F55">
          <w:rPr>
            <w:noProof/>
            <w:webHidden/>
          </w:rPr>
          <w:fldChar w:fldCharType="separate"/>
        </w:r>
        <w:r w:rsidRPr="001D7F55">
          <w:rPr>
            <w:noProof/>
            <w:webHidden/>
          </w:rPr>
          <w:t>32</w:t>
        </w:r>
        <w:r w:rsidRPr="001D7F55">
          <w:rPr>
            <w:noProof/>
            <w:webHidden/>
          </w:rPr>
          <w:fldChar w:fldCharType="end"/>
        </w:r>
      </w:hyperlink>
    </w:p>
    <w:p w14:paraId="1FE73D84"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97" w:history="1">
        <w:r w:rsidRPr="001D7F55">
          <w:rPr>
            <w:rStyle w:val="Hyperlink"/>
            <w:noProof/>
          </w:rPr>
          <w:t>Gambar 4.1 Proyeksi data terhadap fitur (f1)/(f3).</w:t>
        </w:r>
        <w:r w:rsidRPr="001D7F55">
          <w:rPr>
            <w:noProof/>
            <w:webHidden/>
          </w:rPr>
          <w:tab/>
        </w:r>
        <w:r w:rsidRPr="001D7F55">
          <w:rPr>
            <w:noProof/>
            <w:webHidden/>
          </w:rPr>
          <w:fldChar w:fldCharType="begin"/>
        </w:r>
        <w:r w:rsidRPr="001D7F55">
          <w:rPr>
            <w:noProof/>
            <w:webHidden/>
          </w:rPr>
          <w:instrText xml:space="preserve"> PAGEREF _Toc363635497 \h </w:instrText>
        </w:r>
        <w:r w:rsidRPr="001D7F55">
          <w:rPr>
            <w:noProof/>
            <w:webHidden/>
          </w:rPr>
        </w:r>
        <w:r w:rsidRPr="001D7F55">
          <w:rPr>
            <w:noProof/>
            <w:webHidden/>
          </w:rPr>
          <w:fldChar w:fldCharType="separate"/>
        </w:r>
        <w:r w:rsidRPr="001D7F55">
          <w:rPr>
            <w:noProof/>
            <w:webHidden/>
          </w:rPr>
          <w:t>39</w:t>
        </w:r>
        <w:r w:rsidRPr="001D7F55">
          <w:rPr>
            <w:noProof/>
            <w:webHidden/>
          </w:rPr>
          <w:fldChar w:fldCharType="end"/>
        </w:r>
      </w:hyperlink>
    </w:p>
    <w:p w14:paraId="052FBA76"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98" w:history="1">
        <w:r w:rsidRPr="001D7F55">
          <w:rPr>
            <w:rStyle w:val="Hyperlink"/>
            <w:noProof/>
          </w:rPr>
          <w:t>Gambar 4.2 Proyeksi data terhadap fitur sqrt(sqr(((f4) * (sqrt(sqr(f1 + f1) / 2))) – (n1) + n1) / 2).</w:t>
        </w:r>
        <w:r w:rsidRPr="001D7F55">
          <w:rPr>
            <w:noProof/>
            <w:webHidden/>
          </w:rPr>
          <w:tab/>
        </w:r>
        <w:r w:rsidRPr="001D7F55">
          <w:rPr>
            <w:noProof/>
            <w:webHidden/>
          </w:rPr>
          <w:fldChar w:fldCharType="begin"/>
        </w:r>
        <w:r w:rsidRPr="001D7F55">
          <w:rPr>
            <w:noProof/>
            <w:webHidden/>
          </w:rPr>
          <w:instrText xml:space="preserve"> PAGEREF _Toc363635498 \h </w:instrText>
        </w:r>
        <w:r w:rsidRPr="001D7F55">
          <w:rPr>
            <w:noProof/>
            <w:webHidden/>
          </w:rPr>
        </w:r>
        <w:r w:rsidRPr="001D7F55">
          <w:rPr>
            <w:noProof/>
            <w:webHidden/>
          </w:rPr>
          <w:fldChar w:fldCharType="separate"/>
        </w:r>
        <w:r w:rsidRPr="001D7F55">
          <w:rPr>
            <w:noProof/>
            <w:webHidden/>
          </w:rPr>
          <w:t>40</w:t>
        </w:r>
        <w:r w:rsidRPr="001D7F55">
          <w:rPr>
            <w:noProof/>
            <w:webHidden/>
          </w:rPr>
          <w:fldChar w:fldCharType="end"/>
        </w:r>
      </w:hyperlink>
    </w:p>
    <w:p w14:paraId="1310FB9D"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499" w:history="1">
        <w:r w:rsidRPr="001D7F55">
          <w:rPr>
            <w:rStyle w:val="Hyperlink"/>
            <w:noProof/>
          </w:rPr>
          <w:t>Gambar 4.3 Proyeksi Data terhadap Fitur (f2) / (f1).</w:t>
        </w:r>
        <w:r w:rsidRPr="001D7F55">
          <w:rPr>
            <w:noProof/>
            <w:webHidden/>
          </w:rPr>
          <w:tab/>
        </w:r>
        <w:r w:rsidRPr="001D7F55">
          <w:rPr>
            <w:noProof/>
            <w:webHidden/>
          </w:rPr>
          <w:fldChar w:fldCharType="begin"/>
        </w:r>
        <w:r w:rsidRPr="001D7F55">
          <w:rPr>
            <w:noProof/>
            <w:webHidden/>
          </w:rPr>
          <w:instrText xml:space="preserve"> PAGEREF _Toc363635499 \h </w:instrText>
        </w:r>
        <w:r w:rsidRPr="001D7F55">
          <w:rPr>
            <w:noProof/>
            <w:webHidden/>
          </w:rPr>
        </w:r>
        <w:r w:rsidRPr="001D7F55">
          <w:rPr>
            <w:noProof/>
            <w:webHidden/>
          </w:rPr>
          <w:fldChar w:fldCharType="separate"/>
        </w:r>
        <w:r w:rsidRPr="001D7F55">
          <w:rPr>
            <w:noProof/>
            <w:webHidden/>
          </w:rPr>
          <w:t>47</w:t>
        </w:r>
        <w:r w:rsidRPr="001D7F55">
          <w:rPr>
            <w:noProof/>
            <w:webHidden/>
          </w:rPr>
          <w:fldChar w:fldCharType="end"/>
        </w:r>
      </w:hyperlink>
    </w:p>
    <w:p w14:paraId="0D917919"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00" w:history="1">
        <w:r w:rsidRPr="001D7F55">
          <w:rPr>
            <w:rStyle w:val="Hyperlink"/>
            <w:noProof/>
          </w:rPr>
          <w:t>Gambar 4.4 Proyeksi Data terhadap Fitur (f5) / (f4)</w:t>
        </w:r>
        <w:r w:rsidRPr="001D7F55">
          <w:rPr>
            <w:noProof/>
            <w:webHidden/>
          </w:rPr>
          <w:tab/>
        </w:r>
        <w:r w:rsidRPr="001D7F55">
          <w:rPr>
            <w:noProof/>
            <w:webHidden/>
          </w:rPr>
          <w:fldChar w:fldCharType="begin"/>
        </w:r>
        <w:r w:rsidRPr="001D7F55">
          <w:rPr>
            <w:noProof/>
            <w:webHidden/>
          </w:rPr>
          <w:instrText xml:space="preserve"> PAGEREF _Toc363635500 \h </w:instrText>
        </w:r>
        <w:r w:rsidRPr="001D7F55">
          <w:rPr>
            <w:noProof/>
            <w:webHidden/>
          </w:rPr>
        </w:r>
        <w:r w:rsidRPr="001D7F55">
          <w:rPr>
            <w:noProof/>
            <w:webHidden/>
          </w:rPr>
          <w:fldChar w:fldCharType="separate"/>
        </w:r>
        <w:r w:rsidRPr="001D7F55">
          <w:rPr>
            <w:noProof/>
            <w:webHidden/>
          </w:rPr>
          <w:t>47</w:t>
        </w:r>
        <w:r w:rsidRPr="001D7F55">
          <w:rPr>
            <w:noProof/>
            <w:webHidden/>
          </w:rPr>
          <w:fldChar w:fldCharType="end"/>
        </w:r>
      </w:hyperlink>
    </w:p>
    <w:p w14:paraId="20DF7D5D"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01" w:history="1">
        <w:r w:rsidRPr="001D7F55">
          <w:rPr>
            <w:rStyle w:val="Hyperlink"/>
            <w:noProof/>
          </w:rPr>
          <w:t>Gambar 4.5 Proyeksi Data terhadap Fitur (f2) / (f1) dan Fitur (f1) / (f3) dengan Decission Tree Classifier</w:t>
        </w:r>
        <w:r w:rsidRPr="001D7F55">
          <w:rPr>
            <w:noProof/>
            <w:webHidden/>
          </w:rPr>
          <w:tab/>
        </w:r>
        <w:r w:rsidRPr="001D7F55">
          <w:rPr>
            <w:noProof/>
            <w:webHidden/>
          </w:rPr>
          <w:fldChar w:fldCharType="begin"/>
        </w:r>
        <w:r w:rsidRPr="001D7F55">
          <w:rPr>
            <w:noProof/>
            <w:webHidden/>
          </w:rPr>
          <w:instrText xml:space="preserve"> PAGEREF _Toc363635501 \h </w:instrText>
        </w:r>
        <w:r w:rsidRPr="001D7F55">
          <w:rPr>
            <w:noProof/>
            <w:webHidden/>
          </w:rPr>
        </w:r>
        <w:r w:rsidRPr="001D7F55">
          <w:rPr>
            <w:noProof/>
            <w:webHidden/>
          </w:rPr>
          <w:fldChar w:fldCharType="separate"/>
        </w:r>
        <w:r w:rsidRPr="001D7F55">
          <w:rPr>
            <w:noProof/>
            <w:webHidden/>
          </w:rPr>
          <w:t>48</w:t>
        </w:r>
        <w:r w:rsidRPr="001D7F55">
          <w:rPr>
            <w:noProof/>
            <w:webHidden/>
          </w:rPr>
          <w:fldChar w:fldCharType="end"/>
        </w:r>
      </w:hyperlink>
    </w:p>
    <w:p w14:paraId="38D924FD"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02" w:history="1">
        <w:r w:rsidRPr="001D7F55">
          <w:rPr>
            <w:rStyle w:val="Hyperlink"/>
            <w:noProof/>
          </w:rPr>
          <w:t>Gambar 4.6 Decission Tree yang Terbentuk Berdasarkan Penggunaan Fitur-Fitur yang di-generate oleh GE Tatami.</w:t>
        </w:r>
        <w:r w:rsidRPr="001D7F55">
          <w:rPr>
            <w:noProof/>
            <w:webHidden/>
          </w:rPr>
          <w:tab/>
        </w:r>
        <w:r w:rsidRPr="001D7F55">
          <w:rPr>
            <w:noProof/>
            <w:webHidden/>
          </w:rPr>
          <w:fldChar w:fldCharType="begin"/>
        </w:r>
        <w:r w:rsidRPr="001D7F55">
          <w:rPr>
            <w:noProof/>
            <w:webHidden/>
          </w:rPr>
          <w:instrText xml:space="preserve"> PAGEREF _Toc363635502 \h </w:instrText>
        </w:r>
        <w:r w:rsidRPr="001D7F55">
          <w:rPr>
            <w:noProof/>
            <w:webHidden/>
          </w:rPr>
        </w:r>
        <w:r w:rsidRPr="001D7F55">
          <w:rPr>
            <w:noProof/>
            <w:webHidden/>
          </w:rPr>
          <w:fldChar w:fldCharType="separate"/>
        </w:r>
        <w:r w:rsidRPr="001D7F55">
          <w:rPr>
            <w:noProof/>
            <w:webHidden/>
          </w:rPr>
          <w:t>49</w:t>
        </w:r>
        <w:r w:rsidRPr="001D7F55">
          <w:rPr>
            <w:noProof/>
            <w:webHidden/>
          </w:rPr>
          <w:fldChar w:fldCharType="end"/>
        </w:r>
      </w:hyperlink>
    </w:p>
    <w:p w14:paraId="7D6CCD55"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03" w:history="1">
        <w:r w:rsidRPr="001D7F55">
          <w:rPr>
            <w:rStyle w:val="Hyperlink"/>
            <w:noProof/>
          </w:rPr>
          <w:t>Gambar 4.7 Proyeksi Data terhadap Fitur (f2) / (f1) dan Fitur (f1) / (f3) dengan SVM Classifier.</w:t>
        </w:r>
        <w:r w:rsidRPr="001D7F55">
          <w:rPr>
            <w:noProof/>
            <w:webHidden/>
          </w:rPr>
          <w:tab/>
        </w:r>
        <w:r w:rsidRPr="001D7F55">
          <w:rPr>
            <w:noProof/>
            <w:webHidden/>
          </w:rPr>
          <w:fldChar w:fldCharType="begin"/>
        </w:r>
        <w:r w:rsidRPr="001D7F55">
          <w:rPr>
            <w:noProof/>
            <w:webHidden/>
          </w:rPr>
          <w:instrText xml:space="preserve"> PAGEREF _Toc363635503 \h </w:instrText>
        </w:r>
        <w:r w:rsidRPr="001D7F55">
          <w:rPr>
            <w:noProof/>
            <w:webHidden/>
          </w:rPr>
        </w:r>
        <w:r w:rsidRPr="001D7F55">
          <w:rPr>
            <w:noProof/>
            <w:webHidden/>
          </w:rPr>
          <w:fldChar w:fldCharType="separate"/>
        </w:r>
        <w:r w:rsidRPr="001D7F55">
          <w:rPr>
            <w:noProof/>
            <w:webHidden/>
          </w:rPr>
          <w:t>50</w:t>
        </w:r>
        <w:r w:rsidRPr="001D7F55">
          <w:rPr>
            <w:noProof/>
            <w:webHidden/>
          </w:rPr>
          <w:fldChar w:fldCharType="end"/>
        </w:r>
      </w:hyperlink>
    </w:p>
    <w:p w14:paraId="6523D656" w14:textId="51B381C7" w:rsidR="004F5332" w:rsidRPr="001D7F55" w:rsidRDefault="006A65AA" w:rsidP="004F5332">
      <w:pPr>
        <w:spacing w:line="360" w:lineRule="auto"/>
        <w:sectPr w:rsidR="004F5332" w:rsidRPr="001D7F55" w:rsidSect="00DC2DCF">
          <w:pgSz w:w="11907" w:h="16840" w:code="9"/>
          <w:pgMar w:top="1985" w:right="1701" w:bottom="1701" w:left="2268" w:header="720" w:footer="720" w:gutter="0"/>
          <w:pgNumType w:fmt="lowerRoman"/>
          <w:cols w:space="720"/>
          <w:docGrid w:linePitch="360"/>
        </w:sectPr>
      </w:pPr>
      <w:r w:rsidRPr="001D7F55">
        <w:fldChar w:fldCharType="end"/>
      </w:r>
    </w:p>
    <w:p w14:paraId="1BB25B2F" w14:textId="67113607" w:rsidR="00421207" w:rsidRPr="001D7F55" w:rsidRDefault="00421207" w:rsidP="00421207">
      <w:pPr>
        <w:pStyle w:val="Standard"/>
        <w:jc w:val="both"/>
        <w:rPr>
          <w:lang w:val="id-ID"/>
        </w:rPr>
      </w:pPr>
    </w:p>
    <w:p w14:paraId="6256D56E" w14:textId="77777777" w:rsidR="00421207" w:rsidRPr="001D7F55" w:rsidRDefault="00421207" w:rsidP="00421207">
      <w:pPr>
        <w:pStyle w:val="Heading1"/>
        <w:numPr>
          <w:ilvl w:val="0"/>
          <w:numId w:val="0"/>
        </w:numPr>
        <w:rPr>
          <w:lang w:val="id-ID"/>
        </w:rPr>
      </w:pPr>
      <w:bookmarkStart w:id="10" w:name="_Toc363635420"/>
      <w:r w:rsidRPr="001D7F55">
        <w:rPr>
          <w:lang w:val="id-ID"/>
        </w:rPr>
        <w:t>DAFTAR TABEL</w:t>
      </w:r>
      <w:bookmarkEnd w:id="10"/>
    </w:p>
    <w:p w14:paraId="3846BC58" w14:textId="77777777" w:rsidR="00421207" w:rsidRPr="001D7F55" w:rsidRDefault="00421207" w:rsidP="00421207">
      <w:pPr>
        <w:pStyle w:val="IsiParagraf"/>
        <w:jc w:val="right"/>
        <w:rPr>
          <w:lang w:val="id-ID"/>
        </w:rPr>
      </w:pPr>
    </w:p>
    <w:p w14:paraId="0CB45E94" w14:textId="77777777" w:rsidR="00421207" w:rsidRPr="001D7F55" w:rsidRDefault="00421207" w:rsidP="00421207">
      <w:pPr>
        <w:pStyle w:val="IsiParagraf"/>
        <w:jc w:val="right"/>
        <w:rPr>
          <w:lang w:val="id-ID"/>
        </w:rPr>
      </w:pPr>
      <w:r w:rsidRPr="001D7F55">
        <w:rPr>
          <w:lang w:val="id-ID"/>
        </w:rPr>
        <w:t>Halaman</w:t>
      </w:r>
    </w:p>
    <w:p w14:paraId="5F69CE02" w14:textId="77777777" w:rsidR="00434B9D" w:rsidRPr="001D7F55" w:rsidRDefault="004F5332">
      <w:pPr>
        <w:pStyle w:val="TableofFigures"/>
        <w:tabs>
          <w:tab w:val="right" w:leader="dot" w:pos="7928"/>
        </w:tabs>
        <w:rPr>
          <w:rFonts w:asciiTheme="minorHAnsi" w:eastAsiaTheme="minorEastAsia" w:hAnsiTheme="minorHAnsi" w:cstheme="minorBidi"/>
          <w:noProof/>
          <w:sz w:val="22"/>
          <w:lang w:eastAsia="id-ID"/>
        </w:rPr>
      </w:pPr>
      <w:r w:rsidRPr="001D7F55">
        <w:fldChar w:fldCharType="begin"/>
      </w:r>
      <w:r w:rsidRPr="001D7F55">
        <w:instrText xml:space="preserve"> TOC \h \z \c "Tabel" </w:instrText>
      </w:r>
      <w:r w:rsidRPr="001D7F55">
        <w:fldChar w:fldCharType="separate"/>
      </w:r>
      <w:hyperlink w:anchor="_Toc363635504" w:history="1">
        <w:r w:rsidR="00434B9D" w:rsidRPr="001D7F55">
          <w:rPr>
            <w:rStyle w:val="Hyperlink"/>
            <w:noProof/>
          </w:rPr>
          <w:t>Tabel 2.1 Contoh Data Numerik</w:t>
        </w:r>
        <w:r w:rsidR="00434B9D" w:rsidRPr="001D7F55">
          <w:rPr>
            <w:noProof/>
            <w:webHidden/>
          </w:rPr>
          <w:tab/>
        </w:r>
        <w:r w:rsidR="00434B9D" w:rsidRPr="001D7F55">
          <w:rPr>
            <w:noProof/>
            <w:webHidden/>
          </w:rPr>
          <w:fldChar w:fldCharType="begin"/>
        </w:r>
        <w:r w:rsidR="00434B9D" w:rsidRPr="001D7F55">
          <w:rPr>
            <w:noProof/>
            <w:webHidden/>
          </w:rPr>
          <w:instrText xml:space="preserve"> PAGEREF _Toc363635504 \h </w:instrText>
        </w:r>
        <w:r w:rsidR="00434B9D" w:rsidRPr="001D7F55">
          <w:rPr>
            <w:noProof/>
            <w:webHidden/>
          </w:rPr>
        </w:r>
        <w:r w:rsidR="00434B9D" w:rsidRPr="001D7F55">
          <w:rPr>
            <w:noProof/>
            <w:webHidden/>
          </w:rPr>
          <w:fldChar w:fldCharType="separate"/>
        </w:r>
        <w:r w:rsidR="00434B9D" w:rsidRPr="001D7F55">
          <w:rPr>
            <w:noProof/>
            <w:webHidden/>
          </w:rPr>
          <w:t>6</w:t>
        </w:r>
        <w:r w:rsidR="00434B9D" w:rsidRPr="001D7F55">
          <w:rPr>
            <w:noProof/>
            <w:webHidden/>
          </w:rPr>
          <w:fldChar w:fldCharType="end"/>
        </w:r>
      </w:hyperlink>
    </w:p>
    <w:p w14:paraId="79111032"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05" w:history="1">
        <w:r w:rsidRPr="001D7F55">
          <w:rPr>
            <w:rStyle w:val="Hyperlink"/>
            <w:noProof/>
          </w:rPr>
          <w:t>Tabel 2.2 Contoh Grammar</w:t>
        </w:r>
        <w:r w:rsidRPr="001D7F55">
          <w:rPr>
            <w:noProof/>
            <w:webHidden/>
          </w:rPr>
          <w:tab/>
        </w:r>
        <w:r w:rsidRPr="001D7F55">
          <w:rPr>
            <w:noProof/>
            <w:webHidden/>
          </w:rPr>
          <w:fldChar w:fldCharType="begin"/>
        </w:r>
        <w:r w:rsidRPr="001D7F55">
          <w:rPr>
            <w:noProof/>
            <w:webHidden/>
          </w:rPr>
          <w:instrText xml:space="preserve"> PAGEREF _Toc363635505 \h </w:instrText>
        </w:r>
        <w:r w:rsidRPr="001D7F55">
          <w:rPr>
            <w:noProof/>
            <w:webHidden/>
          </w:rPr>
        </w:r>
        <w:r w:rsidRPr="001D7F55">
          <w:rPr>
            <w:noProof/>
            <w:webHidden/>
          </w:rPr>
          <w:fldChar w:fldCharType="separate"/>
        </w:r>
        <w:r w:rsidRPr="001D7F55">
          <w:rPr>
            <w:noProof/>
            <w:webHidden/>
          </w:rPr>
          <w:t>11</w:t>
        </w:r>
        <w:r w:rsidRPr="001D7F55">
          <w:rPr>
            <w:noProof/>
            <w:webHidden/>
          </w:rPr>
          <w:fldChar w:fldCharType="end"/>
        </w:r>
      </w:hyperlink>
    </w:p>
    <w:p w14:paraId="1EA73677"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06" w:history="1">
        <w:r w:rsidRPr="001D7F55">
          <w:rPr>
            <w:rStyle w:val="Hyperlink"/>
            <w:noProof/>
          </w:rPr>
          <w:t>Tabel 2.3 Segmen-Segmen Genotip</w:t>
        </w:r>
        <w:r w:rsidRPr="001D7F55">
          <w:rPr>
            <w:noProof/>
            <w:webHidden/>
          </w:rPr>
          <w:tab/>
        </w:r>
        <w:r w:rsidRPr="001D7F55">
          <w:rPr>
            <w:noProof/>
            <w:webHidden/>
          </w:rPr>
          <w:fldChar w:fldCharType="begin"/>
        </w:r>
        <w:r w:rsidRPr="001D7F55">
          <w:rPr>
            <w:noProof/>
            <w:webHidden/>
          </w:rPr>
          <w:instrText xml:space="preserve"> PAGEREF _Toc363635506 \h </w:instrText>
        </w:r>
        <w:r w:rsidRPr="001D7F55">
          <w:rPr>
            <w:noProof/>
            <w:webHidden/>
          </w:rPr>
        </w:r>
        <w:r w:rsidRPr="001D7F55">
          <w:rPr>
            <w:noProof/>
            <w:webHidden/>
          </w:rPr>
          <w:fldChar w:fldCharType="separate"/>
        </w:r>
        <w:r w:rsidRPr="001D7F55">
          <w:rPr>
            <w:noProof/>
            <w:webHidden/>
          </w:rPr>
          <w:t>11</w:t>
        </w:r>
        <w:r w:rsidRPr="001D7F55">
          <w:rPr>
            <w:noProof/>
            <w:webHidden/>
          </w:rPr>
          <w:fldChar w:fldCharType="end"/>
        </w:r>
      </w:hyperlink>
    </w:p>
    <w:p w14:paraId="0FE14714"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07" w:history="1">
        <w:r w:rsidRPr="001D7F55">
          <w:rPr>
            <w:rStyle w:val="Hyperlink"/>
            <w:noProof/>
          </w:rPr>
          <w:t>Tabel 3.1 Prediksi Classifier dan Fakta</w:t>
        </w:r>
        <w:r w:rsidRPr="001D7F55">
          <w:rPr>
            <w:noProof/>
            <w:webHidden/>
          </w:rPr>
          <w:tab/>
        </w:r>
        <w:r w:rsidRPr="001D7F55">
          <w:rPr>
            <w:noProof/>
            <w:webHidden/>
          </w:rPr>
          <w:fldChar w:fldCharType="begin"/>
        </w:r>
        <w:r w:rsidRPr="001D7F55">
          <w:rPr>
            <w:noProof/>
            <w:webHidden/>
          </w:rPr>
          <w:instrText xml:space="preserve"> PAGEREF _Toc363635507 \h </w:instrText>
        </w:r>
        <w:r w:rsidRPr="001D7F55">
          <w:rPr>
            <w:noProof/>
            <w:webHidden/>
          </w:rPr>
        </w:r>
        <w:r w:rsidRPr="001D7F55">
          <w:rPr>
            <w:noProof/>
            <w:webHidden/>
          </w:rPr>
          <w:fldChar w:fldCharType="separate"/>
        </w:r>
        <w:r w:rsidRPr="001D7F55">
          <w:rPr>
            <w:noProof/>
            <w:webHidden/>
          </w:rPr>
          <w:t>21</w:t>
        </w:r>
        <w:r w:rsidRPr="001D7F55">
          <w:rPr>
            <w:noProof/>
            <w:webHidden/>
          </w:rPr>
          <w:fldChar w:fldCharType="end"/>
        </w:r>
      </w:hyperlink>
    </w:p>
    <w:p w14:paraId="5070878E"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08" w:history="1">
        <w:r w:rsidRPr="001D7F55">
          <w:rPr>
            <w:rStyle w:val="Hyperlink"/>
            <w:noProof/>
          </w:rPr>
          <w:t>Tabel 4.1 Hasil Pengujian pada Dataset Sintesis 01</w:t>
        </w:r>
        <w:r w:rsidRPr="001D7F55">
          <w:rPr>
            <w:noProof/>
            <w:webHidden/>
          </w:rPr>
          <w:tab/>
        </w:r>
        <w:r w:rsidRPr="001D7F55">
          <w:rPr>
            <w:noProof/>
            <w:webHidden/>
          </w:rPr>
          <w:fldChar w:fldCharType="begin"/>
        </w:r>
        <w:r w:rsidRPr="001D7F55">
          <w:rPr>
            <w:noProof/>
            <w:webHidden/>
          </w:rPr>
          <w:instrText xml:space="preserve"> PAGEREF _Toc363635508 \h </w:instrText>
        </w:r>
        <w:r w:rsidRPr="001D7F55">
          <w:rPr>
            <w:noProof/>
            <w:webHidden/>
          </w:rPr>
        </w:r>
        <w:r w:rsidRPr="001D7F55">
          <w:rPr>
            <w:noProof/>
            <w:webHidden/>
          </w:rPr>
          <w:fldChar w:fldCharType="separate"/>
        </w:r>
        <w:r w:rsidRPr="001D7F55">
          <w:rPr>
            <w:noProof/>
            <w:webHidden/>
          </w:rPr>
          <w:t>35</w:t>
        </w:r>
        <w:r w:rsidRPr="001D7F55">
          <w:rPr>
            <w:noProof/>
            <w:webHidden/>
          </w:rPr>
          <w:fldChar w:fldCharType="end"/>
        </w:r>
      </w:hyperlink>
    </w:p>
    <w:p w14:paraId="080D42C2"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09" w:history="1">
        <w:r w:rsidRPr="001D7F55">
          <w:rPr>
            <w:rStyle w:val="Hyperlink"/>
            <w:noProof/>
          </w:rPr>
          <w:t>Tabel 4.2 Hasil Pengujian pada Dataset Sintesis 02</w:t>
        </w:r>
        <w:r w:rsidRPr="001D7F55">
          <w:rPr>
            <w:noProof/>
            <w:webHidden/>
          </w:rPr>
          <w:tab/>
        </w:r>
        <w:r w:rsidRPr="001D7F55">
          <w:rPr>
            <w:noProof/>
            <w:webHidden/>
          </w:rPr>
          <w:fldChar w:fldCharType="begin"/>
        </w:r>
        <w:r w:rsidRPr="001D7F55">
          <w:rPr>
            <w:noProof/>
            <w:webHidden/>
          </w:rPr>
          <w:instrText xml:space="preserve"> PAGEREF _Toc363635509 \h </w:instrText>
        </w:r>
        <w:r w:rsidRPr="001D7F55">
          <w:rPr>
            <w:noProof/>
            <w:webHidden/>
          </w:rPr>
        </w:r>
        <w:r w:rsidRPr="001D7F55">
          <w:rPr>
            <w:noProof/>
            <w:webHidden/>
          </w:rPr>
          <w:fldChar w:fldCharType="separate"/>
        </w:r>
        <w:r w:rsidRPr="001D7F55">
          <w:rPr>
            <w:noProof/>
            <w:webHidden/>
          </w:rPr>
          <w:t>37</w:t>
        </w:r>
        <w:r w:rsidRPr="001D7F55">
          <w:rPr>
            <w:noProof/>
            <w:webHidden/>
          </w:rPr>
          <w:fldChar w:fldCharType="end"/>
        </w:r>
      </w:hyperlink>
    </w:p>
    <w:p w14:paraId="7FC6BCBA"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10" w:history="1">
        <w:r w:rsidRPr="001D7F55">
          <w:rPr>
            <w:rStyle w:val="Hyperlink"/>
            <w:noProof/>
          </w:rPr>
          <w:t>Tabel 4.3 Hasil Pengujian pada Dataset Sintesis 03</w:t>
        </w:r>
        <w:r w:rsidRPr="001D7F55">
          <w:rPr>
            <w:noProof/>
            <w:webHidden/>
          </w:rPr>
          <w:tab/>
        </w:r>
        <w:r w:rsidRPr="001D7F55">
          <w:rPr>
            <w:noProof/>
            <w:webHidden/>
          </w:rPr>
          <w:fldChar w:fldCharType="begin"/>
        </w:r>
        <w:r w:rsidRPr="001D7F55">
          <w:rPr>
            <w:noProof/>
            <w:webHidden/>
          </w:rPr>
          <w:instrText xml:space="preserve"> PAGEREF _Toc363635510 \h </w:instrText>
        </w:r>
        <w:r w:rsidRPr="001D7F55">
          <w:rPr>
            <w:noProof/>
            <w:webHidden/>
          </w:rPr>
        </w:r>
        <w:r w:rsidRPr="001D7F55">
          <w:rPr>
            <w:noProof/>
            <w:webHidden/>
          </w:rPr>
          <w:fldChar w:fldCharType="separate"/>
        </w:r>
        <w:r w:rsidRPr="001D7F55">
          <w:rPr>
            <w:noProof/>
            <w:webHidden/>
          </w:rPr>
          <w:t>40</w:t>
        </w:r>
        <w:r w:rsidRPr="001D7F55">
          <w:rPr>
            <w:noProof/>
            <w:webHidden/>
          </w:rPr>
          <w:fldChar w:fldCharType="end"/>
        </w:r>
      </w:hyperlink>
    </w:p>
    <w:p w14:paraId="06432AE1"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11" w:history="1">
        <w:r w:rsidRPr="001D7F55">
          <w:rPr>
            <w:rStyle w:val="Hyperlink"/>
            <w:noProof/>
          </w:rPr>
          <w:t>Tabel 4.4 Hasil Pengujian pada Dataset Iris.</w:t>
        </w:r>
        <w:r w:rsidRPr="001D7F55">
          <w:rPr>
            <w:noProof/>
            <w:webHidden/>
          </w:rPr>
          <w:tab/>
        </w:r>
        <w:r w:rsidRPr="001D7F55">
          <w:rPr>
            <w:noProof/>
            <w:webHidden/>
          </w:rPr>
          <w:fldChar w:fldCharType="begin"/>
        </w:r>
        <w:r w:rsidRPr="001D7F55">
          <w:rPr>
            <w:noProof/>
            <w:webHidden/>
          </w:rPr>
          <w:instrText xml:space="preserve"> PAGEREF _Toc363635511 \h </w:instrText>
        </w:r>
        <w:r w:rsidRPr="001D7F55">
          <w:rPr>
            <w:noProof/>
            <w:webHidden/>
          </w:rPr>
        </w:r>
        <w:r w:rsidRPr="001D7F55">
          <w:rPr>
            <w:noProof/>
            <w:webHidden/>
          </w:rPr>
          <w:fldChar w:fldCharType="separate"/>
        </w:r>
        <w:r w:rsidRPr="001D7F55">
          <w:rPr>
            <w:noProof/>
            <w:webHidden/>
          </w:rPr>
          <w:t>41</w:t>
        </w:r>
        <w:r w:rsidRPr="001D7F55">
          <w:rPr>
            <w:noProof/>
            <w:webHidden/>
          </w:rPr>
          <w:fldChar w:fldCharType="end"/>
        </w:r>
      </w:hyperlink>
    </w:p>
    <w:p w14:paraId="59D09E3A"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12" w:history="1">
        <w:r w:rsidRPr="001D7F55">
          <w:rPr>
            <w:rStyle w:val="Hyperlink"/>
            <w:noProof/>
          </w:rPr>
          <w:t>Tabel 4.5 Hasil Pengujian pada Dataset E-Coli</w:t>
        </w:r>
        <w:r w:rsidRPr="001D7F55">
          <w:rPr>
            <w:noProof/>
            <w:webHidden/>
          </w:rPr>
          <w:tab/>
        </w:r>
        <w:r w:rsidRPr="001D7F55">
          <w:rPr>
            <w:noProof/>
            <w:webHidden/>
          </w:rPr>
          <w:fldChar w:fldCharType="begin"/>
        </w:r>
        <w:r w:rsidRPr="001D7F55">
          <w:rPr>
            <w:noProof/>
            <w:webHidden/>
          </w:rPr>
          <w:instrText xml:space="preserve"> PAGEREF _Toc363635512 \h </w:instrText>
        </w:r>
        <w:r w:rsidRPr="001D7F55">
          <w:rPr>
            <w:noProof/>
            <w:webHidden/>
          </w:rPr>
        </w:r>
        <w:r w:rsidRPr="001D7F55">
          <w:rPr>
            <w:noProof/>
            <w:webHidden/>
          </w:rPr>
          <w:fldChar w:fldCharType="separate"/>
        </w:r>
        <w:r w:rsidRPr="001D7F55">
          <w:rPr>
            <w:noProof/>
            <w:webHidden/>
          </w:rPr>
          <w:t>42</w:t>
        </w:r>
        <w:r w:rsidRPr="001D7F55">
          <w:rPr>
            <w:noProof/>
            <w:webHidden/>
          </w:rPr>
          <w:fldChar w:fldCharType="end"/>
        </w:r>
      </w:hyperlink>
    </w:p>
    <w:p w14:paraId="33530285"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13" w:history="1">
        <w:r w:rsidRPr="001D7F55">
          <w:rPr>
            <w:rStyle w:val="Hyperlink"/>
            <w:noProof/>
          </w:rPr>
          <w:t>Tabel 4.6 Hasil Pengujian pada Dataset Balanced-Scale</w:t>
        </w:r>
        <w:r w:rsidRPr="001D7F55">
          <w:rPr>
            <w:noProof/>
            <w:webHidden/>
          </w:rPr>
          <w:tab/>
        </w:r>
        <w:r w:rsidRPr="001D7F55">
          <w:rPr>
            <w:noProof/>
            <w:webHidden/>
          </w:rPr>
          <w:fldChar w:fldCharType="begin"/>
        </w:r>
        <w:r w:rsidRPr="001D7F55">
          <w:rPr>
            <w:noProof/>
            <w:webHidden/>
          </w:rPr>
          <w:instrText xml:space="preserve"> PAGEREF _Toc363635513 \h </w:instrText>
        </w:r>
        <w:r w:rsidRPr="001D7F55">
          <w:rPr>
            <w:noProof/>
            <w:webHidden/>
          </w:rPr>
        </w:r>
        <w:r w:rsidRPr="001D7F55">
          <w:rPr>
            <w:noProof/>
            <w:webHidden/>
          </w:rPr>
          <w:fldChar w:fldCharType="separate"/>
        </w:r>
        <w:r w:rsidRPr="001D7F55">
          <w:rPr>
            <w:noProof/>
            <w:webHidden/>
          </w:rPr>
          <w:t>43</w:t>
        </w:r>
        <w:r w:rsidRPr="001D7F55">
          <w:rPr>
            <w:noProof/>
            <w:webHidden/>
          </w:rPr>
          <w:fldChar w:fldCharType="end"/>
        </w:r>
      </w:hyperlink>
    </w:p>
    <w:p w14:paraId="12946DEE" w14:textId="77777777" w:rsidR="00434B9D" w:rsidRPr="001D7F55" w:rsidRDefault="00434B9D">
      <w:pPr>
        <w:pStyle w:val="TableofFigures"/>
        <w:tabs>
          <w:tab w:val="right" w:leader="dot" w:pos="7928"/>
        </w:tabs>
        <w:rPr>
          <w:rFonts w:asciiTheme="minorHAnsi" w:eastAsiaTheme="minorEastAsia" w:hAnsiTheme="minorHAnsi" w:cstheme="minorBidi"/>
          <w:noProof/>
          <w:sz w:val="22"/>
          <w:lang w:eastAsia="id-ID"/>
        </w:rPr>
      </w:pPr>
      <w:hyperlink w:anchor="_Toc363635514" w:history="1">
        <w:r w:rsidRPr="001D7F55">
          <w:rPr>
            <w:rStyle w:val="Hyperlink"/>
            <w:noProof/>
          </w:rPr>
          <w:t>Tabel 4.7 Rata-Rata Hasil Pengujian pada Keenam Dataset</w:t>
        </w:r>
        <w:r w:rsidRPr="001D7F55">
          <w:rPr>
            <w:noProof/>
            <w:webHidden/>
          </w:rPr>
          <w:tab/>
        </w:r>
        <w:r w:rsidRPr="001D7F55">
          <w:rPr>
            <w:noProof/>
            <w:webHidden/>
          </w:rPr>
          <w:fldChar w:fldCharType="begin"/>
        </w:r>
        <w:r w:rsidRPr="001D7F55">
          <w:rPr>
            <w:noProof/>
            <w:webHidden/>
          </w:rPr>
          <w:instrText xml:space="preserve"> PAGEREF _Toc363635514 \h </w:instrText>
        </w:r>
        <w:r w:rsidRPr="001D7F55">
          <w:rPr>
            <w:noProof/>
            <w:webHidden/>
          </w:rPr>
        </w:r>
        <w:r w:rsidRPr="001D7F55">
          <w:rPr>
            <w:noProof/>
            <w:webHidden/>
          </w:rPr>
          <w:fldChar w:fldCharType="separate"/>
        </w:r>
        <w:r w:rsidRPr="001D7F55">
          <w:rPr>
            <w:noProof/>
            <w:webHidden/>
          </w:rPr>
          <w:t>45</w:t>
        </w:r>
        <w:r w:rsidRPr="001D7F55">
          <w:rPr>
            <w:noProof/>
            <w:webHidden/>
          </w:rPr>
          <w:fldChar w:fldCharType="end"/>
        </w:r>
      </w:hyperlink>
    </w:p>
    <w:p w14:paraId="644ED179" w14:textId="1D8F15DB" w:rsidR="00316FED" w:rsidRPr="001D7F55" w:rsidRDefault="004F5332" w:rsidP="0010318F">
      <w:pPr>
        <w:spacing w:line="480" w:lineRule="auto"/>
      </w:pPr>
      <w:r w:rsidRPr="001D7F55">
        <w:fldChar w:fldCharType="end"/>
      </w:r>
      <w:r w:rsidR="00316FED" w:rsidRPr="001D7F55">
        <w:br w:type="page"/>
      </w:r>
    </w:p>
    <w:p w14:paraId="6919E7F1" w14:textId="77777777" w:rsidR="0049261A" w:rsidRPr="001D7F55" w:rsidRDefault="0049261A" w:rsidP="0049261A">
      <w:pPr>
        <w:jc w:val="center"/>
        <w:rPr>
          <w:i/>
        </w:rPr>
      </w:pPr>
      <w:r w:rsidRPr="001D7F55">
        <w:rPr>
          <w:i/>
        </w:rPr>
        <w:lastRenderedPageBreak/>
        <w:t>Halaman ini sengaja dikosongkan</w:t>
      </w:r>
    </w:p>
    <w:p w14:paraId="2A85FCC9" w14:textId="77777777" w:rsidR="00134F4A" w:rsidRPr="001D7F55" w:rsidRDefault="00134F4A" w:rsidP="00134F4A">
      <w:pPr>
        <w:rPr>
          <w:szCs w:val="24"/>
        </w:rPr>
      </w:pPr>
    </w:p>
    <w:p w14:paraId="713F713A" w14:textId="77777777" w:rsidR="00134F4A" w:rsidRPr="001D7F55" w:rsidRDefault="00134F4A" w:rsidP="00134F4A">
      <w:pPr>
        <w:rPr>
          <w:szCs w:val="24"/>
        </w:rPr>
      </w:pPr>
    </w:p>
    <w:p w14:paraId="29E79F7B" w14:textId="77777777" w:rsidR="00134F4A" w:rsidRPr="001D7F55" w:rsidRDefault="00134F4A" w:rsidP="00134F4A">
      <w:pPr>
        <w:rPr>
          <w:szCs w:val="24"/>
        </w:rPr>
        <w:sectPr w:rsidR="00134F4A" w:rsidRPr="001D7F55" w:rsidSect="00DC2DCF">
          <w:pgSz w:w="11907" w:h="16840" w:code="9"/>
          <w:pgMar w:top="1985" w:right="1701" w:bottom="1701" w:left="2268" w:header="720" w:footer="720" w:gutter="0"/>
          <w:pgNumType w:fmt="lowerRoman"/>
          <w:cols w:space="720"/>
          <w:docGrid w:linePitch="360"/>
        </w:sectPr>
      </w:pPr>
    </w:p>
    <w:p w14:paraId="0A5DF9A4" w14:textId="77777777" w:rsidR="00E41D57" w:rsidRPr="001D7F55" w:rsidRDefault="00B16C10" w:rsidP="002315C8">
      <w:pPr>
        <w:pStyle w:val="Heading1"/>
        <w:rPr>
          <w:lang w:val="id-ID"/>
        </w:rPr>
      </w:pPr>
      <w:bookmarkStart w:id="11" w:name="_Toc363635421"/>
      <w:r w:rsidRPr="001D7F55">
        <w:rPr>
          <w:lang w:val="id-ID"/>
        </w:rPr>
        <w:lastRenderedPageBreak/>
        <w:t>BAB 1</w:t>
      </w:r>
      <w:r w:rsidRPr="001D7F55">
        <w:rPr>
          <w:lang w:val="id-ID"/>
        </w:rPr>
        <w:br/>
        <w:t>PENDAHULUAN</w:t>
      </w:r>
      <w:bookmarkEnd w:id="11"/>
    </w:p>
    <w:p w14:paraId="523ECA24" w14:textId="77777777" w:rsidR="000A5199" w:rsidRPr="001D7F55" w:rsidRDefault="000A5199" w:rsidP="004E3F08">
      <w:pPr>
        <w:pStyle w:val="IsiParagraf"/>
        <w:rPr>
          <w:lang w:val="id-ID"/>
        </w:rPr>
      </w:pPr>
    </w:p>
    <w:p w14:paraId="4DDD9E72" w14:textId="77777777" w:rsidR="00722489" w:rsidRPr="001D7F55" w:rsidRDefault="003127A8" w:rsidP="003127A8">
      <w:pPr>
        <w:pStyle w:val="Heading2"/>
        <w:rPr>
          <w:lang w:val="id-ID"/>
        </w:rPr>
      </w:pPr>
      <w:bookmarkStart w:id="12" w:name="_Toc363635422"/>
      <w:r w:rsidRPr="001D7F55">
        <w:rPr>
          <w:lang w:val="id-ID"/>
        </w:rPr>
        <w:t>Latar Belakang</w:t>
      </w:r>
      <w:bookmarkEnd w:id="12"/>
    </w:p>
    <w:p w14:paraId="6573A7F2" w14:textId="77777777" w:rsidR="003D7C3B" w:rsidRPr="001D7F55" w:rsidRDefault="003D7C3B" w:rsidP="003D7C3B">
      <w:pPr>
        <w:autoSpaceDE w:val="0"/>
        <w:autoSpaceDN w:val="0"/>
        <w:adjustRightInd w:val="0"/>
        <w:spacing w:after="0" w:line="360" w:lineRule="auto"/>
        <w:ind w:firstLine="750"/>
        <w:jc w:val="both"/>
        <w:rPr>
          <w:rFonts w:eastAsia="Times New Roman" w:hAnsi="Calibri"/>
          <w:szCs w:val="24"/>
          <w14:ligatures w14:val="standard"/>
        </w:rPr>
      </w:pPr>
      <w:r w:rsidRPr="001D7F55">
        <w:rPr>
          <w:rFonts w:eastAsia="Times New Roman" w:hAnsi="Calibri"/>
          <w:color w:val="000000"/>
          <w:szCs w:val="24"/>
          <w14:ligatures w14:val="standard"/>
        </w:rPr>
        <w:t xml:space="preserve">Ekstraksi fitur merupakan salah satu hal yang paling berpengaruh dalam pemecahan masalah klasifikasi. Pemilihan fitur yang tidak baik akan mengakibatkan kesulitan dalam memisahkan kelas-kelas data. Kegagalan pemisahan kelas-kelas data akan berdampak pada turunnya akurasi dalam proses klasifikasi. </w:t>
      </w:r>
    </w:p>
    <w:p w14:paraId="20FEDF29" w14:textId="21908F36" w:rsidR="003D7C3B" w:rsidRPr="001D7F55" w:rsidRDefault="003D7C3B" w:rsidP="003D7C3B">
      <w:pPr>
        <w:autoSpaceDE w:val="0"/>
        <w:autoSpaceDN w:val="0"/>
        <w:adjustRightInd w:val="0"/>
        <w:spacing w:after="0" w:line="360" w:lineRule="auto"/>
        <w:ind w:firstLine="750"/>
        <w:jc w:val="both"/>
        <w:rPr>
          <w:rFonts w:eastAsia="Times New Roman" w:hAnsi="Calibri"/>
          <w:szCs w:val="24"/>
          <w14:ligatures w14:val="standard"/>
        </w:rPr>
      </w:pPr>
      <w:r w:rsidRPr="001D7F55">
        <w:rPr>
          <w:rFonts w:eastAsia="Times New Roman" w:hAnsi="Calibri"/>
          <w:color w:val="000000"/>
          <w:szCs w:val="24"/>
          <w14:ligatures w14:val="standard"/>
        </w:rPr>
        <w:t>Dalam penel</w:t>
      </w:r>
      <w:r w:rsidR="00B049D8" w:rsidRPr="001D7F55">
        <w:rPr>
          <w:rFonts w:eastAsia="Times New Roman" w:hAnsi="Calibri"/>
          <w:color w:val="000000"/>
          <w:szCs w:val="24"/>
          <w14:ligatures w14:val="standard"/>
        </w:rPr>
        <w:t xml:space="preserve">itian sebelumnya </w:t>
      </w:r>
      <w:sdt>
        <w:sdtPr>
          <w:rPr>
            <w:rFonts w:eastAsia="Times New Roman" w:hAnsi="Calibri"/>
            <w:color w:val="000000"/>
            <w:szCs w:val="24"/>
            <w14:ligatures w14:val="standard"/>
          </w:rPr>
          <w:id w:val="269134049"/>
          <w:citation/>
        </w:sdtPr>
        <w:sdtContent>
          <w:r w:rsidR="00B049D8" w:rsidRPr="001D7F55">
            <w:rPr>
              <w:rFonts w:eastAsia="Times New Roman" w:hAnsi="Calibri"/>
              <w:color w:val="000000"/>
              <w:szCs w:val="24"/>
              <w14:ligatures w14:val="standard"/>
            </w:rPr>
            <w:fldChar w:fldCharType="begin"/>
          </w:r>
          <w:r w:rsidR="00616B73" w:rsidRPr="001D7F55">
            <w:rPr>
              <w:rFonts w:eastAsia="Times New Roman"/>
              <w:color w:val="000000"/>
              <w:szCs w:val="24"/>
              <w14:ligatures w14:val="standard"/>
            </w:rPr>
            <w:instrText xml:space="preserve">CITATION Gun12 \l 1033 </w:instrText>
          </w:r>
          <w:r w:rsidR="00B049D8" w:rsidRPr="001D7F55">
            <w:rPr>
              <w:rFonts w:eastAsia="Times New Roman" w:hAnsi="Calibri"/>
              <w:color w:val="000000"/>
              <w:szCs w:val="24"/>
              <w14:ligatures w14:val="standard"/>
            </w:rPr>
            <w:fldChar w:fldCharType="separate"/>
          </w:r>
          <w:r w:rsidR="00616B73" w:rsidRPr="001D7F55">
            <w:rPr>
              <w:rFonts w:eastAsia="Times New Roman"/>
              <w:noProof/>
              <w:color w:val="000000"/>
              <w:szCs w:val="24"/>
              <w14:ligatures w14:val="standard"/>
            </w:rPr>
            <w:t>(Gunawan, Gosaria, &amp; Arifin, 2012)</w:t>
          </w:r>
          <w:r w:rsidR="00B049D8" w:rsidRPr="001D7F55">
            <w:rPr>
              <w:rFonts w:eastAsia="Times New Roman" w:hAnsi="Calibri"/>
              <w:color w:val="000000"/>
              <w:szCs w:val="24"/>
              <w14:ligatures w14:val="standard"/>
            </w:rPr>
            <w:fldChar w:fldCharType="end"/>
          </w:r>
        </w:sdtContent>
      </w:sdt>
      <w:r w:rsidRPr="001D7F55">
        <w:rPr>
          <w:rFonts w:eastAsia="Times New Roman" w:hAnsi="Calibri"/>
          <w:color w:val="000000"/>
          <w:szCs w:val="24"/>
          <w14:ligatures w14:val="standard"/>
        </w:rPr>
        <w:t xml:space="preserve">, telah dicoba suatu pendekatan ekstraksi fitur dengan menggunakan </w:t>
      </w:r>
      <w:r w:rsidRPr="001D7F55">
        <w:rPr>
          <w:rFonts w:eastAsia="Times New Roman" w:hAnsi="Calibri"/>
          <w:i/>
          <w:color w:val="000000"/>
          <w:szCs w:val="24"/>
          <w14:ligatures w14:val="standard"/>
        </w:rPr>
        <w:t>grammatical evolution</w:t>
      </w:r>
      <w:r w:rsidRPr="001D7F55">
        <w:rPr>
          <w:rFonts w:eastAsia="Times New Roman" w:hAnsi="Calibri"/>
          <w:color w:val="000000"/>
          <w:szCs w:val="24"/>
          <w14:ligatures w14:val="standard"/>
        </w:rPr>
        <w:t xml:space="preserve">. Dalam penelitian tersebut, terdapat sebuah kelemahan dikarenakan hanya dilakukan 1 tolak ukur global untuk pengukuran </w:t>
      </w:r>
      <w:r w:rsidRPr="001D7F55">
        <w:rPr>
          <w:rFonts w:eastAsia="Times New Roman" w:hAnsi="Calibri"/>
          <w:i/>
          <w:color w:val="000000"/>
          <w:szCs w:val="24"/>
          <w14:ligatures w14:val="standard"/>
        </w:rPr>
        <w:t>fitness value</w:t>
      </w:r>
      <w:r w:rsidRPr="001D7F55">
        <w:rPr>
          <w:rFonts w:eastAsia="Times New Roman" w:hAnsi="Calibri"/>
          <w:color w:val="000000"/>
          <w:szCs w:val="24"/>
          <w14:ligatures w14:val="standard"/>
        </w:rPr>
        <w:t xml:space="preserve">. Hal ini mengakibatkan fitur-fitur yang sebenarnya cukup baik secara khusus, justru tersingkirkan karena nilai </w:t>
      </w:r>
      <w:r w:rsidRPr="001D7F55">
        <w:rPr>
          <w:rFonts w:eastAsia="Times New Roman" w:hAnsi="Calibri"/>
          <w:i/>
          <w:color w:val="000000"/>
          <w:szCs w:val="24"/>
          <w14:ligatures w14:val="standard"/>
        </w:rPr>
        <w:t>fitness</w:t>
      </w:r>
      <w:r w:rsidRPr="001D7F55">
        <w:rPr>
          <w:rFonts w:eastAsia="Times New Roman" w:hAnsi="Calibri"/>
          <w:color w:val="000000"/>
          <w:szCs w:val="24"/>
          <w14:ligatures w14:val="standard"/>
        </w:rPr>
        <w:t xml:space="preserve"> globalnya rendah. Penelitian-penelitian lain seperti </w:t>
      </w:r>
      <w:sdt>
        <w:sdtPr>
          <w:rPr>
            <w:rFonts w:eastAsia="Times New Roman" w:hAnsi="Calibri"/>
            <w:color w:val="000000"/>
            <w:szCs w:val="24"/>
            <w14:ligatures w14:val="standard"/>
          </w:rPr>
          <w:id w:val="-2112654838"/>
          <w:citation/>
        </w:sdtPr>
        <w:sdtContent>
          <w:r w:rsidR="00B049D8" w:rsidRPr="001D7F55">
            <w:rPr>
              <w:rFonts w:eastAsia="Times New Roman" w:hAnsi="Calibri"/>
              <w:color w:val="000000"/>
              <w:szCs w:val="24"/>
              <w14:ligatures w14:val="standard"/>
            </w:rPr>
            <w:fldChar w:fldCharType="begin"/>
          </w:r>
          <w:r w:rsidR="0049261A" w:rsidRPr="001D7F55">
            <w:rPr>
              <w:rFonts w:eastAsia="Times New Roman"/>
              <w:color w:val="000000"/>
              <w:szCs w:val="24"/>
              <w14:ligatures w14:val="standard"/>
            </w:rPr>
            <w:instrText xml:space="preserve">CITATION Gav05 \l 1033 </w:instrText>
          </w:r>
          <w:r w:rsidR="00B049D8" w:rsidRPr="001D7F55">
            <w:rPr>
              <w:rFonts w:eastAsia="Times New Roman" w:hAnsi="Calibri"/>
              <w:color w:val="000000"/>
              <w:szCs w:val="24"/>
              <w14:ligatures w14:val="standard"/>
            </w:rPr>
            <w:fldChar w:fldCharType="separate"/>
          </w:r>
          <w:r w:rsidR="0049261A" w:rsidRPr="001D7F55">
            <w:rPr>
              <w:rFonts w:eastAsia="Times New Roman"/>
              <w:noProof/>
              <w:color w:val="000000"/>
              <w:szCs w:val="24"/>
              <w14:ligatures w14:val="standard"/>
            </w:rPr>
            <w:t>(Gavrilis, Tsoulous, Georgoulas, &amp; Glavas, 2005)</w:t>
          </w:r>
          <w:r w:rsidR="00B049D8" w:rsidRPr="001D7F55">
            <w:rPr>
              <w:rFonts w:eastAsia="Times New Roman" w:hAnsi="Calibri"/>
              <w:color w:val="000000"/>
              <w:szCs w:val="24"/>
              <w14:ligatures w14:val="standard"/>
            </w:rPr>
            <w:fldChar w:fldCharType="end"/>
          </w:r>
        </w:sdtContent>
      </w:sdt>
      <w:r w:rsidR="00B049D8" w:rsidRPr="001D7F55">
        <w:rPr>
          <w:rFonts w:eastAsia="Times New Roman" w:hAnsi="Calibri"/>
          <w:color w:val="000000"/>
          <w:szCs w:val="24"/>
          <w14:ligatures w14:val="standard"/>
        </w:rPr>
        <w:t xml:space="preserve"> </w:t>
      </w:r>
      <w:r w:rsidR="001D7F55" w:rsidRPr="001D7F55">
        <w:rPr>
          <w:rFonts w:eastAsia="Times New Roman" w:hAnsi="Calibri"/>
          <w:color w:val="000000"/>
          <w:szCs w:val="24"/>
          <w14:ligatures w14:val="standard"/>
        </w:rPr>
        <w:t xml:space="preserve"> dan </w:t>
      </w:r>
      <w:sdt>
        <w:sdtPr>
          <w:rPr>
            <w:rFonts w:eastAsia="Times New Roman" w:hAnsi="Calibri"/>
            <w:color w:val="000000"/>
            <w:szCs w:val="24"/>
            <w14:ligatures w14:val="standard"/>
          </w:rPr>
          <w:id w:val="-1348635716"/>
          <w:citation/>
        </w:sdtPr>
        <w:sdtContent>
          <w:r w:rsidR="001D7F55" w:rsidRPr="001D7F55">
            <w:rPr>
              <w:rFonts w:eastAsia="Times New Roman" w:hAnsi="Calibri"/>
              <w:color w:val="000000"/>
              <w:szCs w:val="24"/>
              <w14:ligatures w14:val="standard"/>
            </w:rPr>
            <w:fldChar w:fldCharType="begin"/>
          </w:r>
          <w:r w:rsidR="001D7F55" w:rsidRPr="001D7F55">
            <w:rPr>
              <w:rFonts w:eastAsia="Times New Roman"/>
              <w:color w:val="000000"/>
              <w:szCs w:val="24"/>
              <w14:ligatures w14:val="standard"/>
            </w:rPr>
            <w:instrText xml:space="preserve"> CITATION Gav08 \l 1033 </w:instrText>
          </w:r>
          <w:r w:rsidR="001D7F55" w:rsidRPr="001D7F55">
            <w:rPr>
              <w:rFonts w:eastAsia="Times New Roman" w:hAnsi="Calibri"/>
              <w:color w:val="000000"/>
              <w:szCs w:val="24"/>
              <w14:ligatures w14:val="standard"/>
            </w:rPr>
            <w:fldChar w:fldCharType="separate"/>
          </w:r>
          <w:r w:rsidR="001D7F55" w:rsidRPr="001D7F55">
            <w:rPr>
              <w:rFonts w:eastAsia="Times New Roman"/>
              <w:noProof/>
              <w:color w:val="000000"/>
              <w:szCs w:val="24"/>
              <w14:ligatures w14:val="standard"/>
            </w:rPr>
            <w:t>(Gavrilis, Tsoulous, &amp; Dermatas, Selecting and Constructing Features Using Grammatical Evolution, 2008)</w:t>
          </w:r>
          <w:r w:rsidR="001D7F55" w:rsidRPr="001D7F55">
            <w:rPr>
              <w:rFonts w:eastAsia="Times New Roman" w:hAnsi="Calibri"/>
              <w:color w:val="000000"/>
              <w:szCs w:val="24"/>
              <w14:ligatures w14:val="standard"/>
            </w:rPr>
            <w:fldChar w:fldCharType="end"/>
          </w:r>
        </w:sdtContent>
      </w:sdt>
      <w:r w:rsidR="001D7F55" w:rsidRPr="001D7F55">
        <w:rPr>
          <w:rFonts w:eastAsia="Times New Roman" w:hAnsi="Calibri"/>
          <w:color w:val="000000"/>
          <w:szCs w:val="24"/>
          <w14:ligatures w14:val="standard"/>
        </w:rPr>
        <w:t xml:space="preserve"> </w:t>
      </w:r>
      <w:r w:rsidRPr="001D7F55">
        <w:rPr>
          <w:rFonts w:eastAsia="Times New Roman" w:hAnsi="Calibri"/>
          <w:color w:val="000000"/>
          <w:szCs w:val="24"/>
          <w14:ligatures w14:val="standard"/>
        </w:rPr>
        <w:t xml:space="preserve">juga menggunakan satu nilai </w:t>
      </w:r>
      <w:r w:rsidRPr="001D7F55">
        <w:rPr>
          <w:rFonts w:eastAsia="Times New Roman" w:hAnsi="Calibri"/>
          <w:i/>
          <w:color w:val="000000"/>
          <w:szCs w:val="24"/>
          <w14:ligatures w14:val="standard"/>
        </w:rPr>
        <w:t xml:space="preserve">fitness </w:t>
      </w:r>
      <w:r w:rsidRPr="001D7F55">
        <w:rPr>
          <w:rFonts w:eastAsia="Times New Roman" w:hAnsi="Calibri"/>
          <w:color w:val="000000"/>
          <w:szCs w:val="24"/>
          <w14:ligatures w14:val="standard"/>
        </w:rPr>
        <w:t xml:space="preserve">terhadap satu </w:t>
      </w:r>
      <w:r w:rsidR="001A0A2C" w:rsidRPr="001D7F55">
        <w:rPr>
          <w:rFonts w:eastAsia="Times New Roman" w:hAnsi="Calibri"/>
          <w:color w:val="000000"/>
          <w:szCs w:val="24"/>
          <w14:ligatures w14:val="standard"/>
        </w:rPr>
        <w:t xml:space="preserve">set fitur. </w:t>
      </w:r>
      <w:sdt>
        <w:sdtPr>
          <w:rPr>
            <w:rFonts w:eastAsia="Times New Roman" w:hAnsi="Calibri"/>
            <w:color w:val="000000"/>
            <w:szCs w:val="24"/>
            <w14:ligatures w14:val="standard"/>
          </w:rPr>
          <w:id w:val="-1010840555"/>
          <w:citation/>
        </w:sdtPr>
        <w:sdtContent>
          <w:r w:rsidR="001A0A2C" w:rsidRPr="001D7F55">
            <w:rPr>
              <w:rFonts w:eastAsia="Times New Roman" w:hAnsi="Calibri"/>
              <w:color w:val="000000"/>
              <w:szCs w:val="24"/>
              <w14:ligatures w14:val="standard"/>
            </w:rPr>
            <w:fldChar w:fldCharType="begin"/>
          </w:r>
          <w:r w:rsidR="001D7F55" w:rsidRPr="001D7F55">
            <w:rPr>
              <w:rFonts w:eastAsia="Times New Roman"/>
              <w:color w:val="000000"/>
              <w:szCs w:val="24"/>
              <w14:ligatures w14:val="standard"/>
            </w:rPr>
            <w:instrText xml:space="preserve">CITATION LiB11 \l 1033 </w:instrText>
          </w:r>
          <w:r w:rsidR="001A0A2C" w:rsidRPr="001D7F55">
            <w:rPr>
              <w:rFonts w:eastAsia="Times New Roman" w:hAnsi="Calibri"/>
              <w:color w:val="000000"/>
              <w:szCs w:val="24"/>
              <w14:ligatures w14:val="standard"/>
            </w:rPr>
            <w:fldChar w:fldCharType="separate"/>
          </w:r>
          <w:r w:rsidR="001D7F55" w:rsidRPr="001D7F55">
            <w:rPr>
              <w:rFonts w:eastAsia="Times New Roman"/>
              <w:noProof/>
              <w:color w:val="000000"/>
              <w:szCs w:val="24"/>
              <w14:ligatures w14:val="standard"/>
            </w:rPr>
            <w:t>(Li, Zhang, Tian, Mi, Liu, &amp; Ruo, 2011)</w:t>
          </w:r>
          <w:r w:rsidR="001A0A2C" w:rsidRPr="001D7F55">
            <w:rPr>
              <w:rFonts w:eastAsia="Times New Roman" w:hAnsi="Calibri"/>
              <w:color w:val="000000"/>
              <w:szCs w:val="24"/>
              <w14:ligatures w14:val="standard"/>
            </w:rPr>
            <w:fldChar w:fldCharType="end"/>
          </w:r>
        </w:sdtContent>
      </w:sdt>
      <w:r w:rsidRPr="001D7F55">
        <w:rPr>
          <w:rFonts w:eastAsia="Times New Roman" w:hAnsi="Calibri"/>
          <w:color w:val="000000"/>
          <w:szCs w:val="24"/>
          <w14:ligatures w14:val="standard"/>
        </w:rPr>
        <w:t xml:space="preserve"> </w:t>
      </w:r>
      <w:r w:rsidR="001A0A2C" w:rsidRPr="001D7F55">
        <w:rPr>
          <w:rFonts w:eastAsia="Times New Roman" w:hAnsi="Calibri"/>
          <w:color w:val="000000"/>
          <w:szCs w:val="24"/>
          <w14:ligatures w14:val="standard"/>
        </w:rPr>
        <w:t xml:space="preserve">dan </w:t>
      </w:r>
      <w:sdt>
        <w:sdtPr>
          <w:rPr>
            <w:rFonts w:eastAsia="Times New Roman" w:hAnsi="Calibri"/>
            <w:color w:val="000000"/>
            <w:szCs w:val="24"/>
            <w14:ligatures w14:val="standard"/>
          </w:rPr>
          <w:id w:val="-1741469014"/>
          <w:citation/>
        </w:sdtPr>
        <w:sdtContent>
          <w:r w:rsidR="001A0A2C" w:rsidRPr="001D7F55">
            <w:rPr>
              <w:rFonts w:eastAsia="Times New Roman" w:hAnsi="Calibri"/>
              <w:color w:val="000000"/>
              <w:szCs w:val="24"/>
              <w14:ligatures w14:val="standard"/>
            </w:rPr>
            <w:fldChar w:fldCharType="begin"/>
          </w:r>
          <w:r w:rsidR="007B3C08" w:rsidRPr="001D7F55">
            <w:rPr>
              <w:rFonts w:eastAsia="Times New Roman"/>
              <w:color w:val="000000"/>
              <w:szCs w:val="24"/>
              <w14:ligatures w14:val="standard"/>
            </w:rPr>
            <w:instrText xml:space="preserve">CITATION Guo11 \l 1033 </w:instrText>
          </w:r>
          <w:r w:rsidR="001A0A2C" w:rsidRPr="001D7F55">
            <w:rPr>
              <w:rFonts w:eastAsia="Times New Roman" w:hAnsi="Calibri"/>
              <w:color w:val="000000"/>
              <w:szCs w:val="24"/>
              <w14:ligatures w14:val="standard"/>
            </w:rPr>
            <w:fldChar w:fldCharType="separate"/>
          </w:r>
          <w:r w:rsidR="007B3C08" w:rsidRPr="001D7F55">
            <w:rPr>
              <w:rFonts w:eastAsia="Times New Roman"/>
              <w:noProof/>
              <w:color w:val="000000"/>
              <w:szCs w:val="24"/>
              <w14:ligatures w14:val="standard"/>
            </w:rPr>
            <w:t>(Guo, Rivero, Dorado, Munteanu, &amp; Pazos, 2011)</w:t>
          </w:r>
          <w:r w:rsidR="001A0A2C" w:rsidRPr="001D7F55">
            <w:rPr>
              <w:rFonts w:eastAsia="Times New Roman" w:hAnsi="Calibri"/>
              <w:color w:val="000000"/>
              <w:szCs w:val="24"/>
              <w14:ligatures w14:val="standard"/>
            </w:rPr>
            <w:fldChar w:fldCharType="end"/>
          </w:r>
        </w:sdtContent>
      </w:sdt>
      <w:r w:rsidR="001A0A2C" w:rsidRPr="001D7F55">
        <w:rPr>
          <w:rFonts w:eastAsia="Times New Roman" w:hAnsi="Calibri"/>
          <w:color w:val="000000"/>
          <w:szCs w:val="24"/>
          <w14:ligatures w14:val="standard"/>
        </w:rPr>
        <w:t xml:space="preserve"> </w:t>
      </w:r>
      <w:r w:rsidRPr="001D7F55">
        <w:rPr>
          <w:rFonts w:eastAsia="Times New Roman" w:hAnsi="Calibri"/>
          <w:color w:val="000000"/>
          <w:szCs w:val="24"/>
          <w14:ligatures w14:val="standard"/>
        </w:rPr>
        <w:t>juga melakukan hal yang hampir sama terhadap kasus yang berbeda.</w:t>
      </w:r>
    </w:p>
    <w:p w14:paraId="6CC3DF1D" w14:textId="0CF299B7" w:rsidR="003D7C3B" w:rsidRPr="001D7F55" w:rsidRDefault="001A0A2C" w:rsidP="003D7C3B">
      <w:pPr>
        <w:autoSpaceDE w:val="0"/>
        <w:autoSpaceDN w:val="0"/>
        <w:adjustRightInd w:val="0"/>
        <w:spacing w:after="0" w:line="360" w:lineRule="auto"/>
        <w:ind w:firstLine="750"/>
        <w:jc w:val="both"/>
        <w:rPr>
          <w:rFonts w:eastAsia="Times New Roman" w:hAnsi="Calibri"/>
          <w:color w:val="000000"/>
          <w:szCs w:val="24"/>
          <w14:ligatures w14:val="standard"/>
        </w:rPr>
      </w:pPr>
      <w:r w:rsidRPr="001D7F55">
        <w:rPr>
          <w:rFonts w:eastAsia="Times New Roman" w:hAnsi="Calibri"/>
          <w:color w:val="000000"/>
          <w:szCs w:val="24"/>
          <w14:ligatures w14:val="standard"/>
        </w:rPr>
        <w:t>Dalam penelitian ini diusulkan</w:t>
      </w:r>
      <w:r w:rsidR="003D7C3B" w:rsidRPr="001D7F55">
        <w:rPr>
          <w:rFonts w:eastAsia="Times New Roman" w:hAnsi="Calibri"/>
          <w:color w:val="000000"/>
          <w:szCs w:val="24"/>
          <w14:ligatures w14:val="standard"/>
        </w:rPr>
        <w:t xml:space="preserve"> suatu cara baru dalam penilaian </w:t>
      </w:r>
      <w:r w:rsidR="003D7C3B" w:rsidRPr="001D7F55">
        <w:rPr>
          <w:rFonts w:eastAsia="Times New Roman" w:hAnsi="Calibri"/>
          <w:i/>
          <w:color w:val="000000"/>
          <w:szCs w:val="24"/>
          <w14:ligatures w14:val="standard"/>
        </w:rPr>
        <w:t>fitness</w:t>
      </w:r>
      <w:r w:rsidR="003D7C3B" w:rsidRPr="001D7F55">
        <w:rPr>
          <w:rFonts w:eastAsia="Times New Roman" w:hAnsi="Calibri"/>
          <w:color w:val="000000"/>
          <w:szCs w:val="24"/>
          <w14:ligatures w14:val="standard"/>
        </w:rPr>
        <w:t xml:space="preserve">. Penilaian </w:t>
      </w:r>
      <w:r w:rsidR="003D7C3B" w:rsidRPr="001D7F55">
        <w:rPr>
          <w:rFonts w:eastAsia="Times New Roman" w:hAnsi="Calibri"/>
          <w:i/>
          <w:color w:val="000000"/>
          <w:szCs w:val="24"/>
          <w14:ligatures w14:val="standard"/>
        </w:rPr>
        <w:t>fitness</w:t>
      </w:r>
      <w:r w:rsidR="003D7C3B" w:rsidRPr="001D7F55">
        <w:rPr>
          <w:rFonts w:eastAsia="Times New Roman" w:hAnsi="Calibri"/>
          <w:color w:val="000000"/>
          <w:szCs w:val="24"/>
          <w14:ligatures w14:val="standard"/>
        </w:rPr>
        <w:t xml:space="preserve"> tersebut akan dilakukan dengan cara mengukur keterpisahan satu kelas terhadap kelas-kelas lain pada tiap dimensi. Metode tersebut, selanjutnya dinamakan </w:t>
      </w:r>
      <w:r w:rsidR="003D7C3B" w:rsidRPr="001D7F55">
        <w:rPr>
          <w:rFonts w:eastAsia="Times New Roman" w:hAnsi="Calibri"/>
          <w:i/>
          <w:color w:val="000000"/>
          <w:szCs w:val="24"/>
          <w14:ligatures w14:val="standard"/>
        </w:rPr>
        <w:t>Tatami</w:t>
      </w:r>
      <w:r w:rsidR="003D7C3B" w:rsidRPr="001D7F55">
        <w:rPr>
          <w:rFonts w:eastAsia="Times New Roman" w:hAnsi="Calibri"/>
          <w:color w:val="000000"/>
          <w:szCs w:val="24"/>
          <w14:ligatures w14:val="standard"/>
        </w:rPr>
        <w:t xml:space="preserve"> karena kemiripannya dengan bentuk lantai tradisional Jepang. Dalam metode ini, untuk memisahkan </w:t>
      </w:r>
      <w:r w:rsidR="003D7C3B" w:rsidRPr="001D7F55">
        <w:rPr>
          <w:rFonts w:eastAsia="Times New Roman" w:hAnsi="Calibri"/>
          <w:i/>
          <w:color w:val="000000"/>
          <w:szCs w:val="24"/>
          <w14:ligatures w14:val="standard"/>
        </w:rPr>
        <w:t>n</w:t>
      </w:r>
      <w:r w:rsidR="003D7C3B" w:rsidRPr="001D7F55">
        <w:rPr>
          <w:rFonts w:eastAsia="Times New Roman" w:hAnsi="Calibri"/>
          <w:color w:val="000000"/>
          <w:szCs w:val="24"/>
          <w14:ligatures w14:val="standard"/>
        </w:rPr>
        <w:t xml:space="preserve"> buah kelas, maka dibutuhkan maksimal </w:t>
      </w:r>
      <w:r w:rsidR="003D7C3B" w:rsidRPr="001D7F55">
        <w:rPr>
          <w:rFonts w:eastAsia="Times New Roman" w:hAnsi="Calibri"/>
          <w:i/>
          <w:color w:val="000000"/>
          <w:szCs w:val="24"/>
          <w14:ligatures w14:val="standard"/>
        </w:rPr>
        <w:t>n-1</w:t>
      </w:r>
      <w:r w:rsidR="003D7C3B" w:rsidRPr="001D7F55">
        <w:rPr>
          <w:rFonts w:eastAsia="Times New Roman" w:hAnsi="Calibri"/>
          <w:color w:val="000000"/>
          <w:szCs w:val="24"/>
          <w14:ligatures w14:val="standard"/>
        </w:rPr>
        <w:t xml:space="preserve"> buah fitur (dimensi).</w:t>
      </w:r>
    </w:p>
    <w:p w14:paraId="1D7BC510" w14:textId="5D7046BF" w:rsidR="00526531" w:rsidRPr="001D7F55" w:rsidRDefault="00526531" w:rsidP="00526531">
      <w:pPr>
        <w:autoSpaceDE w:val="0"/>
        <w:autoSpaceDN w:val="0"/>
        <w:adjustRightInd w:val="0"/>
        <w:spacing w:after="0" w:line="360" w:lineRule="auto"/>
        <w:ind w:firstLine="750"/>
        <w:jc w:val="both"/>
        <w:rPr>
          <w:rFonts w:eastAsia="Times New Roman" w:hAnsi="Calibri"/>
          <w:color w:val="000000"/>
          <w:szCs w:val="24"/>
          <w14:ligatures w14:val="standard"/>
        </w:rPr>
      </w:pPr>
      <w:r w:rsidRPr="001D7F55">
        <w:rPr>
          <w:rFonts w:eastAsia="Times New Roman" w:hAnsi="Calibri"/>
          <w:color w:val="000000"/>
          <w:szCs w:val="24"/>
          <w14:ligatures w14:val="standard"/>
        </w:rPr>
        <w:t>Sebagai contoh, pada Gambar 1.1 terdapat tiga buah cluster yang masing-masing direpresentasikan dengan warna merah, biru dan putih. Pemisahan ketiga cluster tersebut, dapat dilakukan</w:t>
      </w:r>
      <w:r w:rsidR="00793586" w:rsidRPr="001D7F55">
        <w:rPr>
          <w:rFonts w:eastAsia="Times New Roman" w:hAnsi="Calibri"/>
          <w:color w:val="000000"/>
          <w:szCs w:val="24"/>
          <w14:ligatures w14:val="standard"/>
        </w:rPr>
        <w:t xml:space="preserve"> </w:t>
      </w:r>
      <w:r w:rsidRPr="001D7F55">
        <w:rPr>
          <w:rFonts w:eastAsia="Times New Roman" w:hAnsi="Calibri"/>
          <w:color w:val="000000"/>
          <w:szCs w:val="24"/>
          <w14:ligatures w14:val="standard"/>
        </w:rPr>
        <w:t xml:space="preserve">dengan menggunakan 2 buah fitur (dimensi). Dimensi horizontal bertugas untuk memisahkan cluster merah dan kedua cluster lain. Pada dimensi horizontal ini, cluster biru dan putih tidak terpisahkan. </w:t>
      </w:r>
      <w:r w:rsidRPr="001D7F55">
        <w:rPr>
          <w:rFonts w:eastAsia="Times New Roman" w:hAnsi="Calibri"/>
          <w:color w:val="000000"/>
          <w:szCs w:val="24"/>
          <w14:ligatures w14:val="standard"/>
        </w:rPr>
        <w:lastRenderedPageBreak/>
        <w:t>Sedangkan pada dimensi vertikal, cluster biru dan putih terpisahkan, walaupun kedua cluster tersebut tidak terpisah dari cluster merah. Dengan menggunakan kedua dimensi ini, maka akan terbentuk ruang fitur baru di mana cluster merah, biru dan putih terpisah secara linear.</w:t>
      </w:r>
    </w:p>
    <w:p w14:paraId="35B22A37" w14:textId="77777777" w:rsidR="00B80004" w:rsidRPr="001D7F55" w:rsidRDefault="00793586" w:rsidP="00B80004">
      <w:pPr>
        <w:keepNext/>
        <w:autoSpaceDE w:val="0"/>
        <w:autoSpaceDN w:val="0"/>
        <w:adjustRightInd w:val="0"/>
        <w:spacing w:after="0" w:line="360" w:lineRule="auto"/>
        <w:jc w:val="both"/>
      </w:pPr>
      <w:r w:rsidRPr="001D7F55">
        <w:rPr>
          <w:lang w:eastAsia="id-ID"/>
          <w14:ligatures w14:val="standard"/>
        </w:rPr>
        <w:drawing>
          <wp:inline distT="0" distB="0" distL="0" distR="0" wp14:anchorId="65E25A98" wp14:editId="37BA6E8F">
            <wp:extent cx="5040630" cy="253539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0630" cy="2535394"/>
                    </a:xfrm>
                    <a:prstGeom prst="rect">
                      <a:avLst/>
                    </a:prstGeom>
                  </pic:spPr>
                </pic:pic>
              </a:graphicData>
            </a:graphic>
          </wp:inline>
        </w:drawing>
      </w:r>
    </w:p>
    <w:p w14:paraId="0D17D210" w14:textId="783E781D" w:rsidR="00793586" w:rsidRPr="001D7F55" w:rsidRDefault="00B80004" w:rsidP="004F5332">
      <w:pPr>
        <w:pStyle w:val="Caption"/>
        <w:jc w:val="both"/>
        <w:rPr>
          <w:lang w:val="id-ID"/>
        </w:rPr>
      </w:pPr>
      <w:bookmarkStart w:id="13" w:name="_Toc363561157"/>
      <w:bookmarkStart w:id="14" w:name="_Toc363561456"/>
      <w:bookmarkStart w:id="15" w:name="_Toc363622560"/>
      <w:bookmarkStart w:id="16" w:name="_Toc363635479"/>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1</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1</w:t>
      </w:r>
      <w:r w:rsidR="00864D26" w:rsidRPr="001D7F55">
        <w:rPr>
          <w:lang w:val="id-ID"/>
        </w:rPr>
        <w:fldChar w:fldCharType="end"/>
      </w:r>
      <w:r w:rsidRPr="001D7F55">
        <w:rPr>
          <w:lang w:val="id-ID"/>
        </w:rPr>
        <w:t xml:space="preserve"> Pemisahan Cluster dengan Metode Tatami.</w:t>
      </w:r>
      <w:bookmarkEnd w:id="13"/>
      <w:bookmarkEnd w:id="14"/>
      <w:bookmarkEnd w:id="15"/>
      <w:bookmarkEnd w:id="16"/>
    </w:p>
    <w:p w14:paraId="244D689B" w14:textId="7A828E60" w:rsidR="00B049D8" w:rsidRPr="001D7F55" w:rsidRDefault="00793586" w:rsidP="00793586">
      <w:pPr>
        <w:autoSpaceDE w:val="0"/>
        <w:autoSpaceDN w:val="0"/>
        <w:adjustRightInd w:val="0"/>
        <w:spacing w:after="0" w:line="360" w:lineRule="auto"/>
        <w:ind w:firstLine="750"/>
        <w:jc w:val="both"/>
        <w:rPr>
          <w:rFonts w:eastAsia="Times New Roman" w:hAnsi="Calibri"/>
          <w:color w:val="000000"/>
          <w:szCs w:val="24"/>
          <w14:ligatures w14:val="standard"/>
        </w:rPr>
      </w:pPr>
      <w:r w:rsidRPr="001D7F55">
        <w:rPr>
          <w:rFonts w:eastAsia="Times New Roman" w:hAnsi="Calibri"/>
          <w:color w:val="000000"/>
          <w:szCs w:val="24"/>
          <w14:ligatures w14:val="standard"/>
        </w:rPr>
        <w:t xml:space="preserve">Adapun pada Gambar 1.1, tampak bahwa pemisahan ketiga cluster tersebut membentuk struktur hirarkikal, seperti yang ditunjukkan dalam gambar 1.2. Struktur hirarkikal tersebut mirip dengan struktur </w:t>
      </w:r>
      <w:r w:rsidRPr="001D7F55">
        <w:rPr>
          <w:rFonts w:eastAsia="Times New Roman" w:hAnsi="Calibri"/>
          <w:i/>
          <w:color w:val="000000"/>
          <w:szCs w:val="24"/>
          <w14:ligatures w14:val="standard"/>
        </w:rPr>
        <w:t>decision tree</w:t>
      </w:r>
      <w:r w:rsidRPr="001D7F55">
        <w:rPr>
          <w:rFonts w:eastAsia="Times New Roman" w:hAnsi="Calibri"/>
          <w:color w:val="000000"/>
          <w:szCs w:val="24"/>
          <w14:ligatures w14:val="standard"/>
        </w:rPr>
        <w:t>. Sehingga, diharapkan GE Tatami dapat menghasilkan</w:t>
      </w:r>
      <w:r w:rsidR="00526531" w:rsidRPr="001D7F55">
        <w:rPr>
          <w:rFonts w:eastAsia="Times New Roman" w:hAnsi="Calibri"/>
          <w:color w:val="000000"/>
          <w:szCs w:val="24"/>
          <w14:ligatures w14:val="standard"/>
        </w:rPr>
        <w:t xml:space="preserve"> sejumlah fitur terbaik, </w:t>
      </w:r>
      <w:r w:rsidRPr="001D7F55">
        <w:rPr>
          <w:rFonts w:eastAsia="Times New Roman" w:hAnsi="Calibri"/>
          <w:color w:val="000000"/>
          <w:szCs w:val="24"/>
          <w14:ligatures w14:val="standard"/>
        </w:rPr>
        <w:t>untuk</w:t>
      </w:r>
      <w:r w:rsidR="00526531" w:rsidRPr="001D7F55">
        <w:rPr>
          <w:rFonts w:eastAsia="Times New Roman" w:hAnsi="Calibri"/>
          <w:color w:val="000000"/>
          <w:szCs w:val="24"/>
          <w14:ligatures w14:val="standard"/>
        </w:rPr>
        <w:t xml:space="preserve"> membantu </w:t>
      </w:r>
      <w:r w:rsidR="00526531" w:rsidRPr="001D7F55">
        <w:rPr>
          <w:rFonts w:eastAsia="Times New Roman" w:hAnsi="Calibri"/>
          <w:i/>
          <w:color w:val="000000"/>
          <w:szCs w:val="24"/>
          <w14:ligatures w14:val="standard"/>
        </w:rPr>
        <w:t>decision tr</w:t>
      </w:r>
      <w:r w:rsidRPr="001D7F55">
        <w:rPr>
          <w:rFonts w:eastAsia="Times New Roman" w:hAnsi="Calibri"/>
          <w:i/>
          <w:color w:val="000000"/>
          <w:szCs w:val="24"/>
          <w14:ligatures w14:val="standard"/>
        </w:rPr>
        <w:t>e</w:t>
      </w:r>
      <w:r w:rsidR="00526531" w:rsidRPr="001D7F55">
        <w:rPr>
          <w:rFonts w:eastAsia="Times New Roman" w:hAnsi="Calibri"/>
          <w:i/>
          <w:color w:val="000000"/>
          <w:szCs w:val="24"/>
          <w14:ligatures w14:val="standard"/>
        </w:rPr>
        <w:t>e</w:t>
      </w:r>
      <w:r w:rsidRPr="001D7F55">
        <w:rPr>
          <w:rFonts w:eastAsia="Times New Roman" w:hAnsi="Calibri"/>
          <w:i/>
          <w:color w:val="000000"/>
          <w:szCs w:val="24"/>
          <w14:ligatures w14:val="standard"/>
        </w:rPr>
        <w:t xml:space="preserve"> classifi</w:t>
      </w:r>
      <w:r w:rsidR="00526531" w:rsidRPr="001D7F55">
        <w:rPr>
          <w:rFonts w:eastAsia="Times New Roman" w:hAnsi="Calibri"/>
          <w:i/>
          <w:color w:val="000000"/>
          <w:szCs w:val="24"/>
          <w14:ligatures w14:val="standard"/>
        </w:rPr>
        <w:t>e</w:t>
      </w:r>
      <w:r w:rsidRPr="001D7F55">
        <w:rPr>
          <w:rFonts w:eastAsia="Times New Roman" w:hAnsi="Calibri"/>
          <w:i/>
          <w:color w:val="000000"/>
          <w:szCs w:val="24"/>
          <w14:ligatures w14:val="standard"/>
        </w:rPr>
        <w:t>r</w:t>
      </w:r>
      <w:r w:rsidR="00526531" w:rsidRPr="001D7F55">
        <w:rPr>
          <w:rFonts w:eastAsia="Times New Roman" w:hAnsi="Calibri"/>
          <w:color w:val="000000"/>
          <w:szCs w:val="24"/>
          <w14:ligatures w14:val="standard"/>
        </w:rPr>
        <w:t xml:space="preserve"> memisahkan kelas-kelas yang ada secara optimal.</w:t>
      </w:r>
    </w:p>
    <w:p w14:paraId="35D1CB6C" w14:textId="77777777" w:rsidR="00B049D8" w:rsidRPr="001D7F55" w:rsidRDefault="00B049D8" w:rsidP="00B049D8">
      <w:pPr>
        <w:keepNext/>
        <w:autoSpaceDE w:val="0"/>
        <w:autoSpaceDN w:val="0"/>
        <w:adjustRightInd w:val="0"/>
        <w:spacing w:after="0" w:line="360" w:lineRule="auto"/>
        <w:jc w:val="both"/>
      </w:pPr>
      <w:r w:rsidRPr="001D7F55">
        <w:rPr>
          <w:rFonts w:eastAsia="Times New Roman" w:hAnsi="Calibri"/>
          <w:color w:val="000000"/>
          <w:szCs w:val="24"/>
          <w:lang w:eastAsia="id-ID"/>
          <w14:ligatures w14:val="standard"/>
        </w:rPr>
        <w:lastRenderedPageBreak/>
        <w:drawing>
          <wp:inline distT="0" distB="0" distL="0" distR="0" wp14:anchorId="0642157D" wp14:editId="78F20790">
            <wp:extent cx="4743450" cy="2770749"/>
            <wp:effectExtent l="0" t="0" r="1905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8B2D52E" w14:textId="7D80E37D" w:rsidR="00B049D8" w:rsidRPr="001D7F55" w:rsidRDefault="00B049D8" w:rsidP="00B049D8">
      <w:pPr>
        <w:pStyle w:val="Caption"/>
        <w:jc w:val="both"/>
        <w:rPr>
          <w:rFonts w:eastAsia="Times New Roman" w:hAnsi="Calibri"/>
          <w:color w:val="000000"/>
          <w:szCs w:val="24"/>
          <w:lang w:val="id-ID"/>
          <w14:ligatures w14:val="standard"/>
        </w:rPr>
      </w:pPr>
      <w:bookmarkStart w:id="17" w:name="_Toc363561158"/>
      <w:bookmarkStart w:id="18" w:name="_Toc363561457"/>
      <w:bookmarkStart w:id="19" w:name="_Toc363622561"/>
      <w:bookmarkStart w:id="20" w:name="_Toc363635480"/>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1</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2</w:t>
      </w:r>
      <w:r w:rsidR="00864D26" w:rsidRPr="001D7F55">
        <w:rPr>
          <w:lang w:val="id-ID"/>
        </w:rPr>
        <w:fldChar w:fldCharType="end"/>
      </w:r>
      <w:r w:rsidRPr="001D7F55">
        <w:rPr>
          <w:lang w:val="id-ID"/>
        </w:rPr>
        <w:t xml:space="preserve"> Pemisahan Cluster Secara Hirarkikal</w:t>
      </w:r>
      <w:bookmarkEnd w:id="17"/>
      <w:bookmarkEnd w:id="18"/>
      <w:bookmarkEnd w:id="19"/>
      <w:bookmarkEnd w:id="20"/>
    </w:p>
    <w:p w14:paraId="7D9CE19F" w14:textId="77777777" w:rsidR="00B049D8" w:rsidRPr="001D7F55" w:rsidRDefault="00B049D8" w:rsidP="00B049D8">
      <w:pPr>
        <w:autoSpaceDE w:val="0"/>
        <w:autoSpaceDN w:val="0"/>
        <w:adjustRightInd w:val="0"/>
        <w:spacing w:after="0" w:line="360" w:lineRule="auto"/>
        <w:jc w:val="both"/>
        <w:rPr>
          <w:rFonts w:eastAsia="Times New Roman" w:hAnsi="Calibri"/>
          <w:color w:val="000000"/>
          <w:szCs w:val="24"/>
          <w14:ligatures w14:val="standard"/>
        </w:rPr>
      </w:pPr>
    </w:p>
    <w:p w14:paraId="20119979" w14:textId="77777777" w:rsidR="00793586" w:rsidRPr="001D7F55" w:rsidRDefault="00793586" w:rsidP="00793586">
      <w:pPr>
        <w:pStyle w:val="IsiParagraf"/>
        <w:rPr>
          <w:lang w:val="id-ID"/>
        </w:rPr>
      </w:pPr>
    </w:p>
    <w:p w14:paraId="0D419B39" w14:textId="412343AD" w:rsidR="003127A8" w:rsidRPr="001D7F55" w:rsidRDefault="00BD1A6A" w:rsidP="003127A8">
      <w:pPr>
        <w:pStyle w:val="Heading2"/>
        <w:rPr>
          <w:lang w:val="id-ID"/>
        </w:rPr>
      </w:pPr>
      <w:bookmarkStart w:id="21" w:name="_Toc363635423"/>
      <w:r w:rsidRPr="001D7F55">
        <w:rPr>
          <w:lang w:val="id-ID"/>
        </w:rPr>
        <w:t>Per</w:t>
      </w:r>
      <w:r w:rsidR="003127A8" w:rsidRPr="001D7F55">
        <w:rPr>
          <w:lang w:val="id-ID"/>
        </w:rPr>
        <w:t>umusan Masalah</w:t>
      </w:r>
      <w:bookmarkEnd w:id="21"/>
    </w:p>
    <w:p w14:paraId="28ECA0E4" w14:textId="77777777" w:rsidR="00360902" w:rsidRPr="001D7F55" w:rsidRDefault="00360902" w:rsidP="00360902">
      <w:pPr>
        <w:pStyle w:val="IsiParagraf"/>
        <w:rPr>
          <w:lang w:val="id-ID"/>
        </w:rPr>
      </w:pPr>
      <w:r w:rsidRPr="001D7F55">
        <w:rPr>
          <w:lang w:val="id-ID"/>
        </w:rPr>
        <w:t xml:space="preserve">Adapun </w:t>
      </w:r>
      <w:r w:rsidR="00BD1A6A" w:rsidRPr="001D7F55">
        <w:rPr>
          <w:lang w:val="id-ID"/>
        </w:rPr>
        <w:t>pe</w:t>
      </w:r>
      <w:r w:rsidRPr="001D7F55">
        <w:rPr>
          <w:lang w:val="id-ID"/>
        </w:rPr>
        <w:t xml:space="preserve">rumusan masalah berdasarkan latar belakang dari penelitian ini adalah: </w:t>
      </w:r>
    </w:p>
    <w:p w14:paraId="5B07D2CD" w14:textId="33CAC2CD" w:rsidR="001A0A2C" w:rsidRPr="001D7F55" w:rsidRDefault="00360902" w:rsidP="001A0A2C">
      <w:pPr>
        <w:pStyle w:val="IsiParagraf"/>
        <w:numPr>
          <w:ilvl w:val="0"/>
          <w:numId w:val="4"/>
        </w:numPr>
        <w:rPr>
          <w:lang w:val="id-ID"/>
        </w:rPr>
      </w:pPr>
      <w:r w:rsidRPr="001D7F55">
        <w:rPr>
          <w:lang w:val="id-ID"/>
        </w:rPr>
        <w:t xml:space="preserve">Bagaimana </w:t>
      </w:r>
      <w:r w:rsidR="001A0A2C" w:rsidRPr="001D7F55">
        <w:rPr>
          <w:lang w:val="id-ID"/>
        </w:rPr>
        <w:t xml:space="preserve">menentukan fitur-fitur optimal untuk masalah klasifikasi dengan menggunakan </w:t>
      </w:r>
      <w:r w:rsidR="001A0A2C" w:rsidRPr="001E255D">
        <w:rPr>
          <w:i/>
          <w:lang w:val="id-ID"/>
        </w:rPr>
        <w:t>decision tree</w:t>
      </w:r>
      <w:r w:rsidR="001A0A2C" w:rsidRPr="001D7F55">
        <w:rPr>
          <w:lang w:val="id-ID"/>
        </w:rPr>
        <w:t xml:space="preserve"> </w:t>
      </w:r>
      <w:r w:rsidR="001A0A2C" w:rsidRPr="001E255D">
        <w:rPr>
          <w:i/>
          <w:lang w:val="id-ID"/>
        </w:rPr>
        <w:t>classifier</w:t>
      </w:r>
      <w:r w:rsidR="001A0A2C" w:rsidRPr="001D7F55">
        <w:rPr>
          <w:lang w:val="id-ID"/>
        </w:rPr>
        <w:t>.</w:t>
      </w:r>
    </w:p>
    <w:p w14:paraId="562EE933" w14:textId="0F7B6273" w:rsidR="001A0A2C" w:rsidRPr="001D7F55" w:rsidRDefault="001A0A2C" w:rsidP="001A0A2C">
      <w:pPr>
        <w:pStyle w:val="IsiParagraf"/>
        <w:numPr>
          <w:ilvl w:val="0"/>
          <w:numId w:val="4"/>
        </w:numPr>
        <w:rPr>
          <w:lang w:val="id-ID"/>
        </w:rPr>
      </w:pPr>
      <w:r w:rsidRPr="001D7F55">
        <w:rPr>
          <w:lang w:val="id-ID"/>
        </w:rPr>
        <w:t xml:space="preserve">Bagaimana menerapkan skenario pengukuran </w:t>
      </w:r>
      <w:r w:rsidRPr="00B721AA">
        <w:rPr>
          <w:i/>
          <w:lang w:val="id-ID"/>
        </w:rPr>
        <w:t>fitness</w:t>
      </w:r>
      <w:r w:rsidRPr="001D7F55">
        <w:rPr>
          <w:lang w:val="id-ID"/>
        </w:rPr>
        <w:t xml:space="preserve"> untuk semua kelas. </w:t>
      </w:r>
    </w:p>
    <w:p w14:paraId="663C1AD8" w14:textId="6B4D4C77" w:rsidR="00360902" w:rsidRPr="001D7F55" w:rsidRDefault="001A0A2C" w:rsidP="002E0313">
      <w:pPr>
        <w:pStyle w:val="IsiParagraf"/>
        <w:numPr>
          <w:ilvl w:val="0"/>
          <w:numId w:val="4"/>
        </w:numPr>
        <w:rPr>
          <w:lang w:val="id-ID"/>
        </w:rPr>
      </w:pPr>
      <w:r w:rsidRPr="001D7F55">
        <w:rPr>
          <w:lang w:val="id-ID"/>
        </w:rPr>
        <w:t>Bagaimana melakukan pengujian atas fitur-fitur yang sudah di-generate</w:t>
      </w:r>
      <w:r w:rsidR="00437670" w:rsidRPr="001D7F55">
        <w:rPr>
          <w:lang w:val="id-ID"/>
        </w:rPr>
        <w:t>.</w:t>
      </w:r>
    </w:p>
    <w:p w14:paraId="2ADEBD1E" w14:textId="77777777" w:rsidR="003127A8" w:rsidRPr="001D7F55" w:rsidRDefault="003127A8" w:rsidP="003127A8">
      <w:pPr>
        <w:pStyle w:val="Heading2"/>
        <w:rPr>
          <w:lang w:val="id-ID"/>
        </w:rPr>
      </w:pPr>
      <w:bookmarkStart w:id="22" w:name="_Toc363635424"/>
      <w:r w:rsidRPr="001D7F55">
        <w:rPr>
          <w:lang w:val="id-ID"/>
        </w:rPr>
        <w:t>Tujuan dan Manfaat</w:t>
      </w:r>
      <w:bookmarkEnd w:id="22"/>
    </w:p>
    <w:p w14:paraId="4ACB922E" w14:textId="03D6395C" w:rsidR="001A0A2C" w:rsidRPr="001D7F55" w:rsidRDefault="002E0313" w:rsidP="002E0313">
      <w:pPr>
        <w:pStyle w:val="IsiParagraf"/>
        <w:rPr>
          <w:i/>
          <w:lang w:val="id-ID"/>
        </w:rPr>
      </w:pPr>
      <w:r w:rsidRPr="001D7F55">
        <w:rPr>
          <w:lang w:val="id-ID"/>
        </w:rPr>
        <w:t xml:space="preserve">Tujuan penelitian ini adalah </w:t>
      </w:r>
      <w:r w:rsidR="001A0A2C" w:rsidRPr="001D7F55">
        <w:rPr>
          <w:lang w:val="id-ID"/>
        </w:rPr>
        <w:t>menghasilkan dan menguji suatu metode baru (GE Tatami) yang berbasis grammatical evolution untuk mengekstrasi fitur pa</w:t>
      </w:r>
      <w:r w:rsidR="000B0000" w:rsidRPr="001D7F55">
        <w:rPr>
          <w:lang w:val="id-ID"/>
        </w:rPr>
        <w:t>da data numerik, khususnya yang di</w:t>
      </w:r>
      <w:r w:rsidR="001A0A2C" w:rsidRPr="001D7F55">
        <w:rPr>
          <w:lang w:val="id-ID"/>
        </w:rPr>
        <w:t>mungkinkan untuk terpisah secara hirarkikal.</w:t>
      </w:r>
    </w:p>
    <w:p w14:paraId="01833F70" w14:textId="6B6D43AE" w:rsidR="001A0A2C" w:rsidRPr="001D7F55" w:rsidRDefault="001A0A2C" w:rsidP="003127A8">
      <w:pPr>
        <w:pStyle w:val="Heading2"/>
        <w:rPr>
          <w:lang w:val="id-ID"/>
        </w:rPr>
      </w:pPr>
      <w:bookmarkStart w:id="23" w:name="_Toc363635425"/>
      <w:r w:rsidRPr="001D7F55">
        <w:rPr>
          <w:lang w:val="id-ID"/>
        </w:rPr>
        <w:lastRenderedPageBreak/>
        <w:t>Manfaat Penelitian</w:t>
      </w:r>
      <w:bookmarkEnd w:id="23"/>
    </w:p>
    <w:p w14:paraId="7F39E4E7" w14:textId="77777777" w:rsidR="001A0A2C" w:rsidRPr="001D7F55" w:rsidRDefault="001A0A2C" w:rsidP="001A0A2C">
      <w:pPr>
        <w:autoSpaceDE w:val="0"/>
        <w:autoSpaceDN w:val="0"/>
        <w:adjustRightInd w:val="0"/>
        <w:spacing w:after="0" w:line="360" w:lineRule="auto"/>
        <w:ind w:firstLine="851"/>
        <w:jc w:val="both"/>
        <w:rPr>
          <w:rFonts w:eastAsia="Times New Roman" w:hAnsi="Calibri"/>
          <w:szCs w:val="24"/>
          <w14:ligatures w14:val="standard"/>
        </w:rPr>
      </w:pPr>
      <w:r w:rsidRPr="001D7F55">
        <w:rPr>
          <w:rFonts w:eastAsia="Times New Roman" w:hAnsi="Calibri"/>
          <w:color w:val="000000"/>
          <w:szCs w:val="24"/>
          <w14:ligatures w14:val="standard"/>
        </w:rPr>
        <w:t xml:space="preserve">Hasil penelitian dapat digunakan sebagai salah satu langkah </w:t>
      </w:r>
      <w:r w:rsidRPr="001D7F55">
        <w:rPr>
          <w:rFonts w:eastAsia="Times New Roman" w:hAnsi="Calibri"/>
          <w:i/>
          <w:color w:val="000000"/>
          <w:szCs w:val="24"/>
          <w14:ligatures w14:val="standard"/>
        </w:rPr>
        <w:t>preprocessing</w:t>
      </w:r>
      <w:r w:rsidRPr="001D7F55">
        <w:rPr>
          <w:rFonts w:eastAsia="Times New Roman" w:hAnsi="Calibri"/>
          <w:color w:val="000000"/>
          <w:szCs w:val="24"/>
          <w14:ligatures w14:val="standard"/>
        </w:rPr>
        <w:t xml:space="preserve"> sebelum melakukan proses klasifikasi data numerik dengan menggunakan </w:t>
      </w:r>
      <w:r w:rsidRPr="001D7F55">
        <w:rPr>
          <w:rFonts w:eastAsia="Times New Roman" w:hAnsi="Calibri"/>
          <w:i/>
          <w:color w:val="000000"/>
          <w:szCs w:val="24"/>
          <w14:ligatures w14:val="standard"/>
        </w:rPr>
        <w:t>decision tree</w:t>
      </w:r>
      <w:r w:rsidRPr="001D7F55">
        <w:rPr>
          <w:rFonts w:eastAsia="Times New Roman" w:hAnsi="Calibri"/>
          <w:color w:val="000000"/>
          <w:szCs w:val="24"/>
          <w14:ligatures w14:val="standard"/>
        </w:rPr>
        <w:t>.</w:t>
      </w:r>
    </w:p>
    <w:p w14:paraId="23255CFE" w14:textId="640E70D9" w:rsidR="001A0A2C" w:rsidRPr="001D7F55" w:rsidRDefault="001A0A2C" w:rsidP="001A0A2C">
      <w:pPr>
        <w:autoSpaceDE w:val="0"/>
        <w:autoSpaceDN w:val="0"/>
        <w:adjustRightInd w:val="0"/>
        <w:spacing w:after="0" w:line="360" w:lineRule="auto"/>
        <w:ind w:firstLine="851"/>
        <w:jc w:val="both"/>
      </w:pPr>
      <w:r w:rsidRPr="001D7F55">
        <w:rPr>
          <w:rFonts w:eastAsia="Times New Roman" w:hAnsi="Calibri"/>
          <w:color w:val="000000"/>
          <w:szCs w:val="24"/>
          <w14:ligatures w14:val="standard"/>
        </w:rPr>
        <w:t xml:space="preserve">Dengan melakukan ekstraksi fitur sebagai bagian dalam tahap </w:t>
      </w:r>
      <w:r w:rsidRPr="001D7F55">
        <w:rPr>
          <w:rFonts w:eastAsia="Times New Roman" w:hAnsi="Calibri"/>
          <w:i/>
          <w:color w:val="000000"/>
          <w:szCs w:val="24"/>
          <w14:ligatures w14:val="standard"/>
        </w:rPr>
        <w:t>preprocessing</w:t>
      </w:r>
      <w:r w:rsidRPr="001D7F55">
        <w:rPr>
          <w:rFonts w:eastAsia="Times New Roman" w:hAnsi="Calibri"/>
          <w:color w:val="000000"/>
          <w:szCs w:val="24"/>
          <w14:ligatures w14:val="standard"/>
        </w:rPr>
        <w:t>, diharapkan proses klasifikasi data dengan fitur-fitur yang tidak memiliki korelasi langsung terhadap keterpisahan kelas tetap dapat dilakukan dengan baik. Contoh penggunaan disajikan dalam bab empat.</w:t>
      </w:r>
    </w:p>
    <w:p w14:paraId="7083EA09" w14:textId="77777777" w:rsidR="003127A8" w:rsidRPr="001D7F55" w:rsidRDefault="003127A8" w:rsidP="003127A8">
      <w:pPr>
        <w:pStyle w:val="Heading2"/>
        <w:rPr>
          <w:lang w:val="id-ID"/>
        </w:rPr>
      </w:pPr>
      <w:bookmarkStart w:id="24" w:name="_Toc363635426"/>
      <w:r w:rsidRPr="001D7F55">
        <w:rPr>
          <w:lang w:val="id-ID"/>
        </w:rPr>
        <w:t>Kontribusi Penelitian</w:t>
      </w:r>
      <w:bookmarkEnd w:id="24"/>
    </w:p>
    <w:p w14:paraId="0FB64BD1" w14:textId="4C6337E4" w:rsidR="002E0313" w:rsidRPr="001D7F55" w:rsidRDefault="002E0313" w:rsidP="002E0313">
      <w:pPr>
        <w:pStyle w:val="IsiParagraf"/>
        <w:rPr>
          <w:lang w:val="id-ID"/>
        </w:rPr>
      </w:pPr>
      <w:r w:rsidRPr="001D7F55">
        <w:rPr>
          <w:lang w:val="id-ID"/>
        </w:rPr>
        <w:t xml:space="preserve">Kontribusi penelitian ini adalah </w:t>
      </w:r>
      <w:r w:rsidR="001C16C7" w:rsidRPr="001D7F55">
        <w:rPr>
          <w:lang w:val="id-ID"/>
        </w:rPr>
        <w:t>memberikan</w:t>
      </w:r>
      <w:r w:rsidR="004B3DE0" w:rsidRPr="001D7F55">
        <w:rPr>
          <w:lang w:val="id-ID"/>
        </w:rPr>
        <w:t xml:space="preserve"> </w:t>
      </w:r>
      <w:r w:rsidRPr="001D7F55">
        <w:rPr>
          <w:lang w:val="id-ID"/>
        </w:rPr>
        <w:t>mekanisme</w:t>
      </w:r>
      <w:r w:rsidR="00526FEA" w:rsidRPr="001D7F55">
        <w:rPr>
          <w:lang w:val="id-ID"/>
        </w:rPr>
        <w:t xml:space="preserve"> </w:t>
      </w:r>
      <w:r w:rsidR="000B0000" w:rsidRPr="001D7F55">
        <w:rPr>
          <w:lang w:val="id-ID"/>
        </w:rPr>
        <w:t>baru untuk pengekstraksian fitur dengan menggunakan grammatical evolution, khususnya pada data numeric yang dimungkinkan untuk terpisah secara hirarkikal.</w:t>
      </w:r>
    </w:p>
    <w:p w14:paraId="0FA3765E" w14:textId="77777777" w:rsidR="000B0000" w:rsidRPr="001D7F55" w:rsidRDefault="000B0000" w:rsidP="002E0313">
      <w:pPr>
        <w:pStyle w:val="IsiParagraf"/>
        <w:rPr>
          <w:lang w:val="id-ID"/>
        </w:rPr>
      </w:pPr>
    </w:p>
    <w:p w14:paraId="5F873DCE" w14:textId="5D035447" w:rsidR="003127A8" w:rsidRPr="001D7F55" w:rsidRDefault="003127A8" w:rsidP="003127A8">
      <w:pPr>
        <w:pStyle w:val="Heading2"/>
        <w:rPr>
          <w:lang w:val="id-ID"/>
        </w:rPr>
      </w:pPr>
      <w:bookmarkStart w:id="25" w:name="_Toc363635427"/>
      <w:r w:rsidRPr="001D7F55">
        <w:rPr>
          <w:lang w:val="id-ID"/>
        </w:rPr>
        <w:t xml:space="preserve">Batasan </w:t>
      </w:r>
      <w:r w:rsidR="004B3DE0" w:rsidRPr="001D7F55">
        <w:rPr>
          <w:lang w:val="id-ID"/>
        </w:rPr>
        <w:t>Penelitian</w:t>
      </w:r>
      <w:bookmarkEnd w:id="25"/>
    </w:p>
    <w:p w14:paraId="625B0078" w14:textId="77777777" w:rsidR="002E0313" w:rsidRPr="001D7F55" w:rsidRDefault="002E0313" w:rsidP="002E0313">
      <w:pPr>
        <w:pStyle w:val="SubBab2"/>
        <w:ind w:left="450"/>
        <w:rPr>
          <w:b w:val="0"/>
        </w:rPr>
      </w:pPr>
      <w:r w:rsidRPr="001D7F55">
        <w:rPr>
          <w:b w:val="0"/>
        </w:rPr>
        <w:t>Batasan masalah pada penelitian ini adalah:</w:t>
      </w:r>
    </w:p>
    <w:p w14:paraId="7A8505E5" w14:textId="24CCFFA5" w:rsidR="000B0000" w:rsidRPr="001D7F55" w:rsidRDefault="000B0000" w:rsidP="000B0000">
      <w:pPr>
        <w:pStyle w:val="IsiParagraf"/>
        <w:numPr>
          <w:ilvl w:val="0"/>
          <w:numId w:val="17"/>
        </w:numPr>
        <w:rPr>
          <w:lang w:val="id-ID"/>
        </w:rPr>
      </w:pPr>
      <w:r w:rsidRPr="001D7F55">
        <w:rPr>
          <w:lang w:val="id-ID"/>
        </w:rPr>
        <w:t xml:space="preserve">Data yang diproses adalah data </w:t>
      </w:r>
      <w:r w:rsidR="005F1AAA" w:rsidRPr="001D7F55">
        <w:rPr>
          <w:lang w:val="id-ID"/>
        </w:rPr>
        <w:t>numerik. Jika ada data yang bersifat non-numerik, maka perlu dilakukan pengkodean ke dalam bentuk angka terlebih dahulu.</w:t>
      </w:r>
    </w:p>
    <w:p w14:paraId="5C402816" w14:textId="7FD18AF6" w:rsidR="000B0000" w:rsidRPr="001D7F55" w:rsidRDefault="000B0000" w:rsidP="000B0000">
      <w:pPr>
        <w:pStyle w:val="IsiParagraf"/>
        <w:numPr>
          <w:ilvl w:val="0"/>
          <w:numId w:val="17"/>
        </w:numPr>
        <w:rPr>
          <w:lang w:val="id-ID"/>
        </w:rPr>
      </w:pPr>
      <w:r w:rsidRPr="001D7F55">
        <w:rPr>
          <w:lang w:val="id-ID"/>
        </w:rPr>
        <w:t xml:space="preserve">Data yang diproses tidak memiliki </w:t>
      </w:r>
      <w:r w:rsidRPr="001D7F55">
        <w:rPr>
          <w:i/>
          <w:lang w:val="id-ID"/>
        </w:rPr>
        <w:t>missing attribute</w:t>
      </w:r>
      <w:r w:rsidRPr="001D7F55">
        <w:rPr>
          <w:lang w:val="id-ID"/>
        </w:rPr>
        <w:t>.</w:t>
      </w:r>
      <w:r w:rsidR="005F1AAA" w:rsidRPr="001D7F55">
        <w:rPr>
          <w:lang w:val="id-ID"/>
        </w:rPr>
        <w:t xml:space="preserve"> Artinya, untuk setiap data, nilai semua fiturnya diketahui.</w:t>
      </w:r>
    </w:p>
    <w:p w14:paraId="244EC49D" w14:textId="67783594" w:rsidR="000B0000" w:rsidRPr="001D7F55" w:rsidRDefault="000B0000" w:rsidP="000B0000">
      <w:pPr>
        <w:pStyle w:val="IsiParagraf"/>
        <w:numPr>
          <w:ilvl w:val="0"/>
          <w:numId w:val="17"/>
        </w:numPr>
        <w:rPr>
          <w:lang w:val="id-ID"/>
        </w:rPr>
      </w:pPr>
      <w:r w:rsidRPr="001E255D">
        <w:rPr>
          <w:i/>
          <w:lang w:val="id-ID"/>
        </w:rPr>
        <w:t>Grammar</w:t>
      </w:r>
      <w:r w:rsidRPr="001D7F55">
        <w:rPr>
          <w:lang w:val="id-ID"/>
        </w:rPr>
        <w:t xml:space="preserve"> yang digunakan hanya meliputi operator dan fungsi-fungsi matematika umum</w:t>
      </w:r>
      <w:r w:rsidR="005F1AAA" w:rsidRPr="001D7F55">
        <w:rPr>
          <w:lang w:val="id-ID"/>
        </w:rPr>
        <w:t xml:space="preserve"> saja</w:t>
      </w:r>
      <w:r w:rsidRPr="001D7F55">
        <w:rPr>
          <w:lang w:val="id-ID"/>
        </w:rPr>
        <w:t xml:space="preserve"> (+, -, *,  /,  exp, abs, sqr, dan sqrt).</w:t>
      </w:r>
    </w:p>
    <w:p w14:paraId="65ACECAB" w14:textId="09AC6A67" w:rsidR="00954966" w:rsidRPr="001D7F55" w:rsidRDefault="000B0000" w:rsidP="004E3F08">
      <w:pPr>
        <w:pStyle w:val="IsiParagraf"/>
        <w:numPr>
          <w:ilvl w:val="0"/>
          <w:numId w:val="17"/>
        </w:numPr>
        <w:rPr>
          <w:lang w:val="id-ID"/>
        </w:rPr>
      </w:pPr>
      <w:r w:rsidRPr="001E255D">
        <w:rPr>
          <w:i/>
          <w:lang w:val="id-ID"/>
        </w:rPr>
        <w:t>Classifier</w:t>
      </w:r>
      <w:r w:rsidRPr="001D7F55">
        <w:rPr>
          <w:lang w:val="id-ID"/>
        </w:rPr>
        <w:t xml:space="preserve"> yang digunakan adalah </w:t>
      </w:r>
      <w:r w:rsidRPr="001D7F55">
        <w:rPr>
          <w:i/>
          <w:lang w:val="id-ID"/>
        </w:rPr>
        <w:t>decision tree</w:t>
      </w:r>
      <w:r w:rsidR="005F1AAA" w:rsidRPr="001D7F55">
        <w:rPr>
          <w:lang w:val="id-ID"/>
        </w:rPr>
        <w:t>.</w:t>
      </w:r>
      <w:r w:rsidR="00954966" w:rsidRPr="001D7F55">
        <w:rPr>
          <w:lang w:val="id-ID"/>
        </w:rPr>
        <w:t xml:space="preserve"> </w:t>
      </w:r>
    </w:p>
    <w:p w14:paraId="41878B83" w14:textId="77777777" w:rsidR="002E0313" w:rsidRPr="001D7F55" w:rsidRDefault="002E0313" w:rsidP="002E0313">
      <w:r w:rsidRPr="001D7F55">
        <w:br w:type="page"/>
      </w:r>
    </w:p>
    <w:p w14:paraId="08000333" w14:textId="77777777" w:rsidR="003127A8" w:rsidRPr="001D7F55" w:rsidRDefault="00E41D57" w:rsidP="002E0313">
      <w:pPr>
        <w:pStyle w:val="Heading1"/>
        <w:rPr>
          <w:lang w:val="id-ID"/>
        </w:rPr>
      </w:pPr>
      <w:bookmarkStart w:id="26" w:name="_Toc363635428"/>
      <w:r w:rsidRPr="001D7F55">
        <w:rPr>
          <w:lang w:val="id-ID"/>
        </w:rPr>
        <w:lastRenderedPageBreak/>
        <w:t>B</w:t>
      </w:r>
      <w:r w:rsidR="00B16C10" w:rsidRPr="001D7F55">
        <w:rPr>
          <w:lang w:val="id-ID"/>
        </w:rPr>
        <w:t>AB</w:t>
      </w:r>
      <w:r w:rsidRPr="001D7F55">
        <w:rPr>
          <w:lang w:val="id-ID"/>
        </w:rPr>
        <w:t xml:space="preserve"> 2</w:t>
      </w:r>
      <w:r w:rsidR="00B16C10" w:rsidRPr="001D7F55">
        <w:rPr>
          <w:lang w:val="id-ID"/>
        </w:rPr>
        <w:br/>
        <w:t>KAJIAN PUSTAKA DAN DASAR TEORI</w:t>
      </w:r>
      <w:bookmarkEnd w:id="26"/>
      <w:r w:rsidR="003127A8" w:rsidRPr="001D7F55">
        <w:rPr>
          <w:lang w:val="id-ID"/>
        </w:rPr>
        <w:t xml:space="preserve"> </w:t>
      </w:r>
    </w:p>
    <w:p w14:paraId="1C8AF3A1" w14:textId="77777777" w:rsidR="00AE39CD" w:rsidRPr="001D7F55" w:rsidRDefault="00AE39CD" w:rsidP="004E3F08">
      <w:pPr>
        <w:pStyle w:val="IsiParagraf"/>
        <w:rPr>
          <w:lang w:val="id-ID"/>
        </w:rPr>
      </w:pPr>
    </w:p>
    <w:p w14:paraId="5F63E0EA" w14:textId="2343FA39" w:rsidR="00AE39CD" w:rsidRPr="001D7F55" w:rsidRDefault="00AE39CD" w:rsidP="00AE39CD">
      <w:pPr>
        <w:pStyle w:val="IsiParagraf"/>
        <w:rPr>
          <w:lang w:val="id-ID"/>
        </w:rPr>
      </w:pPr>
      <w:r w:rsidRPr="001D7F55">
        <w:rPr>
          <w:lang w:val="id-ID"/>
        </w:rPr>
        <w:t>Pada bab ini akan dibahas beberapa teori dasar yang menunjang dalam pembuatan Tesis.</w:t>
      </w:r>
      <w:bookmarkStart w:id="27" w:name="_Toc350633075"/>
      <w:bookmarkStart w:id="28" w:name="_Toc350768923"/>
      <w:bookmarkStart w:id="29" w:name="_Toc350977315"/>
      <w:bookmarkStart w:id="30" w:name="_Toc351032897"/>
      <w:bookmarkStart w:id="31" w:name="_Toc351109289"/>
      <w:bookmarkStart w:id="32" w:name="_Toc361644816"/>
      <w:bookmarkEnd w:id="27"/>
      <w:bookmarkEnd w:id="28"/>
      <w:bookmarkEnd w:id="29"/>
      <w:bookmarkEnd w:id="30"/>
      <w:bookmarkEnd w:id="31"/>
      <w:bookmarkEnd w:id="32"/>
    </w:p>
    <w:p w14:paraId="1C450D62" w14:textId="201F38C7" w:rsidR="0083762F" w:rsidRPr="001D7F55" w:rsidRDefault="0083762F" w:rsidP="00AE39CD">
      <w:pPr>
        <w:pStyle w:val="Heading2"/>
        <w:rPr>
          <w:lang w:val="id-ID"/>
        </w:rPr>
      </w:pPr>
      <w:bookmarkStart w:id="33" w:name="_Toc363635429"/>
      <w:r w:rsidRPr="001D7F55">
        <w:rPr>
          <w:lang w:val="id-ID"/>
        </w:rPr>
        <w:t>Ekstraksi Fitur</w:t>
      </w:r>
      <w:bookmarkEnd w:id="33"/>
    </w:p>
    <w:p w14:paraId="01E31EDF" w14:textId="7DF0E1D4" w:rsidR="00AE39CD" w:rsidRPr="001D7F55" w:rsidRDefault="00AE39CD" w:rsidP="00AE39CD">
      <w:pPr>
        <w:pStyle w:val="IsiParagraf"/>
        <w:rPr>
          <w:lang w:val="id-ID"/>
        </w:rPr>
      </w:pPr>
      <w:r w:rsidRPr="001D7F55">
        <w:rPr>
          <w:lang w:val="id-ID"/>
        </w:rPr>
        <w:t>Ekstraksi fitur adalah suatu proses untuk mencari transformasi atau pemetaan dari fitur-fitur original ke ruang fitur baru yang dapat memperbesar kete</w:t>
      </w:r>
      <w:r w:rsidR="008C0266" w:rsidRPr="001D7F55">
        <w:rPr>
          <w:lang w:val="id-ID"/>
        </w:rPr>
        <w:t xml:space="preserve">rpisahan antar kelas </w:t>
      </w:r>
      <w:sdt>
        <w:sdtPr>
          <w:rPr>
            <w:lang w:val="id-ID"/>
          </w:rPr>
          <w:id w:val="361184061"/>
          <w:citation/>
        </w:sdtPr>
        <w:sdtContent>
          <w:r w:rsidR="008C0266" w:rsidRPr="001D7F55">
            <w:rPr>
              <w:lang w:val="id-ID"/>
            </w:rPr>
            <w:fldChar w:fldCharType="begin"/>
          </w:r>
          <w:r w:rsidR="007B3C08" w:rsidRPr="001D7F55">
            <w:rPr>
              <w:lang w:val="id-ID"/>
            </w:rPr>
            <w:instrText xml:space="preserve">CITATION Guo11 \l 1033 </w:instrText>
          </w:r>
          <w:r w:rsidR="008C0266" w:rsidRPr="001D7F55">
            <w:rPr>
              <w:lang w:val="id-ID"/>
            </w:rPr>
            <w:fldChar w:fldCharType="separate"/>
          </w:r>
          <w:r w:rsidR="007B3C08" w:rsidRPr="001D7F55">
            <w:rPr>
              <w:noProof/>
              <w:lang w:val="id-ID"/>
            </w:rPr>
            <w:t>(Guo, Rivero, Dorado, Munteanu, &amp; Pazos, 2011)</w:t>
          </w:r>
          <w:r w:rsidR="008C0266" w:rsidRPr="001D7F55">
            <w:rPr>
              <w:lang w:val="id-ID"/>
            </w:rPr>
            <w:fldChar w:fldCharType="end"/>
          </w:r>
        </w:sdtContent>
      </w:sdt>
      <w:r w:rsidRPr="001D7F55">
        <w:rPr>
          <w:lang w:val="id-ID"/>
        </w:rPr>
        <w:t>.</w:t>
      </w:r>
    </w:p>
    <w:p w14:paraId="01241367" w14:textId="53E07D03" w:rsidR="00AE39CD" w:rsidRPr="001D7F55" w:rsidRDefault="00AE39CD" w:rsidP="00AE39CD">
      <w:pPr>
        <w:pStyle w:val="IsiParagraf"/>
        <w:rPr>
          <w:lang w:val="id-ID"/>
        </w:rPr>
      </w:pPr>
      <w:r w:rsidRPr="001D7F55">
        <w:rPr>
          <w:lang w:val="id-ID"/>
        </w:rPr>
        <w:t>Banyak peneliti menyetujui bahwa ekstraksi fitur adalah proses terpenting dan tersulit pada masalah pengenalan pola dan klasifikasi. Pemilihan fitur yang paling tepat, mungkin merupakan tugas tersulit dalam pengenal</w:t>
      </w:r>
      <w:r w:rsidR="00CD2D1D" w:rsidRPr="001D7F55">
        <w:rPr>
          <w:lang w:val="id-ID"/>
        </w:rPr>
        <w:t xml:space="preserve">an pola </w:t>
      </w:r>
      <w:sdt>
        <w:sdtPr>
          <w:rPr>
            <w:lang w:val="id-ID"/>
          </w:rPr>
          <w:id w:val="1927613816"/>
          <w:citation/>
        </w:sdtPr>
        <w:sdtContent>
          <w:r w:rsidR="00CD2D1D" w:rsidRPr="001D7F55">
            <w:rPr>
              <w:lang w:val="id-ID"/>
            </w:rPr>
            <w:fldChar w:fldCharType="begin"/>
          </w:r>
          <w:r w:rsidR="00CD2D1D" w:rsidRPr="001D7F55">
            <w:rPr>
              <w:lang w:val="id-ID"/>
            </w:rPr>
            <w:instrText xml:space="preserve"> CITATION Mic00 \l 1033 </w:instrText>
          </w:r>
          <w:r w:rsidR="00CD2D1D" w:rsidRPr="001D7F55">
            <w:rPr>
              <w:lang w:val="id-ID"/>
            </w:rPr>
            <w:fldChar w:fldCharType="separate"/>
          </w:r>
          <w:r w:rsidR="00CD2D1D" w:rsidRPr="001D7F55">
            <w:rPr>
              <w:lang w:val="id-ID"/>
            </w:rPr>
            <w:t>(Micheli-Tzanakou, 2000)</w:t>
          </w:r>
          <w:r w:rsidR="00CD2D1D" w:rsidRPr="001D7F55">
            <w:rPr>
              <w:lang w:val="id-ID"/>
            </w:rPr>
            <w:fldChar w:fldCharType="end"/>
          </w:r>
        </w:sdtContent>
      </w:sdt>
      <w:r w:rsidRPr="001D7F55">
        <w:rPr>
          <w:lang w:val="id-ID"/>
        </w:rPr>
        <w:t xml:space="preserve">. Ekstraksi fitur yang ideal akan menghasilkan sebuah representasi yang sangat memudahkan pekerjaan </w:t>
      </w:r>
      <w:r w:rsidRPr="001D7F55">
        <w:rPr>
          <w:i/>
          <w:lang w:val="id-ID"/>
        </w:rPr>
        <w:t>classifier</w:t>
      </w:r>
      <w:r w:rsidR="00CD2D1D" w:rsidRPr="001D7F55">
        <w:rPr>
          <w:lang w:val="id-ID"/>
        </w:rPr>
        <w:t xml:space="preserve"> </w:t>
      </w:r>
      <w:sdt>
        <w:sdtPr>
          <w:rPr>
            <w:lang w:val="id-ID"/>
          </w:rPr>
          <w:id w:val="1385759675"/>
          <w:citation/>
        </w:sdtPr>
        <w:sdtContent>
          <w:r w:rsidR="00CD2D1D" w:rsidRPr="001D7F55">
            <w:rPr>
              <w:lang w:val="id-ID"/>
            </w:rPr>
            <w:fldChar w:fldCharType="begin"/>
          </w:r>
          <w:r w:rsidR="00CD2D1D" w:rsidRPr="001D7F55">
            <w:rPr>
              <w:lang w:val="id-ID"/>
            </w:rPr>
            <w:instrText xml:space="preserve"> CITATION Ric00 \l 1033 </w:instrText>
          </w:r>
          <w:r w:rsidR="00CD2D1D" w:rsidRPr="001D7F55">
            <w:rPr>
              <w:lang w:val="id-ID"/>
            </w:rPr>
            <w:fldChar w:fldCharType="separate"/>
          </w:r>
          <w:r w:rsidR="00CD2D1D" w:rsidRPr="001D7F55">
            <w:rPr>
              <w:lang w:val="id-ID"/>
            </w:rPr>
            <w:t xml:space="preserve"> (Duda, Hart, &amp; Stork, 2000)</w:t>
          </w:r>
          <w:r w:rsidR="00CD2D1D" w:rsidRPr="001D7F55">
            <w:rPr>
              <w:lang w:val="id-ID"/>
            </w:rPr>
            <w:fldChar w:fldCharType="end"/>
          </w:r>
        </w:sdtContent>
      </w:sdt>
      <w:r w:rsidRPr="001D7F55">
        <w:rPr>
          <w:lang w:val="id-ID"/>
        </w:rPr>
        <w:t>. Dalam banyak kasus, ekstraksi fitur dilakukan oleh manusia, berdasarkan pengetahuan atau pengalaman, bahkan i</w:t>
      </w:r>
      <w:r w:rsidR="008C0266" w:rsidRPr="001D7F55">
        <w:rPr>
          <w:lang w:val="id-ID"/>
        </w:rPr>
        <w:t xml:space="preserve">ntuisi para peneliti </w:t>
      </w:r>
      <w:sdt>
        <w:sdtPr>
          <w:rPr>
            <w:lang w:val="id-ID"/>
          </w:rPr>
          <w:id w:val="-265534085"/>
          <w:citation/>
        </w:sdtPr>
        <w:sdtContent>
          <w:r w:rsidR="008C0266" w:rsidRPr="001D7F55">
            <w:rPr>
              <w:lang w:val="id-ID"/>
            </w:rPr>
            <w:fldChar w:fldCharType="begin"/>
          </w:r>
          <w:r w:rsidR="007B3C08" w:rsidRPr="001D7F55">
            <w:rPr>
              <w:lang w:val="id-ID"/>
            </w:rPr>
            <w:instrText xml:space="preserve">CITATION Guo11 \l 1033 </w:instrText>
          </w:r>
          <w:r w:rsidR="008C0266" w:rsidRPr="001D7F55">
            <w:rPr>
              <w:lang w:val="id-ID"/>
            </w:rPr>
            <w:fldChar w:fldCharType="separate"/>
          </w:r>
          <w:r w:rsidR="007B3C08" w:rsidRPr="001D7F55">
            <w:rPr>
              <w:noProof/>
              <w:lang w:val="id-ID"/>
            </w:rPr>
            <w:t>(Guo, Rivero, Dorado, Munteanu, &amp; Pazos, 2011)</w:t>
          </w:r>
          <w:r w:rsidR="008C0266" w:rsidRPr="001D7F55">
            <w:rPr>
              <w:lang w:val="id-ID"/>
            </w:rPr>
            <w:fldChar w:fldCharType="end"/>
          </w:r>
        </w:sdtContent>
      </w:sdt>
      <w:r w:rsidR="008C0266" w:rsidRPr="001D7F55">
        <w:rPr>
          <w:lang w:val="id-ID"/>
        </w:rPr>
        <w:t>.</w:t>
      </w:r>
    </w:p>
    <w:p w14:paraId="60090759" w14:textId="77777777" w:rsidR="00AE39CD" w:rsidRPr="001D7F55" w:rsidRDefault="00AE39CD" w:rsidP="00AE39CD">
      <w:pPr>
        <w:pStyle w:val="IsiParagraf"/>
        <w:rPr>
          <w:lang w:val="id-ID"/>
        </w:rPr>
      </w:pPr>
      <w:r w:rsidRPr="001D7F55">
        <w:rPr>
          <w:lang w:val="id-ID"/>
        </w:rPr>
        <w:t xml:space="preserve">Adapun fitur-fitur hasil ekstraksi bisa dikatakan baik, jika berhasil memisahkan data berdasarkan kelas yang diharapkan dengan tingkat kesalahan sekecil mungkin. </w:t>
      </w:r>
    </w:p>
    <w:p w14:paraId="556BC342" w14:textId="77777777" w:rsidR="00AE39CD" w:rsidRPr="001D7F55" w:rsidRDefault="00AE39CD" w:rsidP="00AE39CD">
      <w:pPr>
        <w:pStyle w:val="IsiParagraf"/>
        <w:rPr>
          <w:lang w:val="id-ID"/>
        </w:rPr>
      </w:pPr>
      <w:r w:rsidRPr="001D7F55">
        <w:rPr>
          <w:lang w:val="id-ID"/>
        </w:rPr>
        <w:t xml:space="preserve">Untuk menjelaskan tujuan dari ekstraksi fitur, pada tabel 2.1 ditampilkan contoh data numerik. Data tersebut terdiri dari 2 fitur original, yakni x dan y. Masing-masing baris dalam tabel digolongkan dalam 3 buah kelas, yakni A, B dan C. </w:t>
      </w:r>
    </w:p>
    <w:p w14:paraId="0FEA825E" w14:textId="7DD3F406" w:rsidR="00783E63" w:rsidRPr="001D7F55" w:rsidRDefault="00783E63" w:rsidP="00783E63">
      <w:pPr>
        <w:pStyle w:val="IsiParagraf"/>
        <w:rPr>
          <w:lang w:val="id-ID"/>
        </w:rPr>
      </w:pPr>
      <w:r w:rsidRPr="001D7F55">
        <w:rPr>
          <w:lang w:val="id-ID"/>
        </w:rPr>
        <w:t xml:space="preserve">Jika data numerik pada tabel 2.1 direpresentasikan dalam bentuk grafis (ruang fitur) seperti yang disajikan pada gambar 2.1, dengan fitur x sebagai dimensi horizontal, dan y sebagai dimensi vertikal, maka akan tampak bahwa penggunaan dimensi x dan y dapat menciptakan ruang fitur yang sanggup memisahkan kelas A, B dan C. </w:t>
      </w:r>
    </w:p>
    <w:p w14:paraId="32981C34" w14:textId="77777777" w:rsidR="00783E63" w:rsidRPr="001D7F55" w:rsidRDefault="00783E63" w:rsidP="00783E63">
      <w:pPr>
        <w:pStyle w:val="IsiParagraf"/>
        <w:rPr>
          <w:lang w:val="id-ID"/>
        </w:rPr>
      </w:pPr>
      <w:r w:rsidRPr="001D7F55">
        <w:rPr>
          <w:lang w:val="id-ID"/>
        </w:rPr>
        <w:t xml:space="preserve">Adapun demikian, penggunaan dimensi x dan y secara terpisah akan mengakibatkan data-data pada kelas A,B dan C saling overlap (menempati posisi </w:t>
      </w:r>
      <w:r w:rsidRPr="001D7F55">
        <w:rPr>
          <w:lang w:val="id-ID"/>
        </w:rPr>
        <w:lastRenderedPageBreak/>
        <w:t>yang sama). Sebagai contoh, terdapat data dari kelas A, B dan C yang sama-sama memiliki nilai x = 0,6</w:t>
      </w:r>
    </w:p>
    <w:p w14:paraId="36F92A32" w14:textId="77777777" w:rsidR="005222F2" w:rsidRPr="001D7F55" w:rsidRDefault="005222F2" w:rsidP="00AE39CD">
      <w:pPr>
        <w:pStyle w:val="IsiParagraf"/>
        <w:rPr>
          <w:lang w:val="id-ID"/>
        </w:rPr>
      </w:pPr>
    </w:p>
    <w:p w14:paraId="39170315" w14:textId="2483C954" w:rsidR="005222F2" w:rsidRPr="001D7F55" w:rsidRDefault="005222F2" w:rsidP="005222F2">
      <w:pPr>
        <w:pStyle w:val="Caption"/>
        <w:keepNext/>
        <w:rPr>
          <w:lang w:val="id-ID"/>
        </w:rPr>
      </w:pPr>
      <w:bookmarkStart w:id="34" w:name="_Toc363554095"/>
      <w:bookmarkStart w:id="35" w:name="_Toc363561159"/>
      <w:bookmarkStart w:id="36" w:name="_Toc363561458"/>
      <w:bookmarkStart w:id="37" w:name="_Toc363635504"/>
      <w:r w:rsidRPr="001D7F55">
        <w:rPr>
          <w:lang w:val="id-ID"/>
        </w:rPr>
        <w:t xml:space="preserve">Tabel </w:t>
      </w:r>
      <w:r w:rsidR="000316B9" w:rsidRPr="001D7F55">
        <w:rPr>
          <w:lang w:val="id-ID"/>
        </w:rPr>
        <w:fldChar w:fldCharType="begin"/>
      </w:r>
      <w:r w:rsidR="000316B9" w:rsidRPr="001D7F55">
        <w:rPr>
          <w:lang w:val="id-ID"/>
        </w:rPr>
        <w:instrText xml:space="preserve"> STYLEREF 1 \s </w:instrText>
      </w:r>
      <w:r w:rsidR="000316B9" w:rsidRPr="001D7F55">
        <w:rPr>
          <w:lang w:val="id-ID"/>
        </w:rPr>
        <w:fldChar w:fldCharType="separate"/>
      </w:r>
      <w:r w:rsidR="000316B9" w:rsidRPr="001D7F55">
        <w:rPr>
          <w:noProof/>
          <w:lang w:val="id-ID"/>
        </w:rPr>
        <w:t>2</w:t>
      </w:r>
      <w:r w:rsidR="000316B9" w:rsidRPr="001D7F55">
        <w:rPr>
          <w:lang w:val="id-ID"/>
        </w:rPr>
        <w:fldChar w:fldCharType="end"/>
      </w:r>
      <w:r w:rsidR="000316B9" w:rsidRPr="001D7F55">
        <w:rPr>
          <w:lang w:val="id-ID"/>
        </w:rPr>
        <w:t>.</w:t>
      </w:r>
      <w:r w:rsidR="000316B9" w:rsidRPr="001D7F55">
        <w:rPr>
          <w:lang w:val="id-ID"/>
        </w:rPr>
        <w:fldChar w:fldCharType="begin"/>
      </w:r>
      <w:r w:rsidR="000316B9" w:rsidRPr="001D7F55">
        <w:rPr>
          <w:lang w:val="id-ID"/>
        </w:rPr>
        <w:instrText xml:space="preserve"> SEQ Tabel \* ARABIC \s 1 </w:instrText>
      </w:r>
      <w:r w:rsidR="000316B9" w:rsidRPr="001D7F55">
        <w:rPr>
          <w:lang w:val="id-ID"/>
        </w:rPr>
        <w:fldChar w:fldCharType="separate"/>
      </w:r>
      <w:r w:rsidR="000316B9" w:rsidRPr="001D7F55">
        <w:rPr>
          <w:noProof/>
          <w:lang w:val="id-ID"/>
        </w:rPr>
        <w:t>1</w:t>
      </w:r>
      <w:r w:rsidR="000316B9" w:rsidRPr="001D7F55">
        <w:rPr>
          <w:lang w:val="id-ID"/>
        </w:rPr>
        <w:fldChar w:fldCharType="end"/>
      </w:r>
      <w:r w:rsidRPr="001D7F55">
        <w:rPr>
          <w:lang w:val="id-ID"/>
        </w:rPr>
        <w:t xml:space="preserve"> Contoh Data Numerik</w:t>
      </w:r>
      <w:bookmarkEnd w:id="34"/>
      <w:bookmarkEnd w:id="35"/>
      <w:bookmarkEnd w:id="36"/>
      <w:bookmarkEnd w:id="37"/>
    </w:p>
    <w:tbl>
      <w:tblPr>
        <w:tblStyle w:val="TableGrid"/>
        <w:tblW w:w="0" w:type="auto"/>
        <w:tblInd w:w="108" w:type="dxa"/>
        <w:tblLook w:val="04A0" w:firstRow="1" w:lastRow="0" w:firstColumn="1" w:lastColumn="0" w:noHBand="0" w:noVBand="1"/>
      </w:tblPr>
      <w:tblGrid>
        <w:gridCol w:w="2610"/>
        <w:gridCol w:w="2718"/>
        <w:gridCol w:w="2592"/>
      </w:tblGrid>
      <w:tr w:rsidR="005222F2" w:rsidRPr="001D7F55" w14:paraId="3FEB9FEF" w14:textId="77777777" w:rsidTr="005222F2">
        <w:tc>
          <w:tcPr>
            <w:tcW w:w="5328" w:type="dxa"/>
            <w:gridSpan w:val="2"/>
            <w:shd w:val="clear" w:color="auto" w:fill="D9D9D9" w:themeFill="background1" w:themeFillShade="D9"/>
          </w:tcPr>
          <w:p w14:paraId="4F31FB0D" w14:textId="77777777" w:rsidR="005222F2" w:rsidRPr="001D7F55" w:rsidRDefault="005222F2" w:rsidP="005222F2">
            <w:pPr>
              <w:pStyle w:val="Paragraph"/>
              <w:spacing w:line="240" w:lineRule="auto"/>
              <w:rPr>
                <w:b/>
                <w:lang w:val="id-ID"/>
              </w:rPr>
            </w:pPr>
            <w:r w:rsidRPr="001D7F55">
              <w:rPr>
                <w:b/>
                <w:lang w:val="id-ID"/>
              </w:rPr>
              <w:t>Fitur Asli</w:t>
            </w:r>
          </w:p>
          <w:p w14:paraId="58C6C7F4" w14:textId="1CB42D83" w:rsidR="005222F2" w:rsidRPr="001D7F55" w:rsidRDefault="005222F2" w:rsidP="005222F2">
            <w:pPr>
              <w:pStyle w:val="Paragraph"/>
              <w:spacing w:line="240" w:lineRule="auto"/>
              <w:rPr>
                <w:b/>
                <w:lang w:val="id-ID"/>
              </w:rPr>
            </w:pPr>
          </w:p>
        </w:tc>
        <w:tc>
          <w:tcPr>
            <w:tcW w:w="2592" w:type="dxa"/>
            <w:vMerge w:val="restart"/>
            <w:shd w:val="clear" w:color="auto" w:fill="D9D9D9" w:themeFill="background1" w:themeFillShade="D9"/>
          </w:tcPr>
          <w:p w14:paraId="5CF1B64D" w14:textId="5468F060" w:rsidR="005222F2" w:rsidRPr="001D7F55" w:rsidRDefault="005222F2" w:rsidP="005222F2">
            <w:pPr>
              <w:pStyle w:val="Paragraph"/>
              <w:spacing w:line="240" w:lineRule="auto"/>
              <w:rPr>
                <w:b/>
                <w:lang w:val="id-ID"/>
              </w:rPr>
            </w:pPr>
            <w:r w:rsidRPr="001D7F55">
              <w:rPr>
                <w:rFonts w:eastAsia="Times New Roman"/>
                <w:b/>
                <w:color w:val="000000"/>
                <w:lang w:val="id-ID"/>
              </w:rPr>
              <w:t>Kelas</w:t>
            </w:r>
          </w:p>
        </w:tc>
      </w:tr>
      <w:tr w:rsidR="005222F2" w:rsidRPr="001D7F55" w14:paraId="31612A4E" w14:textId="77777777" w:rsidTr="005222F2">
        <w:trPr>
          <w:trHeight w:val="300"/>
        </w:trPr>
        <w:tc>
          <w:tcPr>
            <w:tcW w:w="2610" w:type="dxa"/>
            <w:shd w:val="clear" w:color="auto" w:fill="D9D9D9" w:themeFill="background1" w:themeFillShade="D9"/>
            <w:noWrap/>
            <w:hideMark/>
          </w:tcPr>
          <w:p w14:paraId="500441DF" w14:textId="77777777" w:rsidR="005222F2" w:rsidRPr="001D7F55" w:rsidRDefault="005222F2" w:rsidP="005222F2">
            <w:pPr>
              <w:pStyle w:val="Paragraph"/>
              <w:spacing w:line="240" w:lineRule="auto"/>
              <w:rPr>
                <w:b/>
                <w:lang w:val="id-ID"/>
              </w:rPr>
            </w:pPr>
            <w:r w:rsidRPr="001D7F55">
              <w:rPr>
                <w:b/>
                <w:lang w:val="id-ID"/>
              </w:rPr>
              <w:t>x</w:t>
            </w:r>
          </w:p>
        </w:tc>
        <w:tc>
          <w:tcPr>
            <w:tcW w:w="2718" w:type="dxa"/>
            <w:shd w:val="clear" w:color="auto" w:fill="D9D9D9" w:themeFill="background1" w:themeFillShade="D9"/>
            <w:noWrap/>
            <w:hideMark/>
          </w:tcPr>
          <w:p w14:paraId="4E5FE3B9" w14:textId="77777777" w:rsidR="005222F2" w:rsidRPr="001D7F55" w:rsidRDefault="005222F2" w:rsidP="005222F2">
            <w:pPr>
              <w:pStyle w:val="Paragraph"/>
              <w:spacing w:line="240" w:lineRule="auto"/>
              <w:rPr>
                <w:rFonts w:eastAsia="Times New Roman"/>
                <w:b/>
                <w:color w:val="000000"/>
                <w:lang w:val="id-ID"/>
              </w:rPr>
            </w:pPr>
            <w:r w:rsidRPr="001D7F55">
              <w:rPr>
                <w:rFonts w:eastAsia="Times New Roman"/>
                <w:b/>
                <w:color w:val="000000"/>
                <w:lang w:val="id-ID"/>
              </w:rPr>
              <w:t>y</w:t>
            </w:r>
          </w:p>
        </w:tc>
        <w:tc>
          <w:tcPr>
            <w:tcW w:w="2592" w:type="dxa"/>
            <w:vMerge/>
            <w:noWrap/>
            <w:hideMark/>
          </w:tcPr>
          <w:p w14:paraId="4FB016A2" w14:textId="26CF366D" w:rsidR="005222F2" w:rsidRPr="001D7F55" w:rsidRDefault="005222F2" w:rsidP="005222F2">
            <w:pPr>
              <w:pStyle w:val="Paragraph"/>
              <w:spacing w:line="240" w:lineRule="auto"/>
              <w:rPr>
                <w:rFonts w:eastAsia="Times New Roman"/>
                <w:color w:val="000000"/>
                <w:lang w:val="id-ID"/>
              </w:rPr>
            </w:pPr>
          </w:p>
        </w:tc>
      </w:tr>
      <w:tr w:rsidR="005222F2" w:rsidRPr="001D7F55" w14:paraId="4DF9FA78" w14:textId="77777777" w:rsidTr="005222F2">
        <w:trPr>
          <w:trHeight w:val="300"/>
        </w:trPr>
        <w:tc>
          <w:tcPr>
            <w:tcW w:w="2610" w:type="dxa"/>
            <w:noWrap/>
            <w:hideMark/>
          </w:tcPr>
          <w:p w14:paraId="77A0C9ED" w14:textId="77777777" w:rsidR="005222F2" w:rsidRPr="001D7F55" w:rsidRDefault="005222F2" w:rsidP="005222F2">
            <w:pPr>
              <w:pStyle w:val="Paragraph"/>
              <w:spacing w:line="240" w:lineRule="auto"/>
              <w:rPr>
                <w:lang w:val="id-ID"/>
              </w:rPr>
            </w:pPr>
            <w:r w:rsidRPr="001D7F55">
              <w:rPr>
                <w:lang w:val="id-ID"/>
              </w:rPr>
              <w:t>3</w:t>
            </w:r>
          </w:p>
        </w:tc>
        <w:tc>
          <w:tcPr>
            <w:tcW w:w="2718" w:type="dxa"/>
            <w:noWrap/>
            <w:hideMark/>
          </w:tcPr>
          <w:p w14:paraId="6E6F6FE6"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5</w:t>
            </w:r>
          </w:p>
        </w:tc>
        <w:tc>
          <w:tcPr>
            <w:tcW w:w="2592" w:type="dxa"/>
            <w:noWrap/>
            <w:hideMark/>
          </w:tcPr>
          <w:p w14:paraId="4424AC7C"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r w:rsidR="005222F2" w:rsidRPr="001D7F55" w14:paraId="4F6D63C6" w14:textId="77777777" w:rsidTr="005222F2">
        <w:trPr>
          <w:trHeight w:val="300"/>
        </w:trPr>
        <w:tc>
          <w:tcPr>
            <w:tcW w:w="2610" w:type="dxa"/>
            <w:noWrap/>
            <w:hideMark/>
          </w:tcPr>
          <w:p w14:paraId="0A0ABD3E" w14:textId="77777777" w:rsidR="005222F2" w:rsidRPr="001D7F55" w:rsidRDefault="005222F2" w:rsidP="005222F2">
            <w:pPr>
              <w:pStyle w:val="Paragraph"/>
              <w:spacing w:line="240" w:lineRule="auto"/>
              <w:rPr>
                <w:lang w:val="id-ID"/>
              </w:rPr>
            </w:pPr>
            <w:r w:rsidRPr="001D7F55">
              <w:rPr>
                <w:lang w:val="id-ID"/>
              </w:rPr>
              <w:t>4</w:t>
            </w:r>
          </w:p>
        </w:tc>
        <w:tc>
          <w:tcPr>
            <w:tcW w:w="2718" w:type="dxa"/>
            <w:noWrap/>
            <w:hideMark/>
          </w:tcPr>
          <w:p w14:paraId="590A995C"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9</w:t>
            </w:r>
          </w:p>
        </w:tc>
        <w:tc>
          <w:tcPr>
            <w:tcW w:w="2592" w:type="dxa"/>
            <w:noWrap/>
            <w:hideMark/>
          </w:tcPr>
          <w:p w14:paraId="06AA5437"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B</w:t>
            </w:r>
          </w:p>
        </w:tc>
      </w:tr>
      <w:tr w:rsidR="005222F2" w:rsidRPr="001D7F55" w14:paraId="47CCBB22" w14:textId="77777777" w:rsidTr="005222F2">
        <w:trPr>
          <w:trHeight w:val="300"/>
        </w:trPr>
        <w:tc>
          <w:tcPr>
            <w:tcW w:w="2610" w:type="dxa"/>
            <w:noWrap/>
            <w:hideMark/>
          </w:tcPr>
          <w:p w14:paraId="329979B3" w14:textId="77777777" w:rsidR="005222F2" w:rsidRPr="001D7F55" w:rsidRDefault="005222F2" w:rsidP="005222F2">
            <w:pPr>
              <w:pStyle w:val="Paragraph"/>
              <w:spacing w:line="240" w:lineRule="auto"/>
              <w:rPr>
                <w:lang w:val="id-ID"/>
              </w:rPr>
            </w:pPr>
            <w:r w:rsidRPr="001D7F55">
              <w:rPr>
                <w:lang w:val="id-ID"/>
              </w:rPr>
              <w:t>6</w:t>
            </w:r>
          </w:p>
        </w:tc>
        <w:tc>
          <w:tcPr>
            <w:tcW w:w="2718" w:type="dxa"/>
            <w:noWrap/>
            <w:hideMark/>
          </w:tcPr>
          <w:p w14:paraId="44DE888A"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2</w:t>
            </w:r>
          </w:p>
        </w:tc>
        <w:tc>
          <w:tcPr>
            <w:tcW w:w="2592" w:type="dxa"/>
            <w:noWrap/>
            <w:hideMark/>
          </w:tcPr>
          <w:p w14:paraId="2828FF09"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r w:rsidR="005222F2" w:rsidRPr="001D7F55" w14:paraId="480582B8" w14:textId="77777777" w:rsidTr="005222F2">
        <w:trPr>
          <w:trHeight w:val="300"/>
        </w:trPr>
        <w:tc>
          <w:tcPr>
            <w:tcW w:w="2610" w:type="dxa"/>
            <w:noWrap/>
            <w:hideMark/>
          </w:tcPr>
          <w:p w14:paraId="1433F067" w14:textId="77777777" w:rsidR="005222F2" w:rsidRPr="001D7F55" w:rsidRDefault="005222F2" w:rsidP="005222F2">
            <w:pPr>
              <w:pStyle w:val="Paragraph"/>
              <w:spacing w:line="240" w:lineRule="auto"/>
              <w:rPr>
                <w:lang w:val="id-ID"/>
              </w:rPr>
            </w:pPr>
            <w:r w:rsidRPr="001D7F55">
              <w:rPr>
                <w:lang w:val="id-ID"/>
              </w:rPr>
              <w:t>1</w:t>
            </w:r>
          </w:p>
        </w:tc>
        <w:tc>
          <w:tcPr>
            <w:tcW w:w="2718" w:type="dxa"/>
            <w:noWrap/>
            <w:hideMark/>
          </w:tcPr>
          <w:p w14:paraId="279A6C39"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2</w:t>
            </w:r>
          </w:p>
        </w:tc>
        <w:tc>
          <w:tcPr>
            <w:tcW w:w="2592" w:type="dxa"/>
            <w:noWrap/>
            <w:hideMark/>
          </w:tcPr>
          <w:p w14:paraId="6A368126"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r w:rsidR="005222F2" w:rsidRPr="001D7F55" w14:paraId="7B9DE4D0" w14:textId="77777777" w:rsidTr="005222F2">
        <w:trPr>
          <w:trHeight w:val="300"/>
        </w:trPr>
        <w:tc>
          <w:tcPr>
            <w:tcW w:w="2610" w:type="dxa"/>
            <w:noWrap/>
            <w:hideMark/>
          </w:tcPr>
          <w:p w14:paraId="1674A69C" w14:textId="77777777" w:rsidR="005222F2" w:rsidRPr="001D7F55" w:rsidRDefault="005222F2" w:rsidP="005222F2">
            <w:pPr>
              <w:pStyle w:val="Paragraph"/>
              <w:spacing w:line="240" w:lineRule="auto"/>
              <w:rPr>
                <w:lang w:val="id-ID"/>
              </w:rPr>
            </w:pPr>
            <w:r w:rsidRPr="001D7F55">
              <w:rPr>
                <w:lang w:val="id-ID"/>
              </w:rPr>
              <w:t>8</w:t>
            </w:r>
          </w:p>
        </w:tc>
        <w:tc>
          <w:tcPr>
            <w:tcW w:w="2718" w:type="dxa"/>
            <w:noWrap/>
            <w:hideMark/>
          </w:tcPr>
          <w:p w14:paraId="14287961"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2</w:t>
            </w:r>
          </w:p>
        </w:tc>
        <w:tc>
          <w:tcPr>
            <w:tcW w:w="2592" w:type="dxa"/>
            <w:noWrap/>
            <w:hideMark/>
          </w:tcPr>
          <w:p w14:paraId="6FC53562"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B</w:t>
            </w:r>
          </w:p>
        </w:tc>
      </w:tr>
      <w:tr w:rsidR="005222F2" w:rsidRPr="001D7F55" w14:paraId="35F7C7CE" w14:textId="77777777" w:rsidTr="005222F2">
        <w:trPr>
          <w:trHeight w:val="300"/>
        </w:trPr>
        <w:tc>
          <w:tcPr>
            <w:tcW w:w="2610" w:type="dxa"/>
            <w:noWrap/>
            <w:hideMark/>
          </w:tcPr>
          <w:p w14:paraId="735FF546" w14:textId="77777777" w:rsidR="005222F2" w:rsidRPr="001D7F55" w:rsidRDefault="005222F2" w:rsidP="005222F2">
            <w:pPr>
              <w:pStyle w:val="Paragraph"/>
              <w:spacing w:line="240" w:lineRule="auto"/>
              <w:rPr>
                <w:lang w:val="id-ID"/>
              </w:rPr>
            </w:pPr>
            <w:r w:rsidRPr="001D7F55">
              <w:rPr>
                <w:lang w:val="id-ID"/>
              </w:rPr>
              <w:t>5</w:t>
            </w:r>
          </w:p>
        </w:tc>
        <w:tc>
          <w:tcPr>
            <w:tcW w:w="2718" w:type="dxa"/>
            <w:noWrap/>
            <w:hideMark/>
          </w:tcPr>
          <w:p w14:paraId="4351660E"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3</w:t>
            </w:r>
          </w:p>
        </w:tc>
        <w:tc>
          <w:tcPr>
            <w:tcW w:w="2592" w:type="dxa"/>
            <w:noWrap/>
            <w:hideMark/>
          </w:tcPr>
          <w:p w14:paraId="24C50905"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r w:rsidR="005222F2" w:rsidRPr="001D7F55" w14:paraId="6DA6164F" w14:textId="77777777" w:rsidTr="005222F2">
        <w:trPr>
          <w:trHeight w:val="300"/>
        </w:trPr>
        <w:tc>
          <w:tcPr>
            <w:tcW w:w="2610" w:type="dxa"/>
            <w:noWrap/>
            <w:hideMark/>
          </w:tcPr>
          <w:p w14:paraId="7DB8EC25" w14:textId="77777777" w:rsidR="005222F2" w:rsidRPr="001D7F55" w:rsidRDefault="005222F2" w:rsidP="005222F2">
            <w:pPr>
              <w:pStyle w:val="Paragraph"/>
              <w:spacing w:line="240" w:lineRule="auto"/>
              <w:rPr>
                <w:lang w:val="id-ID"/>
              </w:rPr>
            </w:pPr>
            <w:r w:rsidRPr="001D7F55">
              <w:rPr>
                <w:lang w:val="id-ID"/>
              </w:rPr>
              <w:t>10</w:t>
            </w:r>
          </w:p>
        </w:tc>
        <w:tc>
          <w:tcPr>
            <w:tcW w:w="2718" w:type="dxa"/>
            <w:noWrap/>
            <w:hideMark/>
          </w:tcPr>
          <w:p w14:paraId="3A483E21"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3</w:t>
            </w:r>
          </w:p>
        </w:tc>
        <w:tc>
          <w:tcPr>
            <w:tcW w:w="2592" w:type="dxa"/>
            <w:noWrap/>
            <w:hideMark/>
          </w:tcPr>
          <w:p w14:paraId="0084470B"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C</w:t>
            </w:r>
          </w:p>
        </w:tc>
      </w:tr>
      <w:tr w:rsidR="005222F2" w:rsidRPr="001D7F55" w14:paraId="249B0D04" w14:textId="77777777" w:rsidTr="005222F2">
        <w:trPr>
          <w:trHeight w:val="300"/>
        </w:trPr>
        <w:tc>
          <w:tcPr>
            <w:tcW w:w="2610" w:type="dxa"/>
            <w:noWrap/>
            <w:hideMark/>
          </w:tcPr>
          <w:p w14:paraId="17B2C013" w14:textId="77777777" w:rsidR="005222F2" w:rsidRPr="001D7F55" w:rsidRDefault="005222F2" w:rsidP="005222F2">
            <w:pPr>
              <w:pStyle w:val="Paragraph"/>
              <w:spacing w:line="240" w:lineRule="auto"/>
              <w:rPr>
                <w:lang w:val="id-ID"/>
              </w:rPr>
            </w:pPr>
            <w:r w:rsidRPr="001D7F55">
              <w:rPr>
                <w:lang w:val="id-ID"/>
              </w:rPr>
              <w:t>0</w:t>
            </w:r>
          </w:p>
        </w:tc>
        <w:tc>
          <w:tcPr>
            <w:tcW w:w="2718" w:type="dxa"/>
            <w:noWrap/>
            <w:hideMark/>
          </w:tcPr>
          <w:p w14:paraId="3F7F6302"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9</w:t>
            </w:r>
          </w:p>
        </w:tc>
        <w:tc>
          <w:tcPr>
            <w:tcW w:w="2592" w:type="dxa"/>
            <w:noWrap/>
            <w:hideMark/>
          </w:tcPr>
          <w:p w14:paraId="15060FDB"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B</w:t>
            </w:r>
          </w:p>
        </w:tc>
      </w:tr>
      <w:tr w:rsidR="005222F2" w:rsidRPr="001D7F55" w14:paraId="7A32DC3B" w14:textId="77777777" w:rsidTr="005222F2">
        <w:trPr>
          <w:trHeight w:val="300"/>
        </w:trPr>
        <w:tc>
          <w:tcPr>
            <w:tcW w:w="2610" w:type="dxa"/>
            <w:noWrap/>
            <w:hideMark/>
          </w:tcPr>
          <w:p w14:paraId="6B4F1EBA" w14:textId="77777777" w:rsidR="005222F2" w:rsidRPr="001D7F55" w:rsidRDefault="005222F2" w:rsidP="005222F2">
            <w:pPr>
              <w:pStyle w:val="Paragraph"/>
              <w:spacing w:line="240" w:lineRule="auto"/>
              <w:rPr>
                <w:lang w:val="id-ID"/>
              </w:rPr>
            </w:pPr>
            <w:r w:rsidRPr="001D7F55">
              <w:rPr>
                <w:lang w:val="id-ID"/>
              </w:rPr>
              <w:t>9</w:t>
            </w:r>
          </w:p>
        </w:tc>
        <w:tc>
          <w:tcPr>
            <w:tcW w:w="2718" w:type="dxa"/>
            <w:noWrap/>
            <w:hideMark/>
          </w:tcPr>
          <w:p w14:paraId="555AC253"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10</w:t>
            </w:r>
          </w:p>
        </w:tc>
        <w:tc>
          <w:tcPr>
            <w:tcW w:w="2592" w:type="dxa"/>
            <w:noWrap/>
            <w:hideMark/>
          </w:tcPr>
          <w:p w14:paraId="15DDD4A1"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C</w:t>
            </w:r>
          </w:p>
        </w:tc>
      </w:tr>
      <w:tr w:rsidR="005222F2" w:rsidRPr="001D7F55" w14:paraId="63315E46" w14:textId="77777777" w:rsidTr="005222F2">
        <w:trPr>
          <w:trHeight w:val="300"/>
        </w:trPr>
        <w:tc>
          <w:tcPr>
            <w:tcW w:w="2610" w:type="dxa"/>
            <w:noWrap/>
            <w:hideMark/>
          </w:tcPr>
          <w:p w14:paraId="0C37C909" w14:textId="77777777" w:rsidR="005222F2" w:rsidRPr="001D7F55" w:rsidRDefault="005222F2" w:rsidP="005222F2">
            <w:pPr>
              <w:pStyle w:val="Paragraph"/>
              <w:spacing w:line="240" w:lineRule="auto"/>
              <w:rPr>
                <w:lang w:val="id-ID"/>
              </w:rPr>
            </w:pPr>
            <w:r w:rsidRPr="001D7F55">
              <w:rPr>
                <w:lang w:val="id-ID"/>
              </w:rPr>
              <w:t>6</w:t>
            </w:r>
          </w:p>
        </w:tc>
        <w:tc>
          <w:tcPr>
            <w:tcW w:w="2718" w:type="dxa"/>
            <w:noWrap/>
            <w:hideMark/>
          </w:tcPr>
          <w:p w14:paraId="53280CA6"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8</w:t>
            </w:r>
          </w:p>
        </w:tc>
        <w:tc>
          <w:tcPr>
            <w:tcW w:w="2592" w:type="dxa"/>
            <w:noWrap/>
            <w:hideMark/>
          </w:tcPr>
          <w:p w14:paraId="427A26DA"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C</w:t>
            </w:r>
          </w:p>
        </w:tc>
      </w:tr>
      <w:tr w:rsidR="005222F2" w:rsidRPr="001D7F55" w14:paraId="13E2C945" w14:textId="77777777" w:rsidTr="005222F2">
        <w:trPr>
          <w:trHeight w:val="300"/>
        </w:trPr>
        <w:tc>
          <w:tcPr>
            <w:tcW w:w="2610" w:type="dxa"/>
            <w:noWrap/>
            <w:hideMark/>
          </w:tcPr>
          <w:p w14:paraId="77FA7E8A" w14:textId="77777777" w:rsidR="005222F2" w:rsidRPr="001D7F55" w:rsidRDefault="005222F2" w:rsidP="005222F2">
            <w:pPr>
              <w:pStyle w:val="Paragraph"/>
              <w:spacing w:line="240" w:lineRule="auto"/>
              <w:rPr>
                <w:lang w:val="id-ID"/>
              </w:rPr>
            </w:pPr>
            <w:r w:rsidRPr="001D7F55">
              <w:rPr>
                <w:lang w:val="id-ID"/>
              </w:rPr>
              <w:t>5</w:t>
            </w:r>
          </w:p>
        </w:tc>
        <w:tc>
          <w:tcPr>
            <w:tcW w:w="2718" w:type="dxa"/>
            <w:noWrap/>
            <w:hideMark/>
          </w:tcPr>
          <w:p w14:paraId="5FD56F8A"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3</w:t>
            </w:r>
          </w:p>
        </w:tc>
        <w:tc>
          <w:tcPr>
            <w:tcW w:w="2592" w:type="dxa"/>
            <w:noWrap/>
            <w:hideMark/>
          </w:tcPr>
          <w:p w14:paraId="1A24E145"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r w:rsidR="005222F2" w:rsidRPr="001D7F55" w14:paraId="72157DAA" w14:textId="77777777" w:rsidTr="005222F2">
        <w:trPr>
          <w:trHeight w:val="300"/>
        </w:trPr>
        <w:tc>
          <w:tcPr>
            <w:tcW w:w="2610" w:type="dxa"/>
            <w:noWrap/>
            <w:hideMark/>
          </w:tcPr>
          <w:p w14:paraId="7E500E31" w14:textId="77777777" w:rsidR="005222F2" w:rsidRPr="001D7F55" w:rsidRDefault="005222F2" w:rsidP="005222F2">
            <w:pPr>
              <w:pStyle w:val="Paragraph"/>
              <w:spacing w:line="240" w:lineRule="auto"/>
              <w:rPr>
                <w:lang w:val="id-ID"/>
              </w:rPr>
            </w:pPr>
            <w:r w:rsidRPr="001D7F55">
              <w:rPr>
                <w:lang w:val="id-ID"/>
              </w:rPr>
              <w:t>8</w:t>
            </w:r>
          </w:p>
        </w:tc>
        <w:tc>
          <w:tcPr>
            <w:tcW w:w="2718" w:type="dxa"/>
            <w:noWrap/>
            <w:hideMark/>
          </w:tcPr>
          <w:p w14:paraId="603D5B7F"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6</w:t>
            </w:r>
          </w:p>
        </w:tc>
        <w:tc>
          <w:tcPr>
            <w:tcW w:w="2592" w:type="dxa"/>
            <w:noWrap/>
            <w:hideMark/>
          </w:tcPr>
          <w:p w14:paraId="2CEBEDFB"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C</w:t>
            </w:r>
          </w:p>
        </w:tc>
      </w:tr>
      <w:tr w:rsidR="005222F2" w:rsidRPr="001D7F55" w14:paraId="1AF99A16" w14:textId="77777777" w:rsidTr="005222F2">
        <w:trPr>
          <w:trHeight w:val="300"/>
        </w:trPr>
        <w:tc>
          <w:tcPr>
            <w:tcW w:w="2610" w:type="dxa"/>
            <w:noWrap/>
            <w:hideMark/>
          </w:tcPr>
          <w:p w14:paraId="3D82C789" w14:textId="77777777" w:rsidR="005222F2" w:rsidRPr="001D7F55" w:rsidRDefault="005222F2" w:rsidP="005222F2">
            <w:pPr>
              <w:pStyle w:val="Paragraph"/>
              <w:spacing w:line="240" w:lineRule="auto"/>
              <w:rPr>
                <w:lang w:val="id-ID"/>
              </w:rPr>
            </w:pPr>
            <w:r w:rsidRPr="001D7F55">
              <w:rPr>
                <w:lang w:val="id-ID"/>
              </w:rPr>
              <w:t>9</w:t>
            </w:r>
          </w:p>
        </w:tc>
        <w:tc>
          <w:tcPr>
            <w:tcW w:w="2718" w:type="dxa"/>
            <w:noWrap/>
            <w:hideMark/>
          </w:tcPr>
          <w:p w14:paraId="5D2DB872"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1</w:t>
            </w:r>
          </w:p>
        </w:tc>
        <w:tc>
          <w:tcPr>
            <w:tcW w:w="2592" w:type="dxa"/>
            <w:noWrap/>
            <w:hideMark/>
          </w:tcPr>
          <w:p w14:paraId="3E09D9E9"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B</w:t>
            </w:r>
          </w:p>
        </w:tc>
      </w:tr>
      <w:tr w:rsidR="005222F2" w:rsidRPr="001D7F55" w14:paraId="55651BC1" w14:textId="77777777" w:rsidTr="005222F2">
        <w:trPr>
          <w:trHeight w:val="300"/>
        </w:trPr>
        <w:tc>
          <w:tcPr>
            <w:tcW w:w="2610" w:type="dxa"/>
            <w:noWrap/>
            <w:hideMark/>
          </w:tcPr>
          <w:p w14:paraId="7498FAAE" w14:textId="77777777" w:rsidR="005222F2" w:rsidRPr="001D7F55" w:rsidRDefault="005222F2" w:rsidP="005222F2">
            <w:pPr>
              <w:pStyle w:val="Paragraph"/>
              <w:spacing w:line="240" w:lineRule="auto"/>
              <w:rPr>
                <w:lang w:val="id-ID"/>
              </w:rPr>
            </w:pPr>
            <w:r w:rsidRPr="001D7F55">
              <w:rPr>
                <w:lang w:val="id-ID"/>
              </w:rPr>
              <w:t>6</w:t>
            </w:r>
          </w:p>
        </w:tc>
        <w:tc>
          <w:tcPr>
            <w:tcW w:w="2718" w:type="dxa"/>
            <w:noWrap/>
            <w:hideMark/>
          </w:tcPr>
          <w:p w14:paraId="2BD5EA5C"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1</w:t>
            </w:r>
          </w:p>
        </w:tc>
        <w:tc>
          <w:tcPr>
            <w:tcW w:w="2592" w:type="dxa"/>
            <w:noWrap/>
            <w:hideMark/>
          </w:tcPr>
          <w:p w14:paraId="488C9CB8"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r w:rsidR="005222F2" w:rsidRPr="001D7F55" w14:paraId="69EE5CB2" w14:textId="77777777" w:rsidTr="005222F2">
        <w:trPr>
          <w:trHeight w:val="300"/>
        </w:trPr>
        <w:tc>
          <w:tcPr>
            <w:tcW w:w="2610" w:type="dxa"/>
            <w:noWrap/>
            <w:hideMark/>
          </w:tcPr>
          <w:p w14:paraId="22E69DF2" w14:textId="77777777" w:rsidR="005222F2" w:rsidRPr="001D7F55" w:rsidRDefault="005222F2" w:rsidP="005222F2">
            <w:pPr>
              <w:pStyle w:val="Paragraph"/>
              <w:spacing w:line="240" w:lineRule="auto"/>
              <w:rPr>
                <w:lang w:val="id-ID"/>
              </w:rPr>
            </w:pPr>
            <w:r w:rsidRPr="001D7F55">
              <w:rPr>
                <w:lang w:val="id-ID"/>
              </w:rPr>
              <w:t>5</w:t>
            </w:r>
          </w:p>
        </w:tc>
        <w:tc>
          <w:tcPr>
            <w:tcW w:w="2718" w:type="dxa"/>
            <w:noWrap/>
            <w:hideMark/>
          </w:tcPr>
          <w:p w14:paraId="044616CC"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6</w:t>
            </w:r>
          </w:p>
        </w:tc>
        <w:tc>
          <w:tcPr>
            <w:tcW w:w="2592" w:type="dxa"/>
            <w:noWrap/>
            <w:hideMark/>
          </w:tcPr>
          <w:p w14:paraId="0FE54756"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B</w:t>
            </w:r>
          </w:p>
        </w:tc>
      </w:tr>
      <w:tr w:rsidR="005222F2" w:rsidRPr="001D7F55" w14:paraId="1C2AC032" w14:textId="77777777" w:rsidTr="005222F2">
        <w:trPr>
          <w:trHeight w:val="300"/>
        </w:trPr>
        <w:tc>
          <w:tcPr>
            <w:tcW w:w="2610" w:type="dxa"/>
            <w:noWrap/>
            <w:hideMark/>
          </w:tcPr>
          <w:p w14:paraId="78670A2D" w14:textId="77777777" w:rsidR="005222F2" w:rsidRPr="001D7F55" w:rsidRDefault="005222F2" w:rsidP="005222F2">
            <w:pPr>
              <w:pStyle w:val="Paragraph"/>
              <w:spacing w:line="240" w:lineRule="auto"/>
              <w:rPr>
                <w:lang w:val="id-ID"/>
              </w:rPr>
            </w:pPr>
            <w:r w:rsidRPr="001D7F55">
              <w:rPr>
                <w:lang w:val="id-ID"/>
              </w:rPr>
              <w:t>3</w:t>
            </w:r>
          </w:p>
        </w:tc>
        <w:tc>
          <w:tcPr>
            <w:tcW w:w="2718" w:type="dxa"/>
            <w:noWrap/>
            <w:hideMark/>
          </w:tcPr>
          <w:p w14:paraId="23FE67AC"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0</w:t>
            </w:r>
          </w:p>
        </w:tc>
        <w:tc>
          <w:tcPr>
            <w:tcW w:w="2592" w:type="dxa"/>
            <w:noWrap/>
            <w:hideMark/>
          </w:tcPr>
          <w:p w14:paraId="71DBE69B"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r w:rsidR="005222F2" w:rsidRPr="001D7F55" w14:paraId="101154B1" w14:textId="77777777" w:rsidTr="005222F2">
        <w:trPr>
          <w:trHeight w:val="300"/>
        </w:trPr>
        <w:tc>
          <w:tcPr>
            <w:tcW w:w="2610" w:type="dxa"/>
            <w:noWrap/>
            <w:hideMark/>
          </w:tcPr>
          <w:p w14:paraId="2F1C099E" w14:textId="77777777" w:rsidR="005222F2" w:rsidRPr="001D7F55" w:rsidRDefault="005222F2" w:rsidP="005222F2">
            <w:pPr>
              <w:pStyle w:val="Paragraph"/>
              <w:spacing w:line="240" w:lineRule="auto"/>
              <w:rPr>
                <w:lang w:val="id-ID"/>
              </w:rPr>
            </w:pPr>
            <w:r w:rsidRPr="001D7F55">
              <w:rPr>
                <w:lang w:val="id-ID"/>
              </w:rPr>
              <w:t>6</w:t>
            </w:r>
          </w:p>
        </w:tc>
        <w:tc>
          <w:tcPr>
            <w:tcW w:w="2718" w:type="dxa"/>
            <w:noWrap/>
            <w:hideMark/>
          </w:tcPr>
          <w:p w14:paraId="61A9C8DD"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9</w:t>
            </w:r>
          </w:p>
        </w:tc>
        <w:tc>
          <w:tcPr>
            <w:tcW w:w="2592" w:type="dxa"/>
            <w:noWrap/>
            <w:hideMark/>
          </w:tcPr>
          <w:p w14:paraId="498BB7A7"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C</w:t>
            </w:r>
          </w:p>
        </w:tc>
      </w:tr>
      <w:tr w:rsidR="005222F2" w:rsidRPr="001D7F55" w14:paraId="4064C341" w14:textId="77777777" w:rsidTr="005222F2">
        <w:trPr>
          <w:trHeight w:val="300"/>
        </w:trPr>
        <w:tc>
          <w:tcPr>
            <w:tcW w:w="2610" w:type="dxa"/>
            <w:noWrap/>
            <w:hideMark/>
          </w:tcPr>
          <w:p w14:paraId="03EAC7AC" w14:textId="77777777" w:rsidR="005222F2" w:rsidRPr="001D7F55" w:rsidRDefault="005222F2" w:rsidP="005222F2">
            <w:pPr>
              <w:pStyle w:val="Paragraph"/>
              <w:spacing w:line="240" w:lineRule="auto"/>
              <w:rPr>
                <w:lang w:val="id-ID"/>
              </w:rPr>
            </w:pPr>
            <w:r w:rsidRPr="001D7F55">
              <w:rPr>
                <w:lang w:val="id-ID"/>
              </w:rPr>
              <w:t>7</w:t>
            </w:r>
          </w:p>
        </w:tc>
        <w:tc>
          <w:tcPr>
            <w:tcW w:w="2718" w:type="dxa"/>
            <w:noWrap/>
            <w:hideMark/>
          </w:tcPr>
          <w:p w14:paraId="60FABBE4"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1</w:t>
            </w:r>
          </w:p>
        </w:tc>
        <w:tc>
          <w:tcPr>
            <w:tcW w:w="2592" w:type="dxa"/>
            <w:noWrap/>
            <w:hideMark/>
          </w:tcPr>
          <w:p w14:paraId="0E0712B1"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B</w:t>
            </w:r>
          </w:p>
        </w:tc>
      </w:tr>
      <w:tr w:rsidR="005222F2" w:rsidRPr="001D7F55" w14:paraId="13575195" w14:textId="77777777" w:rsidTr="005222F2">
        <w:trPr>
          <w:trHeight w:val="300"/>
        </w:trPr>
        <w:tc>
          <w:tcPr>
            <w:tcW w:w="2610" w:type="dxa"/>
            <w:noWrap/>
            <w:hideMark/>
          </w:tcPr>
          <w:p w14:paraId="74A35BDE" w14:textId="77777777" w:rsidR="005222F2" w:rsidRPr="001D7F55" w:rsidRDefault="005222F2" w:rsidP="005222F2">
            <w:pPr>
              <w:pStyle w:val="Paragraph"/>
              <w:spacing w:line="240" w:lineRule="auto"/>
              <w:rPr>
                <w:lang w:val="id-ID"/>
              </w:rPr>
            </w:pPr>
            <w:r w:rsidRPr="001D7F55">
              <w:rPr>
                <w:lang w:val="id-ID"/>
              </w:rPr>
              <w:t>6</w:t>
            </w:r>
          </w:p>
        </w:tc>
        <w:tc>
          <w:tcPr>
            <w:tcW w:w="2718" w:type="dxa"/>
            <w:noWrap/>
            <w:hideMark/>
          </w:tcPr>
          <w:p w14:paraId="3A0849E3"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4</w:t>
            </w:r>
          </w:p>
        </w:tc>
        <w:tc>
          <w:tcPr>
            <w:tcW w:w="2592" w:type="dxa"/>
            <w:noWrap/>
            <w:hideMark/>
          </w:tcPr>
          <w:p w14:paraId="6B075511"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B</w:t>
            </w:r>
          </w:p>
        </w:tc>
      </w:tr>
      <w:tr w:rsidR="005222F2" w:rsidRPr="001D7F55" w14:paraId="713E83FD" w14:textId="77777777" w:rsidTr="005222F2">
        <w:trPr>
          <w:trHeight w:val="300"/>
        </w:trPr>
        <w:tc>
          <w:tcPr>
            <w:tcW w:w="2610" w:type="dxa"/>
            <w:noWrap/>
            <w:hideMark/>
          </w:tcPr>
          <w:p w14:paraId="17E183E5" w14:textId="77777777" w:rsidR="005222F2" w:rsidRPr="001D7F55" w:rsidRDefault="005222F2" w:rsidP="005222F2">
            <w:pPr>
              <w:pStyle w:val="Paragraph"/>
              <w:spacing w:line="240" w:lineRule="auto"/>
              <w:rPr>
                <w:lang w:val="id-ID"/>
              </w:rPr>
            </w:pPr>
            <w:r w:rsidRPr="001D7F55">
              <w:rPr>
                <w:lang w:val="id-ID"/>
              </w:rPr>
              <w:t>4</w:t>
            </w:r>
          </w:p>
        </w:tc>
        <w:tc>
          <w:tcPr>
            <w:tcW w:w="2718" w:type="dxa"/>
            <w:noWrap/>
            <w:hideMark/>
          </w:tcPr>
          <w:p w14:paraId="418D9599"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1</w:t>
            </w:r>
          </w:p>
        </w:tc>
        <w:tc>
          <w:tcPr>
            <w:tcW w:w="2592" w:type="dxa"/>
            <w:noWrap/>
            <w:hideMark/>
          </w:tcPr>
          <w:p w14:paraId="6FB0EB44"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r w:rsidR="005222F2" w:rsidRPr="001D7F55" w14:paraId="41AEC953" w14:textId="77777777" w:rsidTr="005222F2">
        <w:trPr>
          <w:trHeight w:val="300"/>
        </w:trPr>
        <w:tc>
          <w:tcPr>
            <w:tcW w:w="2610" w:type="dxa"/>
            <w:noWrap/>
            <w:hideMark/>
          </w:tcPr>
          <w:p w14:paraId="065A7D85" w14:textId="77777777" w:rsidR="005222F2" w:rsidRPr="001D7F55" w:rsidRDefault="005222F2" w:rsidP="005222F2">
            <w:pPr>
              <w:pStyle w:val="Paragraph"/>
              <w:spacing w:line="240" w:lineRule="auto"/>
              <w:rPr>
                <w:lang w:val="id-ID"/>
              </w:rPr>
            </w:pPr>
            <w:r w:rsidRPr="001D7F55">
              <w:rPr>
                <w:lang w:val="id-ID"/>
              </w:rPr>
              <w:t>6</w:t>
            </w:r>
          </w:p>
        </w:tc>
        <w:tc>
          <w:tcPr>
            <w:tcW w:w="2718" w:type="dxa"/>
            <w:noWrap/>
            <w:hideMark/>
          </w:tcPr>
          <w:p w14:paraId="588E0D7D"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5</w:t>
            </w:r>
          </w:p>
        </w:tc>
        <w:tc>
          <w:tcPr>
            <w:tcW w:w="2592" w:type="dxa"/>
            <w:noWrap/>
            <w:hideMark/>
          </w:tcPr>
          <w:p w14:paraId="5CA85AC3"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B</w:t>
            </w:r>
          </w:p>
        </w:tc>
      </w:tr>
      <w:tr w:rsidR="005222F2" w:rsidRPr="001D7F55" w14:paraId="68D90BA1" w14:textId="77777777" w:rsidTr="005222F2">
        <w:trPr>
          <w:trHeight w:val="300"/>
        </w:trPr>
        <w:tc>
          <w:tcPr>
            <w:tcW w:w="2610" w:type="dxa"/>
            <w:noWrap/>
            <w:hideMark/>
          </w:tcPr>
          <w:p w14:paraId="696E50DD" w14:textId="77777777" w:rsidR="005222F2" w:rsidRPr="001D7F55" w:rsidRDefault="005222F2" w:rsidP="005222F2">
            <w:pPr>
              <w:pStyle w:val="Paragraph"/>
              <w:spacing w:line="240" w:lineRule="auto"/>
              <w:rPr>
                <w:lang w:val="id-ID"/>
              </w:rPr>
            </w:pPr>
            <w:r w:rsidRPr="001D7F55">
              <w:rPr>
                <w:lang w:val="id-ID"/>
              </w:rPr>
              <w:t>3</w:t>
            </w:r>
          </w:p>
        </w:tc>
        <w:tc>
          <w:tcPr>
            <w:tcW w:w="2718" w:type="dxa"/>
            <w:noWrap/>
            <w:hideMark/>
          </w:tcPr>
          <w:p w14:paraId="482114B6"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6</w:t>
            </w:r>
          </w:p>
        </w:tc>
        <w:tc>
          <w:tcPr>
            <w:tcW w:w="2592" w:type="dxa"/>
            <w:noWrap/>
            <w:hideMark/>
          </w:tcPr>
          <w:p w14:paraId="38246F92"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r w:rsidR="005222F2" w:rsidRPr="001D7F55" w14:paraId="0BE4ED53" w14:textId="77777777" w:rsidTr="005222F2">
        <w:trPr>
          <w:trHeight w:val="300"/>
        </w:trPr>
        <w:tc>
          <w:tcPr>
            <w:tcW w:w="2610" w:type="dxa"/>
            <w:noWrap/>
            <w:hideMark/>
          </w:tcPr>
          <w:p w14:paraId="69A0064A" w14:textId="77777777" w:rsidR="005222F2" w:rsidRPr="001D7F55" w:rsidRDefault="005222F2" w:rsidP="005222F2">
            <w:pPr>
              <w:pStyle w:val="Paragraph"/>
              <w:spacing w:line="240" w:lineRule="auto"/>
              <w:rPr>
                <w:lang w:val="id-ID"/>
              </w:rPr>
            </w:pPr>
            <w:r w:rsidRPr="001D7F55">
              <w:rPr>
                <w:lang w:val="id-ID"/>
              </w:rPr>
              <w:t>8</w:t>
            </w:r>
          </w:p>
        </w:tc>
        <w:tc>
          <w:tcPr>
            <w:tcW w:w="2718" w:type="dxa"/>
            <w:noWrap/>
            <w:hideMark/>
          </w:tcPr>
          <w:p w14:paraId="3B1E26D1"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9</w:t>
            </w:r>
          </w:p>
        </w:tc>
        <w:tc>
          <w:tcPr>
            <w:tcW w:w="2592" w:type="dxa"/>
            <w:noWrap/>
            <w:hideMark/>
          </w:tcPr>
          <w:p w14:paraId="0EC3E2EA"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C</w:t>
            </w:r>
          </w:p>
        </w:tc>
      </w:tr>
      <w:tr w:rsidR="005222F2" w:rsidRPr="001D7F55" w14:paraId="399868FE" w14:textId="77777777" w:rsidTr="005222F2">
        <w:trPr>
          <w:trHeight w:val="300"/>
        </w:trPr>
        <w:tc>
          <w:tcPr>
            <w:tcW w:w="2610" w:type="dxa"/>
            <w:noWrap/>
            <w:hideMark/>
          </w:tcPr>
          <w:p w14:paraId="6871331C" w14:textId="77777777" w:rsidR="005222F2" w:rsidRPr="001D7F55" w:rsidRDefault="005222F2" w:rsidP="005222F2">
            <w:pPr>
              <w:pStyle w:val="Paragraph"/>
              <w:spacing w:line="240" w:lineRule="auto"/>
              <w:rPr>
                <w:lang w:val="id-ID"/>
              </w:rPr>
            </w:pPr>
            <w:r w:rsidRPr="001D7F55">
              <w:rPr>
                <w:lang w:val="id-ID"/>
              </w:rPr>
              <w:t>3</w:t>
            </w:r>
          </w:p>
        </w:tc>
        <w:tc>
          <w:tcPr>
            <w:tcW w:w="2718" w:type="dxa"/>
            <w:noWrap/>
            <w:hideMark/>
          </w:tcPr>
          <w:p w14:paraId="59C2AE95"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5</w:t>
            </w:r>
          </w:p>
        </w:tc>
        <w:tc>
          <w:tcPr>
            <w:tcW w:w="2592" w:type="dxa"/>
            <w:noWrap/>
            <w:hideMark/>
          </w:tcPr>
          <w:p w14:paraId="1CB07C2C"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r w:rsidR="005222F2" w:rsidRPr="001D7F55" w14:paraId="39A90C61" w14:textId="77777777" w:rsidTr="005222F2">
        <w:trPr>
          <w:trHeight w:val="300"/>
        </w:trPr>
        <w:tc>
          <w:tcPr>
            <w:tcW w:w="2610" w:type="dxa"/>
            <w:noWrap/>
            <w:hideMark/>
          </w:tcPr>
          <w:p w14:paraId="2700BD47" w14:textId="77777777" w:rsidR="005222F2" w:rsidRPr="001D7F55" w:rsidRDefault="005222F2" w:rsidP="005222F2">
            <w:pPr>
              <w:pStyle w:val="Paragraph"/>
              <w:spacing w:line="240" w:lineRule="auto"/>
              <w:rPr>
                <w:lang w:val="id-ID"/>
              </w:rPr>
            </w:pPr>
            <w:r w:rsidRPr="001D7F55">
              <w:rPr>
                <w:lang w:val="id-ID"/>
              </w:rPr>
              <w:t>8</w:t>
            </w:r>
          </w:p>
        </w:tc>
        <w:tc>
          <w:tcPr>
            <w:tcW w:w="2718" w:type="dxa"/>
            <w:noWrap/>
            <w:hideMark/>
          </w:tcPr>
          <w:p w14:paraId="626A20F0"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2</w:t>
            </w:r>
          </w:p>
        </w:tc>
        <w:tc>
          <w:tcPr>
            <w:tcW w:w="2592" w:type="dxa"/>
            <w:noWrap/>
            <w:hideMark/>
          </w:tcPr>
          <w:p w14:paraId="1C7E705B"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B</w:t>
            </w:r>
          </w:p>
        </w:tc>
      </w:tr>
      <w:tr w:rsidR="005222F2" w:rsidRPr="001D7F55" w14:paraId="27956254" w14:textId="77777777" w:rsidTr="005222F2">
        <w:trPr>
          <w:trHeight w:val="300"/>
        </w:trPr>
        <w:tc>
          <w:tcPr>
            <w:tcW w:w="2610" w:type="dxa"/>
            <w:noWrap/>
            <w:hideMark/>
          </w:tcPr>
          <w:p w14:paraId="254CBD5B" w14:textId="77777777" w:rsidR="005222F2" w:rsidRPr="001D7F55" w:rsidRDefault="005222F2" w:rsidP="005222F2">
            <w:pPr>
              <w:pStyle w:val="Paragraph"/>
              <w:spacing w:line="240" w:lineRule="auto"/>
              <w:rPr>
                <w:lang w:val="id-ID"/>
              </w:rPr>
            </w:pPr>
            <w:r w:rsidRPr="001D7F55">
              <w:rPr>
                <w:lang w:val="id-ID"/>
              </w:rPr>
              <w:t>5</w:t>
            </w:r>
          </w:p>
        </w:tc>
        <w:tc>
          <w:tcPr>
            <w:tcW w:w="2718" w:type="dxa"/>
            <w:noWrap/>
            <w:hideMark/>
          </w:tcPr>
          <w:p w14:paraId="0C0916EA"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7</w:t>
            </w:r>
          </w:p>
        </w:tc>
        <w:tc>
          <w:tcPr>
            <w:tcW w:w="2592" w:type="dxa"/>
            <w:noWrap/>
            <w:hideMark/>
          </w:tcPr>
          <w:p w14:paraId="53C0D417"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B</w:t>
            </w:r>
          </w:p>
        </w:tc>
      </w:tr>
      <w:tr w:rsidR="005222F2" w:rsidRPr="001D7F55" w14:paraId="17CA7CD1" w14:textId="77777777" w:rsidTr="005222F2">
        <w:trPr>
          <w:trHeight w:val="300"/>
        </w:trPr>
        <w:tc>
          <w:tcPr>
            <w:tcW w:w="2610" w:type="dxa"/>
            <w:noWrap/>
            <w:hideMark/>
          </w:tcPr>
          <w:p w14:paraId="28EA008A" w14:textId="77777777" w:rsidR="005222F2" w:rsidRPr="001D7F55" w:rsidRDefault="005222F2" w:rsidP="005222F2">
            <w:pPr>
              <w:pStyle w:val="Paragraph"/>
              <w:spacing w:line="240" w:lineRule="auto"/>
              <w:rPr>
                <w:lang w:val="id-ID"/>
              </w:rPr>
            </w:pPr>
            <w:r w:rsidRPr="001D7F55">
              <w:rPr>
                <w:lang w:val="id-ID"/>
              </w:rPr>
              <w:t>4</w:t>
            </w:r>
          </w:p>
        </w:tc>
        <w:tc>
          <w:tcPr>
            <w:tcW w:w="2718" w:type="dxa"/>
            <w:noWrap/>
            <w:hideMark/>
          </w:tcPr>
          <w:p w14:paraId="342387AC"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4</w:t>
            </w:r>
          </w:p>
        </w:tc>
        <w:tc>
          <w:tcPr>
            <w:tcW w:w="2592" w:type="dxa"/>
            <w:noWrap/>
            <w:hideMark/>
          </w:tcPr>
          <w:p w14:paraId="5218ADA5"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r w:rsidR="005222F2" w:rsidRPr="001D7F55" w14:paraId="45CF9EF2" w14:textId="77777777" w:rsidTr="005222F2">
        <w:trPr>
          <w:trHeight w:val="300"/>
        </w:trPr>
        <w:tc>
          <w:tcPr>
            <w:tcW w:w="2610" w:type="dxa"/>
            <w:noWrap/>
            <w:hideMark/>
          </w:tcPr>
          <w:p w14:paraId="4E232AA7" w14:textId="77777777" w:rsidR="005222F2" w:rsidRPr="001D7F55" w:rsidRDefault="005222F2" w:rsidP="005222F2">
            <w:pPr>
              <w:pStyle w:val="Paragraph"/>
              <w:spacing w:line="240" w:lineRule="auto"/>
              <w:rPr>
                <w:lang w:val="id-ID"/>
              </w:rPr>
            </w:pPr>
            <w:r w:rsidRPr="001D7F55">
              <w:rPr>
                <w:lang w:val="id-ID"/>
              </w:rPr>
              <w:t>10</w:t>
            </w:r>
          </w:p>
        </w:tc>
        <w:tc>
          <w:tcPr>
            <w:tcW w:w="2718" w:type="dxa"/>
            <w:noWrap/>
            <w:hideMark/>
          </w:tcPr>
          <w:p w14:paraId="36282282"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6</w:t>
            </w:r>
          </w:p>
        </w:tc>
        <w:tc>
          <w:tcPr>
            <w:tcW w:w="2592" w:type="dxa"/>
            <w:noWrap/>
            <w:hideMark/>
          </w:tcPr>
          <w:p w14:paraId="3CC0A6E6"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C</w:t>
            </w:r>
          </w:p>
        </w:tc>
      </w:tr>
      <w:tr w:rsidR="005222F2" w:rsidRPr="001D7F55" w14:paraId="175206F2" w14:textId="77777777" w:rsidTr="005222F2">
        <w:trPr>
          <w:trHeight w:val="300"/>
        </w:trPr>
        <w:tc>
          <w:tcPr>
            <w:tcW w:w="2610" w:type="dxa"/>
            <w:noWrap/>
            <w:hideMark/>
          </w:tcPr>
          <w:p w14:paraId="49117824" w14:textId="77777777" w:rsidR="005222F2" w:rsidRPr="001D7F55" w:rsidRDefault="005222F2" w:rsidP="005222F2">
            <w:pPr>
              <w:pStyle w:val="Paragraph"/>
              <w:spacing w:line="240" w:lineRule="auto"/>
              <w:rPr>
                <w:lang w:val="id-ID"/>
              </w:rPr>
            </w:pPr>
            <w:r w:rsidRPr="001D7F55">
              <w:rPr>
                <w:lang w:val="id-ID"/>
              </w:rPr>
              <w:t>2</w:t>
            </w:r>
          </w:p>
        </w:tc>
        <w:tc>
          <w:tcPr>
            <w:tcW w:w="2718" w:type="dxa"/>
            <w:noWrap/>
            <w:hideMark/>
          </w:tcPr>
          <w:p w14:paraId="3E3AC8D5"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1</w:t>
            </w:r>
          </w:p>
        </w:tc>
        <w:tc>
          <w:tcPr>
            <w:tcW w:w="2592" w:type="dxa"/>
            <w:noWrap/>
            <w:hideMark/>
          </w:tcPr>
          <w:p w14:paraId="70375F5B" w14:textId="77777777" w:rsidR="005222F2" w:rsidRPr="001D7F55" w:rsidRDefault="005222F2" w:rsidP="005222F2">
            <w:pPr>
              <w:pStyle w:val="Paragraph"/>
              <w:spacing w:line="240" w:lineRule="auto"/>
              <w:rPr>
                <w:rFonts w:eastAsia="Times New Roman"/>
                <w:color w:val="000000"/>
                <w:lang w:val="id-ID"/>
              </w:rPr>
            </w:pPr>
            <w:r w:rsidRPr="001D7F55">
              <w:rPr>
                <w:rFonts w:eastAsia="Times New Roman"/>
                <w:color w:val="000000"/>
                <w:lang w:val="id-ID"/>
              </w:rPr>
              <w:t>A</w:t>
            </w:r>
          </w:p>
        </w:tc>
      </w:tr>
    </w:tbl>
    <w:p w14:paraId="222E9139" w14:textId="77777777" w:rsidR="00AE39CD" w:rsidRPr="001D7F55" w:rsidRDefault="00AE39CD" w:rsidP="00AE39CD">
      <w:pPr>
        <w:pStyle w:val="IsiParagraf"/>
        <w:rPr>
          <w:lang w:val="id-ID"/>
        </w:rPr>
      </w:pPr>
    </w:p>
    <w:p w14:paraId="32C1079B" w14:textId="77777777" w:rsidR="00783E63" w:rsidRPr="001D7F55" w:rsidRDefault="00783E63" w:rsidP="00783E63">
      <w:pPr>
        <w:pStyle w:val="IsiParagraf"/>
        <w:keepNext/>
        <w:ind w:firstLine="0"/>
        <w:rPr>
          <w:lang w:val="id-ID"/>
        </w:rPr>
      </w:pPr>
      <w:r w:rsidRPr="001D7F55">
        <w:rPr>
          <w:lang w:val="id-ID" w:eastAsia="id-ID"/>
          <w14:ligatures w14:val="standard"/>
        </w:rPr>
        <w:lastRenderedPageBreak/>
        <w:drawing>
          <wp:inline distT="0" distB="0" distL="0" distR="0" wp14:anchorId="097ED481" wp14:editId="11945FCD">
            <wp:extent cx="5040630" cy="379932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0630" cy="3799321"/>
                    </a:xfrm>
                    <a:prstGeom prst="rect">
                      <a:avLst/>
                    </a:prstGeom>
                  </pic:spPr>
                </pic:pic>
              </a:graphicData>
            </a:graphic>
          </wp:inline>
        </w:drawing>
      </w:r>
    </w:p>
    <w:p w14:paraId="24C0950F" w14:textId="2C172713" w:rsidR="00783E63" w:rsidRPr="001D7F55" w:rsidRDefault="00783E63" w:rsidP="00783E63">
      <w:pPr>
        <w:pStyle w:val="Caption"/>
        <w:jc w:val="both"/>
        <w:rPr>
          <w:lang w:val="id-ID"/>
        </w:rPr>
      </w:pPr>
      <w:bookmarkStart w:id="38" w:name="_Toc363561160"/>
      <w:bookmarkStart w:id="39" w:name="_Toc363561459"/>
      <w:bookmarkStart w:id="40" w:name="_Toc363622562"/>
      <w:bookmarkStart w:id="41" w:name="_Toc363635481"/>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2</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1</w:t>
      </w:r>
      <w:r w:rsidR="00864D26" w:rsidRPr="001D7F55">
        <w:rPr>
          <w:lang w:val="id-ID"/>
        </w:rPr>
        <w:fldChar w:fldCharType="end"/>
      </w:r>
      <w:r w:rsidRPr="001D7F55">
        <w:rPr>
          <w:lang w:val="id-ID"/>
        </w:rPr>
        <w:t xml:space="preserve"> Ruang Fitur yang T</w:t>
      </w:r>
      <w:r w:rsidR="00077480" w:rsidRPr="001D7F55">
        <w:rPr>
          <w:lang w:val="id-ID"/>
        </w:rPr>
        <w:t>erbentuk Berdasarkan Data pada Tabel 2.1</w:t>
      </w:r>
      <w:bookmarkEnd w:id="38"/>
      <w:bookmarkEnd w:id="39"/>
      <w:bookmarkEnd w:id="40"/>
      <w:bookmarkEnd w:id="41"/>
    </w:p>
    <w:p w14:paraId="3458A1B5" w14:textId="19538285" w:rsidR="00077480" w:rsidRPr="001D7F55" w:rsidRDefault="00077480" w:rsidP="00197663">
      <w:pPr>
        <w:pStyle w:val="IsiParagraf"/>
        <w:rPr>
          <w:lang w:val="id-ID"/>
        </w:rPr>
      </w:pPr>
      <w:r w:rsidRPr="001D7F55">
        <w:rPr>
          <w:lang w:val="id-ID"/>
        </w:rPr>
        <w:t xml:space="preserve">Sekalipun ruang fitur pada gambar 2.1 telah memungkinkan data untuk dipisahkan berdasarkan kelas, namun garis pemisah antara ketiga fitur tersebut ternyata berbentuk garis non-linear yang secara matematis akan lebih kompleks dibandingkan garis linear. </w:t>
      </w:r>
      <w:r w:rsidRPr="001E255D">
        <w:rPr>
          <w:i/>
          <w:lang w:val="id-ID"/>
        </w:rPr>
        <w:t>Classifier</w:t>
      </w:r>
      <w:r w:rsidRPr="001D7F55">
        <w:rPr>
          <w:lang w:val="id-ID"/>
        </w:rPr>
        <w:t xml:space="preserve"> seperti SVM (Support Vector Machine) sebenarnya mampu menemukan kurva pemisah non-linear tersebut. Gambar 2.2 menunjukkan </w:t>
      </w:r>
      <w:r w:rsidR="0029557F" w:rsidRPr="001D7F55">
        <w:rPr>
          <w:lang w:val="id-ID"/>
        </w:rPr>
        <w:t>kurva pemisah yang dibentuk oleh SVM dengan kernel rbf.</w:t>
      </w:r>
    </w:p>
    <w:p w14:paraId="1D71378F" w14:textId="2A7F22CE" w:rsidR="0029557F" w:rsidRPr="001D7F55" w:rsidRDefault="0029557F" w:rsidP="00197663">
      <w:pPr>
        <w:pStyle w:val="IsiParagraf"/>
        <w:rPr>
          <w:lang w:val="id-ID"/>
        </w:rPr>
      </w:pPr>
      <w:r w:rsidRPr="001D7F55">
        <w:rPr>
          <w:lang w:val="id-ID"/>
        </w:rPr>
        <w:t>Tujuan dari ekstraksi fitur adalah untuk menciptakan sesedikit mungkin fitur yang dapat memisahkan kelas-kelas secara cukup baik</w:t>
      </w:r>
      <w:r w:rsidR="0083762F" w:rsidRPr="001D7F55">
        <w:rPr>
          <w:lang w:val="id-ID"/>
        </w:rPr>
        <w:t xml:space="preserve"> dan sederhana</w:t>
      </w:r>
      <w:r w:rsidRPr="001D7F55">
        <w:rPr>
          <w:lang w:val="id-ID"/>
        </w:rPr>
        <w:t>. Fitur yang dihasilkan dari proses ekstraksi dapat merupakan suatu fungsi matematika yang menggunakan subset dari fitur-fitur original sebagai komponennya, semisal x</w:t>
      </w:r>
      <w:r w:rsidRPr="001D7F55">
        <w:rPr>
          <w:position w:val="10"/>
          <w:lang w:val="id-ID"/>
        </w:rPr>
        <w:t>2</w:t>
      </w:r>
      <w:r w:rsidRPr="001D7F55">
        <w:rPr>
          <w:lang w:val="id-ID"/>
        </w:rPr>
        <w:t>+y</w:t>
      </w:r>
      <w:r w:rsidRPr="001D7F55">
        <w:rPr>
          <w:position w:val="10"/>
          <w:lang w:val="id-ID"/>
        </w:rPr>
        <w:t>2</w:t>
      </w:r>
      <w:r w:rsidRPr="001D7F55">
        <w:rPr>
          <w:lang w:val="id-ID"/>
        </w:rPr>
        <w:t>. Gambar 2.3 menunjukkan bahwa penggunaan fitur x</w:t>
      </w:r>
      <w:r w:rsidRPr="001D7F55">
        <w:rPr>
          <w:position w:val="10"/>
          <w:lang w:val="id-ID"/>
        </w:rPr>
        <w:t>2</w:t>
      </w:r>
      <w:r w:rsidRPr="001D7F55">
        <w:rPr>
          <w:lang w:val="id-ID"/>
        </w:rPr>
        <w:t>+y</w:t>
      </w:r>
      <w:r w:rsidRPr="001D7F55">
        <w:rPr>
          <w:position w:val="10"/>
          <w:lang w:val="id-ID"/>
        </w:rPr>
        <w:t>2</w:t>
      </w:r>
      <w:r w:rsidRPr="001D7F55">
        <w:rPr>
          <w:lang w:val="id-ID"/>
        </w:rPr>
        <w:t xml:space="preserve"> ternyata telah cukup untuk memisahkan  kelas A, B dan C secara sederhana (dengan menggunakan dua buah garis linear).</w:t>
      </w:r>
    </w:p>
    <w:p w14:paraId="4120B723" w14:textId="74AD6DA2" w:rsidR="0029557F" w:rsidRPr="001D7F55" w:rsidRDefault="0029557F" w:rsidP="0029557F">
      <w:pPr>
        <w:pStyle w:val="IsiParagraf"/>
        <w:rPr>
          <w:lang w:val="id-ID"/>
        </w:rPr>
      </w:pPr>
    </w:p>
    <w:p w14:paraId="4D8453B7" w14:textId="77777777" w:rsidR="0029557F" w:rsidRPr="001D7F55" w:rsidRDefault="0029557F" w:rsidP="0029557F">
      <w:pPr>
        <w:pStyle w:val="IsiParagraf"/>
        <w:keepNext/>
        <w:rPr>
          <w:lang w:val="id-ID"/>
        </w:rPr>
      </w:pPr>
      <w:r w:rsidRPr="001D7F55">
        <w:rPr>
          <w:lang w:val="id-ID" w:eastAsia="id-ID"/>
          <w14:ligatures w14:val="standard"/>
        </w:rPr>
        <w:lastRenderedPageBreak/>
        <w:drawing>
          <wp:inline distT="0" distB="0" distL="0" distR="0" wp14:anchorId="3DA73173" wp14:editId="42B803D2">
            <wp:extent cx="5040630" cy="37992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ustration-triangle-original-SVM.png"/>
                    <pic:cNvPicPr/>
                  </pic:nvPicPr>
                  <pic:blipFill>
                    <a:blip r:embed="rId19">
                      <a:extLst>
                        <a:ext uri="{28A0092B-C50C-407E-A947-70E740481C1C}">
                          <a14:useLocalDpi xmlns:a14="http://schemas.microsoft.com/office/drawing/2010/main" val="0"/>
                        </a:ext>
                      </a:extLst>
                    </a:blip>
                    <a:stretch>
                      <a:fillRect/>
                    </a:stretch>
                  </pic:blipFill>
                  <pic:spPr>
                    <a:xfrm>
                      <a:off x="0" y="0"/>
                      <a:ext cx="5040630" cy="3799205"/>
                    </a:xfrm>
                    <a:prstGeom prst="rect">
                      <a:avLst/>
                    </a:prstGeom>
                  </pic:spPr>
                </pic:pic>
              </a:graphicData>
            </a:graphic>
          </wp:inline>
        </w:drawing>
      </w:r>
    </w:p>
    <w:p w14:paraId="345AC565" w14:textId="390745F9" w:rsidR="0029557F" w:rsidRPr="001D7F55" w:rsidRDefault="0029557F" w:rsidP="0029557F">
      <w:pPr>
        <w:pStyle w:val="Caption"/>
        <w:jc w:val="both"/>
        <w:rPr>
          <w:lang w:val="id-ID"/>
        </w:rPr>
      </w:pPr>
      <w:bookmarkStart w:id="42" w:name="_Toc363561161"/>
      <w:bookmarkStart w:id="43" w:name="_Toc363561460"/>
      <w:bookmarkStart w:id="44" w:name="_Toc363622563"/>
      <w:bookmarkStart w:id="45" w:name="_Toc363635482"/>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2</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2</w:t>
      </w:r>
      <w:r w:rsidR="00864D26" w:rsidRPr="001D7F55">
        <w:rPr>
          <w:lang w:val="id-ID"/>
        </w:rPr>
        <w:fldChar w:fldCharType="end"/>
      </w:r>
      <w:r w:rsidRPr="001D7F55">
        <w:rPr>
          <w:lang w:val="id-ID"/>
        </w:rPr>
        <w:t xml:space="preserve"> Kurva yang Dibentuk oleh SVM untuk Memisahkan Ketiga Kelas</w:t>
      </w:r>
      <w:bookmarkEnd w:id="42"/>
      <w:bookmarkEnd w:id="43"/>
      <w:bookmarkEnd w:id="44"/>
      <w:bookmarkEnd w:id="45"/>
    </w:p>
    <w:p w14:paraId="476632C4" w14:textId="77777777" w:rsidR="0029557F" w:rsidRPr="001D7F55" w:rsidRDefault="0029557F" w:rsidP="0029557F">
      <w:pPr>
        <w:pStyle w:val="IsiParagraf"/>
        <w:keepNext/>
        <w:rPr>
          <w:lang w:val="id-ID"/>
        </w:rPr>
      </w:pPr>
      <w:r w:rsidRPr="001D7F55">
        <w:rPr>
          <w:lang w:val="id-ID" w:eastAsia="id-ID"/>
          <w14:ligatures w14:val="standard"/>
        </w:rPr>
        <w:drawing>
          <wp:inline distT="0" distB="0" distL="0" distR="0" wp14:anchorId="7CDC9051" wp14:editId="3BE99606">
            <wp:extent cx="5040630" cy="379932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0630" cy="3799321"/>
                    </a:xfrm>
                    <a:prstGeom prst="rect">
                      <a:avLst/>
                    </a:prstGeom>
                  </pic:spPr>
                </pic:pic>
              </a:graphicData>
            </a:graphic>
          </wp:inline>
        </w:drawing>
      </w:r>
    </w:p>
    <w:p w14:paraId="757DB6AA" w14:textId="7FCDFA36" w:rsidR="0029557F" w:rsidRPr="001D7F55" w:rsidRDefault="0029557F" w:rsidP="0029557F">
      <w:pPr>
        <w:pStyle w:val="Caption"/>
        <w:jc w:val="both"/>
        <w:rPr>
          <w:lang w:val="id-ID"/>
        </w:rPr>
      </w:pPr>
      <w:bookmarkStart w:id="46" w:name="_Toc363561162"/>
      <w:bookmarkStart w:id="47" w:name="_Toc363561461"/>
      <w:bookmarkStart w:id="48" w:name="_Toc363622564"/>
      <w:bookmarkStart w:id="49" w:name="_Toc363635483"/>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2</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Pr="001D7F55">
        <w:rPr>
          <w:lang w:val="id-ID"/>
        </w:rPr>
        <w:t xml:space="preserve"> Ruang Fitur yang Terbentuk dengan Memanfaatkan Fitur x</w:t>
      </w:r>
      <w:r w:rsidRPr="001D7F55">
        <w:rPr>
          <w:vertAlign w:val="superscript"/>
          <w:lang w:val="id-ID"/>
        </w:rPr>
        <w:t>2</w:t>
      </w:r>
      <w:r w:rsidRPr="001D7F55">
        <w:rPr>
          <w:lang w:val="id-ID"/>
        </w:rPr>
        <w:t>+y</w:t>
      </w:r>
      <w:r w:rsidRPr="001D7F55">
        <w:rPr>
          <w:vertAlign w:val="superscript"/>
          <w:lang w:val="id-ID"/>
        </w:rPr>
        <w:t>2</w:t>
      </w:r>
      <w:bookmarkEnd w:id="46"/>
      <w:bookmarkEnd w:id="47"/>
      <w:bookmarkEnd w:id="48"/>
      <w:bookmarkEnd w:id="49"/>
    </w:p>
    <w:p w14:paraId="7262B147" w14:textId="1CE806EC" w:rsidR="0083762F" w:rsidRPr="001D7F55" w:rsidRDefault="0083762F" w:rsidP="0083762F">
      <w:pPr>
        <w:pStyle w:val="Heading2"/>
        <w:rPr>
          <w:lang w:val="id-ID"/>
        </w:rPr>
      </w:pPr>
      <w:bookmarkStart w:id="50" w:name="_Toc363635430"/>
      <w:r w:rsidRPr="001D7F55">
        <w:rPr>
          <w:lang w:val="id-ID"/>
        </w:rPr>
        <w:lastRenderedPageBreak/>
        <w:t>Grammatical Evolution</w:t>
      </w:r>
      <w:bookmarkEnd w:id="50"/>
    </w:p>
    <w:p w14:paraId="27347C41" w14:textId="13F60A20" w:rsidR="003155A9" w:rsidRPr="001D7F55" w:rsidRDefault="003155A9" w:rsidP="003155A9">
      <w:pPr>
        <w:pStyle w:val="IsiParagraf"/>
        <w:rPr>
          <w:lang w:val="id-ID"/>
        </w:rPr>
      </w:pPr>
      <w:r w:rsidRPr="001D7F55">
        <w:rPr>
          <w:i/>
          <w:iCs/>
          <w:lang w:val="id-ID"/>
        </w:rPr>
        <w:t>Grammatical Evolution</w:t>
      </w:r>
      <w:r w:rsidRPr="001D7F55">
        <w:rPr>
          <w:lang w:val="id-ID"/>
        </w:rPr>
        <w:t xml:space="preserve"> adalah pengembangan dari Genetics Programming (yang merupakan pengembangan dari algoritma genetika),  yang merupakan suatu algoritma untuk mendapatkan satu set program dalam bahasa terntentu. Dengan memanfaatkan </w:t>
      </w:r>
      <w:r w:rsidRPr="001D7F55">
        <w:rPr>
          <w:i/>
          <w:lang w:val="id-ID"/>
        </w:rPr>
        <w:t>context-free grammar</w:t>
      </w:r>
      <w:r w:rsidRPr="001D7F55">
        <w:rPr>
          <w:lang w:val="id-ID"/>
        </w:rPr>
        <w:t xml:space="preserve"> yang ditulis dalam </w:t>
      </w:r>
      <w:r w:rsidRPr="001D7F55">
        <w:rPr>
          <w:i/>
          <w:lang w:val="id-ID"/>
        </w:rPr>
        <w:t>Backus Naur form</w:t>
      </w:r>
      <w:r w:rsidRPr="001D7F55">
        <w:rPr>
          <w:lang w:val="id-ID"/>
        </w:rPr>
        <w:t xml:space="preserve">, </w:t>
      </w:r>
      <w:r w:rsidRPr="001D7F55">
        <w:rPr>
          <w:i/>
          <w:lang w:val="id-ID"/>
        </w:rPr>
        <w:t>grammatical evolution</w:t>
      </w:r>
      <w:r w:rsidRPr="001D7F55">
        <w:rPr>
          <w:lang w:val="id-ID"/>
        </w:rPr>
        <w:t xml:space="preserve"> mampu memisahkan representasi fenotip dan genotip dalam individu </w:t>
      </w:r>
      <w:sdt>
        <w:sdtPr>
          <w:rPr>
            <w:lang w:val="id-ID"/>
          </w:rPr>
          <w:id w:val="1447508820"/>
          <w:citation/>
        </w:sdtPr>
        <w:sdtContent>
          <w:r w:rsidRPr="001D7F55">
            <w:rPr>
              <w:lang w:val="id-ID"/>
            </w:rPr>
            <w:fldChar w:fldCharType="begin"/>
          </w:r>
          <w:r w:rsidR="007B3C08" w:rsidRPr="001D7F55">
            <w:rPr>
              <w:lang w:val="id-ID"/>
            </w:rPr>
            <w:instrText xml:space="preserve">CITATION Har06 \l 1033 </w:instrText>
          </w:r>
          <w:r w:rsidRPr="001D7F55">
            <w:rPr>
              <w:lang w:val="id-ID"/>
            </w:rPr>
            <w:fldChar w:fldCharType="separate"/>
          </w:r>
          <w:r w:rsidR="007B3C08" w:rsidRPr="001D7F55">
            <w:rPr>
              <w:noProof/>
              <w:lang w:val="id-ID"/>
            </w:rPr>
            <w:t>(Harper &amp; Blair, 2006)</w:t>
          </w:r>
          <w:r w:rsidRPr="001D7F55">
            <w:rPr>
              <w:lang w:val="id-ID"/>
            </w:rPr>
            <w:fldChar w:fldCharType="end"/>
          </w:r>
        </w:sdtContent>
      </w:sdt>
      <w:r w:rsidRPr="001D7F55">
        <w:rPr>
          <w:lang w:val="id-ID"/>
        </w:rPr>
        <w:t xml:space="preserve">. </w:t>
      </w:r>
    </w:p>
    <w:p w14:paraId="238F99CA" w14:textId="77777777" w:rsidR="003155A9" w:rsidRPr="001D7F55" w:rsidRDefault="003155A9" w:rsidP="003155A9">
      <w:pPr>
        <w:pStyle w:val="IsiParagraf"/>
        <w:rPr>
          <w:lang w:val="id-ID"/>
        </w:rPr>
      </w:pPr>
      <w:r w:rsidRPr="001D7F55">
        <w:rPr>
          <w:lang w:val="id-ID"/>
        </w:rPr>
        <w:t xml:space="preserve">Pada </w:t>
      </w:r>
      <w:r w:rsidRPr="001D7F55">
        <w:rPr>
          <w:i/>
          <w:lang w:val="id-ID"/>
        </w:rPr>
        <w:t>grammatical evolution</w:t>
      </w:r>
      <w:r w:rsidRPr="001D7F55">
        <w:rPr>
          <w:lang w:val="id-ID"/>
        </w:rPr>
        <w:t xml:space="preserve">, sebuah individu memiliki dua buah representasi. Representasi yang pertama adalah representasi genotip, sedangkan representasi yang kedua adalah representasi fenotip. </w:t>
      </w:r>
    </w:p>
    <w:p w14:paraId="570B9B7F" w14:textId="77777777" w:rsidR="003155A9" w:rsidRPr="001D7F55" w:rsidRDefault="003155A9" w:rsidP="003155A9">
      <w:pPr>
        <w:pStyle w:val="IsiParagraf"/>
        <w:rPr>
          <w:lang w:val="id-ID"/>
        </w:rPr>
      </w:pPr>
      <w:r w:rsidRPr="001D7F55">
        <w:rPr>
          <w:lang w:val="id-ID"/>
        </w:rPr>
        <w:t xml:space="preserve">Representasi genotip berupa sekumpulan angka sebagaimana layaknya pada algoritma genetika. Genotip dapat berupa angka biner maupun desimal. Representasi genotip pada </w:t>
      </w:r>
      <w:r w:rsidRPr="001D7F55">
        <w:rPr>
          <w:i/>
          <w:lang w:val="id-ID"/>
        </w:rPr>
        <w:t>grammatical evolution</w:t>
      </w:r>
      <w:r w:rsidRPr="001D7F55">
        <w:rPr>
          <w:lang w:val="id-ID"/>
        </w:rPr>
        <w:t xml:space="preserve"> akan ditransformasikan menjadi representasi fenotip.</w:t>
      </w:r>
    </w:p>
    <w:p w14:paraId="73592B0E" w14:textId="77777777" w:rsidR="003155A9" w:rsidRPr="001D7F55" w:rsidRDefault="003155A9" w:rsidP="003155A9">
      <w:pPr>
        <w:pStyle w:val="IsiParagraf"/>
        <w:rPr>
          <w:lang w:val="id-ID"/>
        </w:rPr>
      </w:pPr>
      <w:r w:rsidRPr="001D7F55">
        <w:rPr>
          <w:lang w:val="id-ID"/>
        </w:rPr>
        <w:t xml:space="preserve">Representasi fenotip pada </w:t>
      </w:r>
      <w:r w:rsidRPr="001D7F55">
        <w:rPr>
          <w:i/>
          <w:lang w:val="id-ID"/>
        </w:rPr>
        <w:t>grammatical evolution</w:t>
      </w:r>
      <w:r w:rsidRPr="001D7F55">
        <w:rPr>
          <w:lang w:val="id-ID"/>
        </w:rPr>
        <w:t xml:space="preserve"> dapat berupa fungsi matematika, kode program komputer, atau apapun, tergantung pada </w:t>
      </w:r>
      <w:r w:rsidRPr="001E255D">
        <w:rPr>
          <w:i/>
          <w:lang w:val="id-ID"/>
        </w:rPr>
        <w:t>grammar</w:t>
      </w:r>
      <w:r w:rsidRPr="001D7F55">
        <w:rPr>
          <w:lang w:val="id-ID"/>
        </w:rPr>
        <w:t xml:space="preserve"> yang digunakan.</w:t>
      </w:r>
    </w:p>
    <w:p w14:paraId="19218E15" w14:textId="1DBDD48B" w:rsidR="00197663" w:rsidRPr="001D7F55" w:rsidRDefault="003155A9" w:rsidP="00197663">
      <w:pPr>
        <w:pStyle w:val="IsiParagraf"/>
        <w:rPr>
          <w:lang w:val="id-ID"/>
        </w:rPr>
      </w:pPr>
      <w:r w:rsidRPr="001D7F55">
        <w:rPr>
          <w:lang w:val="id-ID"/>
        </w:rPr>
        <w:t xml:space="preserve">Sama halnya seperti dalam algoritma genetika, pada </w:t>
      </w:r>
      <w:r w:rsidRPr="001D7F55">
        <w:rPr>
          <w:i/>
          <w:lang w:val="id-ID"/>
        </w:rPr>
        <w:t>grammatical evolution</w:t>
      </w:r>
      <w:r w:rsidRPr="001D7F55">
        <w:rPr>
          <w:lang w:val="id-ID"/>
        </w:rPr>
        <w:t xml:space="preserve"> juga terdapat </w:t>
      </w:r>
      <w:r w:rsidRPr="001D7F55">
        <w:rPr>
          <w:i/>
          <w:lang w:val="id-ID"/>
        </w:rPr>
        <w:t>fitness function</w:t>
      </w:r>
      <w:r w:rsidRPr="001D7F55">
        <w:rPr>
          <w:lang w:val="id-ID"/>
        </w:rPr>
        <w:t xml:space="preserve"> untuk mengukur kebaikan dari setiap individu. Untuk kasus ekstraksi fitur, umumnya tingkat akurasi </w:t>
      </w:r>
      <w:r w:rsidRPr="001D7F55">
        <w:rPr>
          <w:i/>
          <w:lang w:val="id-ID"/>
        </w:rPr>
        <w:t>classifier</w:t>
      </w:r>
      <w:r w:rsidRPr="001D7F55">
        <w:rPr>
          <w:lang w:val="id-ID"/>
        </w:rPr>
        <w:t xml:space="preserve"> digunakan sebagai </w:t>
      </w:r>
      <w:r w:rsidRPr="001D7F55">
        <w:rPr>
          <w:i/>
          <w:lang w:val="id-ID"/>
        </w:rPr>
        <w:t>fitness function</w:t>
      </w:r>
      <w:r w:rsidRPr="001D7F55">
        <w:rPr>
          <w:lang w:val="id-ID"/>
        </w:rPr>
        <w:t xml:space="preserve">. </w:t>
      </w:r>
    </w:p>
    <w:p w14:paraId="706DA9EA" w14:textId="2EC6B968" w:rsidR="005725AE" w:rsidRPr="001D7F55" w:rsidRDefault="005725AE" w:rsidP="00197663">
      <w:pPr>
        <w:pStyle w:val="IsiParagraf"/>
        <w:rPr>
          <w:lang w:val="id-ID"/>
        </w:rPr>
      </w:pPr>
      <w:r w:rsidRPr="001D7F55">
        <w:rPr>
          <w:lang w:val="id-ID"/>
        </w:rPr>
        <w:t>Alur umum grammatical evolution dan perbandingannya dengan transfomasi genotip menjadi fenotip dalam biologi disajikan pada gambar 2.4.</w:t>
      </w:r>
    </w:p>
    <w:p w14:paraId="24CAFAE6" w14:textId="77777777" w:rsidR="005725AE" w:rsidRPr="001D7F55" w:rsidRDefault="005725AE" w:rsidP="005725AE">
      <w:pPr>
        <w:pStyle w:val="IsiParagraf"/>
        <w:keepNext/>
        <w:ind w:firstLine="0"/>
        <w:rPr>
          <w:lang w:val="id-ID"/>
        </w:rPr>
      </w:pPr>
      <w:r w:rsidRPr="001D7F55">
        <w:rPr>
          <w:lang w:val="id-ID" w:eastAsia="id-ID"/>
        </w:rPr>
        <w:lastRenderedPageBreak/>
        <w:drawing>
          <wp:inline distT="0" distB="0" distL="0" distR="0" wp14:anchorId="1CDA2923" wp14:editId="0B5BA87E">
            <wp:extent cx="5040630" cy="301899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0630" cy="3018993"/>
                    </a:xfrm>
                    <a:prstGeom prst="rect">
                      <a:avLst/>
                    </a:prstGeom>
                  </pic:spPr>
                </pic:pic>
              </a:graphicData>
            </a:graphic>
          </wp:inline>
        </w:drawing>
      </w:r>
    </w:p>
    <w:p w14:paraId="387F3509" w14:textId="54854231" w:rsidR="005725AE" w:rsidRPr="001D7F55" w:rsidRDefault="005725AE" w:rsidP="005725AE">
      <w:pPr>
        <w:pStyle w:val="Caption"/>
        <w:jc w:val="both"/>
        <w:rPr>
          <w:lang w:val="id-ID"/>
        </w:rPr>
      </w:pPr>
      <w:bookmarkStart w:id="51" w:name="_Toc363561163"/>
      <w:bookmarkStart w:id="52" w:name="_Toc363561462"/>
      <w:bookmarkStart w:id="53" w:name="_Toc363622565"/>
      <w:bookmarkStart w:id="54" w:name="_Toc363635484"/>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2</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4</w:t>
      </w:r>
      <w:r w:rsidR="00864D26" w:rsidRPr="001D7F55">
        <w:rPr>
          <w:lang w:val="id-ID"/>
        </w:rPr>
        <w:fldChar w:fldCharType="end"/>
      </w:r>
      <w:r w:rsidRPr="001D7F55">
        <w:rPr>
          <w:lang w:val="id-ID"/>
        </w:rPr>
        <w:t xml:space="preserve"> Alur Umum Transformasi Genotip Menjadi Fenotip pada Grammatical Evolution dan Sistem Biologi.</w:t>
      </w:r>
      <w:sdt>
        <w:sdtPr>
          <w:rPr>
            <w:lang w:val="id-ID"/>
          </w:rPr>
          <w:id w:val="-1072420117"/>
          <w:citation/>
        </w:sdtPr>
        <w:sdtContent>
          <w:r w:rsidR="00B70330" w:rsidRPr="001D7F55">
            <w:rPr>
              <w:lang w:val="id-ID"/>
            </w:rPr>
            <w:fldChar w:fldCharType="begin"/>
          </w:r>
          <w:r w:rsidR="00B70330" w:rsidRPr="001D7F55">
            <w:rPr>
              <w:lang w:val="id-ID"/>
            </w:rPr>
            <w:instrText xml:space="preserve"> CITATION Rya06 \l 1033 </w:instrText>
          </w:r>
          <w:r w:rsidR="00B70330" w:rsidRPr="001D7F55">
            <w:rPr>
              <w:lang w:val="id-ID"/>
            </w:rPr>
            <w:fldChar w:fldCharType="separate"/>
          </w:r>
          <w:r w:rsidR="00B70330" w:rsidRPr="001D7F55">
            <w:rPr>
              <w:lang w:val="id-ID"/>
            </w:rPr>
            <w:t xml:space="preserve"> (Conor, 2006)</w:t>
          </w:r>
          <w:r w:rsidR="00B70330" w:rsidRPr="001D7F55">
            <w:rPr>
              <w:lang w:val="id-ID"/>
            </w:rPr>
            <w:fldChar w:fldCharType="end"/>
          </w:r>
        </w:sdtContent>
      </w:sdt>
      <w:bookmarkEnd w:id="51"/>
      <w:bookmarkEnd w:id="52"/>
      <w:bookmarkEnd w:id="53"/>
      <w:bookmarkEnd w:id="54"/>
    </w:p>
    <w:p w14:paraId="4F37F32B" w14:textId="40D68F1E" w:rsidR="0083762F" w:rsidRPr="001D7F55" w:rsidRDefault="0083762F" w:rsidP="00292BD4">
      <w:pPr>
        <w:pStyle w:val="Heading3"/>
      </w:pPr>
      <w:bookmarkStart w:id="55" w:name="_Toc363635431"/>
      <w:r w:rsidRPr="001D7F55">
        <w:t>Grammar</w:t>
      </w:r>
      <w:bookmarkEnd w:id="55"/>
    </w:p>
    <w:p w14:paraId="7BF53C4F" w14:textId="77777777" w:rsidR="00B70330" w:rsidRPr="001D7F55" w:rsidRDefault="00B70330" w:rsidP="00B70330">
      <w:pPr>
        <w:pStyle w:val="IsiParagraf"/>
        <w:rPr>
          <w:lang w:val="id-ID"/>
        </w:rPr>
      </w:pPr>
      <w:r w:rsidRPr="001D7F55">
        <w:rPr>
          <w:lang w:val="id-ID"/>
        </w:rPr>
        <w:t xml:space="preserve">Untuk mentransformasikan representasi genotip menjadi representasi fenotip dibutuhkan sebuah </w:t>
      </w:r>
      <w:r w:rsidRPr="001D7F55">
        <w:rPr>
          <w:i/>
          <w:lang w:val="id-ID"/>
        </w:rPr>
        <w:t>grammar</w:t>
      </w:r>
      <w:r w:rsidRPr="001D7F55">
        <w:rPr>
          <w:lang w:val="id-ID"/>
        </w:rPr>
        <w:t xml:space="preserve">. </w:t>
      </w:r>
      <w:r w:rsidRPr="001D7F55">
        <w:rPr>
          <w:i/>
          <w:lang w:val="id-ID"/>
        </w:rPr>
        <w:t>Grammar</w:t>
      </w:r>
      <w:r w:rsidRPr="001D7F55">
        <w:rPr>
          <w:lang w:val="id-ID"/>
        </w:rPr>
        <w:t xml:space="preserve"> di sini sebenarnya mirip dengan </w:t>
      </w:r>
      <w:r w:rsidRPr="001D7F55">
        <w:rPr>
          <w:i/>
          <w:lang w:val="id-ID"/>
        </w:rPr>
        <w:t>grammar</w:t>
      </w:r>
      <w:r w:rsidRPr="001D7F55">
        <w:rPr>
          <w:lang w:val="id-ID"/>
        </w:rPr>
        <w:t xml:space="preserve"> dalam bahasa natural. Hanya saja, direpresentasikan dalam bentuk </w:t>
      </w:r>
      <w:r w:rsidRPr="001D7F55">
        <w:rPr>
          <w:i/>
          <w:lang w:val="id-ID"/>
        </w:rPr>
        <w:t>backus naur form</w:t>
      </w:r>
      <w:r w:rsidRPr="001D7F55">
        <w:rPr>
          <w:lang w:val="id-ID"/>
        </w:rPr>
        <w:t xml:space="preserve"> (BNF). Dalam sebuah </w:t>
      </w:r>
      <w:r w:rsidRPr="001D7F55">
        <w:rPr>
          <w:i/>
          <w:lang w:val="id-ID"/>
        </w:rPr>
        <w:t>grammar</w:t>
      </w:r>
      <w:r w:rsidRPr="001D7F55">
        <w:rPr>
          <w:lang w:val="id-ID"/>
        </w:rPr>
        <w:t xml:space="preserve"> terdapat beberapa bagian penting, antara lain: </w:t>
      </w:r>
    </w:p>
    <w:p w14:paraId="0A17A202" w14:textId="77777777" w:rsidR="00B70330" w:rsidRPr="001D7F55" w:rsidRDefault="00B70330" w:rsidP="00B70330">
      <w:pPr>
        <w:pStyle w:val="IsiParagraf"/>
        <w:numPr>
          <w:ilvl w:val="0"/>
          <w:numId w:val="39"/>
        </w:numPr>
        <w:rPr>
          <w:lang w:val="id-ID"/>
        </w:rPr>
      </w:pPr>
      <w:r w:rsidRPr="001D7F55">
        <w:rPr>
          <w:lang w:val="id-ID"/>
        </w:rPr>
        <w:t xml:space="preserve">T : Terminal set. Merupakan node-node yang sudah tidak mungkin dievolusikan </w:t>
      </w:r>
    </w:p>
    <w:p w14:paraId="47AECB37" w14:textId="15EDE1DC" w:rsidR="00B70330" w:rsidRPr="001D7F55" w:rsidRDefault="00B70330" w:rsidP="00B70330">
      <w:pPr>
        <w:pStyle w:val="IsiParagraf"/>
        <w:numPr>
          <w:ilvl w:val="0"/>
          <w:numId w:val="39"/>
        </w:numPr>
        <w:rPr>
          <w:lang w:val="id-ID"/>
        </w:rPr>
      </w:pPr>
      <w:r w:rsidRPr="001D7F55">
        <w:rPr>
          <w:lang w:val="id-ID"/>
        </w:rPr>
        <w:t xml:space="preserve">N : Non-terminal set. Merupakan node-node yang  masih mungkin dievolusikan </w:t>
      </w:r>
    </w:p>
    <w:p w14:paraId="17B6E86E" w14:textId="77777777" w:rsidR="00B70330" w:rsidRPr="001D7F55" w:rsidRDefault="00B70330" w:rsidP="00B70330">
      <w:pPr>
        <w:pStyle w:val="IsiParagraf"/>
        <w:numPr>
          <w:ilvl w:val="0"/>
          <w:numId w:val="39"/>
        </w:numPr>
        <w:rPr>
          <w:lang w:val="id-ID"/>
        </w:rPr>
      </w:pPr>
      <w:r w:rsidRPr="001D7F55">
        <w:rPr>
          <w:lang w:val="id-ID"/>
        </w:rPr>
        <w:t xml:space="preserve">P : Production rules. Merupakan keseluruhan </w:t>
      </w:r>
      <w:r w:rsidRPr="001D7F55">
        <w:rPr>
          <w:i/>
          <w:lang w:val="id-ID"/>
        </w:rPr>
        <w:t>grammar</w:t>
      </w:r>
      <w:r w:rsidRPr="001D7F55">
        <w:rPr>
          <w:lang w:val="id-ID"/>
        </w:rPr>
        <w:t xml:space="preserve"> </w:t>
      </w:r>
    </w:p>
    <w:p w14:paraId="5EFF8991" w14:textId="77777777" w:rsidR="00B70330" w:rsidRPr="001D7F55" w:rsidRDefault="00B70330" w:rsidP="00B70330">
      <w:pPr>
        <w:pStyle w:val="IsiParagraf"/>
        <w:numPr>
          <w:ilvl w:val="0"/>
          <w:numId w:val="39"/>
        </w:numPr>
        <w:rPr>
          <w:lang w:val="id-ID"/>
        </w:rPr>
      </w:pPr>
      <w:r w:rsidRPr="001D7F55">
        <w:rPr>
          <w:lang w:val="id-ID"/>
        </w:rPr>
        <w:t>S :Start symbol. Merupakan salah satu anggota N yang digunakan sebagai node</w:t>
      </w:r>
    </w:p>
    <w:p w14:paraId="100D1DF5" w14:textId="580B9E93" w:rsidR="000B5B03" w:rsidRPr="001D7F55" w:rsidRDefault="00B75A55" w:rsidP="00B75A55">
      <w:pPr>
        <w:pStyle w:val="IsiParagraf"/>
        <w:rPr>
          <w:lang w:val="id-ID"/>
        </w:rPr>
      </w:pPr>
      <w:r w:rsidRPr="001D7F55">
        <w:rPr>
          <w:lang w:val="id-ID"/>
        </w:rPr>
        <w:t xml:space="preserve">Semisal, didefinisikan production rules (P) seperti pada tabel 2.2, maka +, -, *, /, x, y, 1 merupakan anggota dari himpuan Terminal Set (T). Node-node yang menjadi anggota T,  merupakan node-node yang sudah tidak mungkin dapat dievolusikan. Sementara itu &lt;expr&gt;, &lt;op&gt;, &lt;var&gt;, &lt;num&gt; digolongkan sebagai  </w:t>
      </w:r>
      <w:r w:rsidRPr="001D7F55">
        <w:rPr>
          <w:lang w:val="id-ID"/>
        </w:rPr>
        <w:lastRenderedPageBreak/>
        <w:t xml:space="preserve">Non-terminal Set (N). Node-node tersebut masih mungkin berevolusi menjadi node lain. Node &lt;expr&gt; berfungsi sebagai start symbol (S), artinya node &lt;expr&gt; merupakan node awal. </w:t>
      </w:r>
    </w:p>
    <w:p w14:paraId="1B308ED5" w14:textId="77777777" w:rsidR="00291A57" w:rsidRPr="001D7F55" w:rsidRDefault="00291A57" w:rsidP="00B75A55">
      <w:pPr>
        <w:pStyle w:val="IsiParagraf"/>
        <w:rPr>
          <w:lang w:val="id-ID"/>
        </w:rPr>
      </w:pPr>
    </w:p>
    <w:p w14:paraId="6C2E7EA9" w14:textId="39E057D2" w:rsidR="00B75A55" w:rsidRPr="001D7F55" w:rsidRDefault="00B75A55" w:rsidP="00B75A55">
      <w:pPr>
        <w:pStyle w:val="Caption"/>
        <w:keepNext/>
        <w:rPr>
          <w:lang w:val="id-ID"/>
        </w:rPr>
      </w:pPr>
      <w:bookmarkStart w:id="56" w:name="_Toc363554096"/>
      <w:bookmarkStart w:id="57" w:name="_Toc363561164"/>
      <w:bookmarkStart w:id="58" w:name="_Toc363561463"/>
      <w:bookmarkStart w:id="59" w:name="_Toc363635505"/>
      <w:r w:rsidRPr="001D7F55">
        <w:rPr>
          <w:lang w:val="id-ID"/>
        </w:rPr>
        <w:t xml:space="preserve">Tabel </w:t>
      </w:r>
      <w:r w:rsidR="000316B9" w:rsidRPr="001D7F55">
        <w:rPr>
          <w:lang w:val="id-ID"/>
        </w:rPr>
        <w:fldChar w:fldCharType="begin"/>
      </w:r>
      <w:r w:rsidR="000316B9" w:rsidRPr="001D7F55">
        <w:rPr>
          <w:lang w:val="id-ID"/>
        </w:rPr>
        <w:instrText xml:space="preserve"> STYLEREF 1 \s </w:instrText>
      </w:r>
      <w:r w:rsidR="000316B9" w:rsidRPr="001D7F55">
        <w:rPr>
          <w:lang w:val="id-ID"/>
        </w:rPr>
        <w:fldChar w:fldCharType="separate"/>
      </w:r>
      <w:r w:rsidR="000316B9" w:rsidRPr="001D7F55">
        <w:rPr>
          <w:noProof/>
          <w:lang w:val="id-ID"/>
        </w:rPr>
        <w:t>2</w:t>
      </w:r>
      <w:r w:rsidR="000316B9" w:rsidRPr="001D7F55">
        <w:rPr>
          <w:lang w:val="id-ID"/>
        </w:rPr>
        <w:fldChar w:fldCharType="end"/>
      </w:r>
      <w:r w:rsidR="000316B9" w:rsidRPr="001D7F55">
        <w:rPr>
          <w:lang w:val="id-ID"/>
        </w:rPr>
        <w:t>.</w:t>
      </w:r>
      <w:r w:rsidR="000316B9" w:rsidRPr="001D7F55">
        <w:rPr>
          <w:lang w:val="id-ID"/>
        </w:rPr>
        <w:fldChar w:fldCharType="begin"/>
      </w:r>
      <w:r w:rsidR="000316B9" w:rsidRPr="001D7F55">
        <w:rPr>
          <w:lang w:val="id-ID"/>
        </w:rPr>
        <w:instrText xml:space="preserve"> SEQ Tabel \* ARABIC \s 1 </w:instrText>
      </w:r>
      <w:r w:rsidR="000316B9" w:rsidRPr="001D7F55">
        <w:rPr>
          <w:lang w:val="id-ID"/>
        </w:rPr>
        <w:fldChar w:fldCharType="separate"/>
      </w:r>
      <w:r w:rsidR="000316B9" w:rsidRPr="001D7F55">
        <w:rPr>
          <w:noProof/>
          <w:lang w:val="id-ID"/>
        </w:rPr>
        <w:t>2</w:t>
      </w:r>
      <w:r w:rsidR="000316B9" w:rsidRPr="001D7F55">
        <w:rPr>
          <w:lang w:val="id-ID"/>
        </w:rPr>
        <w:fldChar w:fldCharType="end"/>
      </w:r>
      <w:r w:rsidRPr="001D7F55">
        <w:rPr>
          <w:lang w:val="id-ID"/>
        </w:rPr>
        <w:t xml:space="preserve"> Contoh </w:t>
      </w:r>
      <w:r w:rsidRPr="001E255D">
        <w:rPr>
          <w:i/>
          <w:lang w:val="id-ID"/>
        </w:rPr>
        <w:t>Grammar</w:t>
      </w:r>
      <w:bookmarkEnd w:id="56"/>
      <w:bookmarkEnd w:id="57"/>
      <w:bookmarkEnd w:id="58"/>
      <w:bookmarkEnd w:id="59"/>
    </w:p>
    <w:tbl>
      <w:tblPr>
        <w:tblStyle w:val="TableGrid"/>
        <w:tblW w:w="0" w:type="auto"/>
        <w:tblInd w:w="108" w:type="dxa"/>
        <w:tblLook w:val="04A0" w:firstRow="1" w:lastRow="0" w:firstColumn="1" w:lastColumn="0" w:noHBand="0" w:noVBand="1"/>
      </w:tblPr>
      <w:tblGrid>
        <w:gridCol w:w="1350"/>
        <w:gridCol w:w="1530"/>
        <w:gridCol w:w="3154"/>
        <w:gridCol w:w="1886"/>
      </w:tblGrid>
      <w:tr w:rsidR="00B70330" w:rsidRPr="001D7F55" w14:paraId="638EB8EF" w14:textId="77777777" w:rsidTr="00575E23">
        <w:tc>
          <w:tcPr>
            <w:tcW w:w="1350" w:type="dxa"/>
            <w:shd w:val="clear" w:color="auto" w:fill="D9D9D9" w:themeFill="background1" w:themeFillShade="D9"/>
          </w:tcPr>
          <w:p w14:paraId="13A3EC86" w14:textId="0FED800F" w:rsidR="00B70330" w:rsidRPr="001D7F55" w:rsidRDefault="00B70330" w:rsidP="00575E23">
            <w:pPr>
              <w:pStyle w:val="Paragraph"/>
              <w:spacing w:line="240" w:lineRule="auto"/>
              <w:ind w:firstLine="0"/>
              <w:rPr>
                <w:lang w:val="id-ID"/>
              </w:rPr>
            </w:pPr>
            <w:r w:rsidRPr="001D7F55">
              <w:rPr>
                <w:lang w:val="id-ID"/>
              </w:rPr>
              <w:t>Notasi Node</w:t>
            </w:r>
          </w:p>
        </w:tc>
        <w:tc>
          <w:tcPr>
            <w:tcW w:w="1530" w:type="dxa"/>
            <w:shd w:val="clear" w:color="auto" w:fill="D9D9D9" w:themeFill="background1" w:themeFillShade="D9"/>
          </w:tcPr>
          <w:p w14:paraId="12B59325" w14:textId="25566D02" w:rsidR="00B70330" w:rsidRPr="001D7F55" w:rsidRDefault="00B70330" w:rsidP="00575E23">
            <w:pPr>
              <w:pStyle w:val="Paragraph"/>
              <w:spacing w:line="240" w:lineRule="auto"/>
              <w:ind w:firstLine="0"/>
              <w:rPr>
                <w:lang w:val="id-ID"/>
              </w:rPr>
            </w:pPr>
            <w:r w:rsidRPr="001D7F55">
              <w:rPr>
                <w:lang w:val="id-ID"/>
              </w:rPr>
              <w:t>Node</w:t>
            </w:r>
          </w:p>
        </w:tc>
        <w:tc>
          <w:tcPr>
            <w:tcW w:w="3154" w:type="dxa"/>
            <w:shd w:val="clear" w:color="auto" w:fill="D9D9D9" w:themeFill="background1" w:themeFillShade="D9"/>
          </w:tcPr>
          <w:p w14:paraId="5ADAAA56" w14:textId="7FA0A9FC" w:rsidR="00B70330" w:rsidRPr="001D7F55" w:rsidRDefault="00B70330" w:rsidP="00575E23">
            <w:pPr>
              <w:pStyle w:val="Paragraph"/>
              <w:spacing w:line="240" w:lineRule="auto"/>
              <w:ind w:firstLine="0"/>
              <w:rPr>
                <w:lang w:val="id-ID"/>
              </w:rPr>
            </w:pPr>
            <w:r w:rsidRPr="001D7F55">
              <w:rPr>
                <w:lang w:val="id-ID"/>
              </w:rPr>
              <w:t>Aturan Produksi</w:t>
            </w:r>
          </w:p>
        </w:tc>
        <w:tc>
          <w:tcPr>
            <w:tcW w:w="1886" w:type="dxa"/>
            <w:shd w:val="clear" w:color="auto" w:fill="D9D9D9" w:themeFill="background1" w:themeFillShade="D9"/>
          </w:tcPr>
          <w:p w14:paraId="11C5926A" w14:textId="51A61498" w:rsidR="00B70330" w:rsidRPr="001D7F55" w:rsidRDefault="00B70330" w:rsidP="00575E23">
            <w:pPr>
              <w:pStyle w:val="Paragraph"/>
              <w:spacing w:line="240" w:lineRule="auto"/>
              <w:ind w:firstLine="0"/>
              <w:rPr>
                <w:lang w:val="id-ID"/>
              </w:rPr>
            </w:pPr>
            <w:r w:rsidRPr="001D7F55">
              <w:rPr>
                <w:lang w:val="id-ID"/>
              </w:rPr>
              <w:t>Notasi Aturan</w:t>
            </w:r>
          </w:p>
        </w:tc>
      </w:tr>
      <w:tr w:rsidR="00B75A55" w:rsidRPr="001D7F55" w14:paraId="08BCFCEE" w14:textId="77777777" w:rsidTr="00575E23">
        <w:tc>
          <w:tcPr>
            <w:tcW w:w="1350" w:type="dxa"/>
            <w:vMerge w:val="restart"/>
          </w:tcPr>
          <w:p w14:paraId="75598D26" w14:textId="6B70E25C" w:rsidR="00B75A55" w:rsidRPr="001D7F55" w:rsidRDefault="00B75A55" w:rsidP="00575E23">
            <w:pPr>
              <w:pStyle w:val="Paragraph"/>
              <w:spacing w:line="240" w:lineRule="auto"/>
              <w:ind w:firstLine="0"/>
              <w:rPr>
                <w:lang w:val="id-ID"/>
              </w:rPr>
            </w:pPr>
            <w:r w:rsidRPr="001D7F55">
              <w:rPr>
                <w:lang w:val="id-ID"/>
              </w:rPr>
              <w:t>A</w:t>
            </w:r>
          </w:p>
        </w:tc>
        <w:tc>
          <w:tcPr>
            <w:tcW w:w="1530" w:type="dxa"/>
            <w:vMerge w:val="restart"/>
          </w:tcPr>
          <w:p w14:paraId="0788F354" w14:textId="3D9FAA72" w:rsidR="00B75A55" w:rsidRPr="001D7F55" w:rsidRDefault="00B75A55" w:rsidP="00575E23">
            <w:pPr>
              <w:pStyle w:val="Paragraph"/>
              <w:spacing w:line="240" w:lineRule="auto"/>
              <w:ind w:firstLine="0"/>
              <w:rPr>
                <w:b/>
                <w:lang w:val="id-ID"/>
              </w:rPr>
            </w:pPr>
            <w:r w:rsidRPr="001D7F55">
              <w:rPr>
                <w:b/>
                <w:lang w:val="id-ID"/>
              </w:rPr>
              <w:t>&lt;expr&gt;</w:t>
            </w:r>
          </w:p>
        </w:tc>
        <w:tc>
          <w:tcPr>
            <w:tcW w:w="3154" w:type="dxa"/>
          </w:tcPr>
          <w:p w14:paraId="2BEB8F32" w14:textId="78946B18" w:rsidR="00B75A55" w:rsidRPr="001D7F55" w:rsidRDefault="000B5B03" w:rsidP="00575E23">
            <w:pPr>
              <w:pStyle w:val="Paragraph"/>
              <w:spacing w:line="240" w:lineRule="auto"/>
              <w:ind w:firstLine="0"/>
              <w:rPr>
                <w:lang w:val="id-ID"/>
              </w:rPr>
            </w:pPr>
            <w:r w:rsidRPr="001D7F55">
              <w:rPr>
                <w:lang w:val="id-ID"/>
              </w:rPr>
              <w:t>&lt;expr&gt;&lt;op&gt;&lt;expr&gt;</w:t>
            </w:r>
          </w:p>
        </w:tc>
        <w:tc>
          <w:tcPr>
            <w:tcW w:w="1886" w:type="dxa"/>
          </w:tcPr>
          <w:p w14:paraId="06E1350E" w14:textId="32AC26FF" w:rsidR="00B75A55" w:rsidRPr="001D7F55" w:rsidRDefault="000B5B03" w:rsidP="00575E23">
            <w:pPr>
              <w:pStyle w:val="Paragraph"/>
              <w:spacing w:line="240" w:lineRule="auto"/>
              <w:ind w:firstLine="0"/>
              <w:rPr>
                <w:lang w:val="id-ID"/>
              </w:rPr>
            </w:pPr>
            <w:r w:rsidRPr="001D7F55">
              <w:rPr>
                <w:lang w:val="id-ID"/>
              </w:rPr>
              <w:t>A0</w:t>
            </w:r>
          </w:p>
        </w:tc>
      </w:tr>
      <w:tr w:rsidR="00B75A55" w:rsidRPr="001D7F55" w14:paraId="49893E16" w14:textId="77777777" w:rsidTr="00575E23">
        <w:tc>
          <w:tcPr>
            <w:tcW w:w="1350" w:type="dxa"/>
            <w:vMerge/>
          </w:tcPr>
          <w:p w14:paraId="553FFBB2" w14:textId="77777777" w:rsidR="00B75A55" w:rsidRPr="001D7F55" w:rsidRDefault="00B75A55" w:rsidP="00575E23">
            <w:pPr>
              <w:pStyle w:val="Paragraph"/>
              <w:spacing w:line="240" w:lineRule="auto"/>
              <w:ind w:firstLine="0"/>
              <w:rPr>
                <w:lang w:val="id-ID"/>
              </w:rPr>
            </w:pPr>
          </w:p>
        </w:tc>
        <w:tc>
          <w:tcPr>
            <w:tcW w:w="1530" w:type="dxa"/>
            <w:vMerge/>
          </w:tcPr>
          <w:p w14:paraId="12A7AF36" w14:textId="77777777" w:rsidR="00B75A55" w:rsidRPr="001D7F55" w:rsidRDefault="00B75A55" w:rsidP="00575E23">
            <w:pPr>
              <w:pStyle w:val="Paragraph"/>
              <w:spacing w:line="240" w:lineRule="auto"/>
              <w:ind w:firstLine="0"/>
              <w:rPr>
                <w:lang w:val="id-ID"/>
              </w:rPr>
            </w:pPr>
          </w:p>
        </w:tc>
        <w:tc>
          <w:tcPr>
            <w:tcW w:w="3154" w:type="dxa"/>
          </w:tcPr>
          <w:p w14:paraId="45F97266" w14:textId="7B068DC9" w:rsidR="00B75A55" w:rsidRPr="001D7F55" w:rsidRDefault="000B5B03" w:rsidP="00575E23">
            <w:pPr>
              <w:pStyle w:val="Paragraph"/>
              <w:spacing w:line="240" w:lineRule="auto"/>
              <w:ind w:firstLine="0"/>
              <w:rPr>
                <w:lang w:val="id-ID"/>
              </w:rPr>
            </w:pPr>
            <w:r w:rsidRPr="001D7F55">
              <w:rPr>
                <w:lang w:val="id-ID"/>
              </w:rPr>
              <w:t>&lt;num&gt;</w:t>
            </w:r>
          </w:p>
        </w:tc>
        <w:tc>
          <w:tcPr>
            <w:tcW w:w="1886" w:type="dxa"/>
          </w:tcPr>
          <w:p w14:paraId="0DA68D59" w14:textId="7C64411D" w:rsidR="00B75A55" w:rsidRPr="001D7F55" w:rsidRDefault="000B5B03" w:rsidP="00575E23">
            <w:pPr>
              <w:pStyle w:val="Paragraph"/>
              <w:spacing w:line="240" w:lineRule="auto"/>
              <w:ind w:firstLine="0"/>
              <w:rPr>
                <w:lang w:val="id-ID"/>
              </w:rPr>
            </w:pPr>
            <w:r w:rsidRPr="001D7F55">
              <w:rPr>
                <w:lang w:val="id-ID"/>
              </w:rPr>
              <w:t>A1</w:t>
            </w:r>
          </w:p>
        </w:tc>
      </w:tr>
      <w:tr w:rsidR="00B75A55" w:rsidRPr="001D7F55" w14:paraId="65065B89" w14:textId="77777777" w:rsidTr="00575E23">
        <w:tc>
          <w:tcPr>
            <w:tcW w:w="1350" w:type="dxa"/>
            <w:vMerge/>
          </w:tcPr>
          <w:p w14:paraId="311FB905" w14:textId="77777777" w:rsidR="00B75A55" w:rsidRPr="001D7F55" w:rsidRDefault="00B75A55" w:rsidP="00575E23">
            <w:pPr>
              <w:pStyle w:val="Paragraph"/>
              <w:spacing w:line="240" w:lineRule="auto"/>
              <w:ind w:firstLine="0"/>
              <w:rPr>
                <w:lang w:val="id-ID"/>
              </w:rPr>
            </w:pPr>
          </w:p>
        </w:tc>
        <w:tc>
          <w:tcPr>
            <w:tcW w:w="1530" w:type="dxa"/>
            <w:vMerge/>
          </w:tcPr>
          <w:p w14:paraId="2909C54B" w14:textId="77777777" w:rsidR="00B75A55" w:rsidRPr="001D7F55" w:rsidRDefault="00B75A55" w:rsidP="00575E23">
            <w:pPr>
              <w:pStyle w:val="Paragraph"/>
              <w:spacing w:line="240" w:lineRule="auto"/>
              <w:ind w:firstLine="0"/>
              <w:rPr>
                <w:lang w:val="id-ID"/>
              </w:rPr>
            </w:pPr>
          </w:p>
        </w:tc>
        <w:tc>
          <w:tcPr>
            <w:tcW w:w="3154" w:type="dxa"/>
          </w:tcPr>
          <w:p w14:paraId="76E284DE" w14:textId="457A59B8" w:rsidR="00B75A55" w:rsidRPr="001D7F55" w:rsidRDefault="000B5B03" w:rsidP="00575E23">
            <w:pPr>
              <w:pStyle w:val="Paragraph"/>
              <w:spacing w:line="240" w:lineRule="auto"/>
              <w:ind w:firstLine="0"/>
              <w:rPr>
                <w:lang w:val="id-ID"/>
              </w:rPr>
            </w:pPr>
            <w:r w:rsidRPr="001D7F55">
              <w:rPr>
                <w:lang w:val="id-ID"/>
              </w:rPr>
              <w:t>&lt;var&gt;</w:t>
            </w:r>
          </w:p>
        </w:tc>
        <w:tc>
          <w:tcPr>
            <w:tcW w:w="1886" w:type="dxa"/>
          </w:tcPr>
          <w:p w14:paraId="6B102272" w14:textId="2490904F" w:rsidR="00B75A55" w:rsidRPr="001D7F55" w:rsidRDefault="000B5B03" w:rsidP="00575E23">
            <w:pPr>
              <w:pStyle w:val="Paragraph"/>
              <w:spacing w:line="240" w:lineRule="auto"/>
              <w:ind w:firstLine="0"/>
              <w:rPr>
                <w:lang w:val="id-ID"/>
              </w:rPr>
            </w:pPr>
            <w:r w:rsidRPr="001D7F55">
              <w:rPr>
                <w:lang w:val="id-ID"/>
              </w:rPr>
              <w:t>A2</w:t>
            </w:r>
          </w:p>
        </w:tc>
      </w:tr>
      <w:tr w:rsidR="00B75A55" w:rsidRPr="001D7F55" w14:paraId="55401EB8" w14:textId="77777777" w:rsidTr="00575E23">
        <w:tc>
          <w:tcPr>
            <w:tcW w:w="1350" w:type="dxa"/>
            <w:vMerge w:val="restart"/>
          </w:tcPr>
          <w:p w14:paraId="3FF274CE" w14:textId="64A8C6C6" w:rsidR="00B75A55" w:rsidRPr="001D7F55" w:rsidRDefault="00B75A55" w:rsidP="00575E23">
            <w:pPr>
              <w:pStyle w:val="Paragraph"/>
              <w:spacing w:line="240" w:lineRule="auto"/>
              <w:ind w:firstLine="0"/>
              <w:rPr>
                <w:lang w:val="id-ID"/>
              </w:rPr>
            </w:pPr>
            <w:r w:rsidRPr="001D7F55">
              <w:rPr>
                <w:lang w:val="id-ID"/>
              </w:rPr>
              <w:t>B</w:t>
            </w:r>
          </w:p>
        </w:tc>
        <w:tc>
          <w:tcPr>
            <w:tcW w:w="1530" w:type="dxa"/>
            <w:vMerge w:val="restart"/>
          </w:tcPr>
          <w:p w14:paraId="5377DB1A" w14:textId="315AADCF" w:rsidR="00B75A55" w:rsidRPr="001D7F55" w:rsidRDefault="00B75A55" w:rsidP="00575E23">
            <w:pPr>
              <w:pStyle w:val="Paragraph"/>
              <w:spacing w:line="240" w:lineRule="auto"/>
              <w:ind w:firstLine="0"/>
              <w:rPr>
                <w:lang w:val="id-ID"/>
              </w:rPr>
            </w:pPr>
            <w:r w:rsidRPr="001D7F55">
              <w:rPr>
                <w:lang w:val="id-ID"/>
              </w:rPr>
              <w:t>&lt;op&gt;</w:t>
            </w:r>
          </w:p>
        </w:tc>
        <w:tc>
          <w:tcPr>
            <w:tcW w:w="3154" w:type="dxa"/>
          </w:tcPr>
          <w:p w14:paraId="381D4D3C" w14:textId="5921C8BC" w:rsidR="00B75A55" w:rsidRPr="001D7F55" w:rsidRDefault="000B5B03" w:rsidP="00575E23">
            <w:pPr>
              <w:pStyle w:val="Paragraph"/>
              <w:spacing w:line="240" w:lineRule="auto"/>
              <w:ind w:firstLine="0"/>
              <w:rPr>
                <w:lang w:val="id-ID"/>
              </w:rPr>
            </w:pPr>
            <w:r w:rsidRPr="001D7F55">
              <w:rPr>
                <w:lang w:val="id-ID"/>
              </w:rPr>
              <w:t>+</w:t>
            </w:r>
          </w:p>
        </w:tc>
        <w:tc>
          <w:tcPr>
            <w:tcW w:w="1886" w:type="dxa"/>
          </w:tcPr>
          <w:p w14:paraId="5728DA00" w14:textId="58FCFCCA" w:rsidR="00B75A55" w:rsidRPr="001D7F55" w:rsidRDefault="000B5B03" w:rsidP="00575E23">
            <w:pPr>
              <w:pStyle w:val="Paragraph"/>
              <w:spacing w:line="240" w:lineRule="auto"/>
              <w:ind w:firstLine="0"/>
              <w:rPr>
                <w:lang w:val="id-ID"/>
              </w:rPr>
            </w:pPr>
            <w:r w:rsidRPr="001D7F55">
              <w:rPr>
                <w:lang w:val="id-ID"/>
              </w:rPr>
              <w:t>B0</w:t>
            </w:r>
          </w:p>
        </w:tc>
      </w:tr>
      <w:tr w:rsidR="00B75A55" w:rsidRPr="001D7F55" w14:paraId="3A24AB79" w14:textId="77777777" w:rsidTr="00575E23">
        <w:tc>
          <w:tcPr>
            <w:tcW w:w="1350" w:type="dxa"/>
            <w:vMerge/>
          </w:tcPr>
          <w:p w14:paraId="17E76831" w14:textId="77777777" w:rsidR="00B75A55" w:rsidRPr="001D7F55" w:rsidRDefault="00B75A55" w:rsidP="00575E23">
            <w:pPr>
              <w:pStyle w:val="Paragraph"/>
              <w:spacing w:line="240" w:lineRule="auto"/>
              <w:ind w:firstLine="0"/>
              <w:rPr>
                <w:lang w:val="id-ID"/>
              </w:rPr>
            </w:pPr>
          </w:p>
        </w:tc>
        <w:tc>
          <w:tcPr>
            <w:tcW w:w="1530" w:type="dxa"/>
            <w:vMerge/>
          </w:tcPr>
          <w:p w14:paraId="2394D022" w14:textId="77777777" w:rsidR="00B75A55" w:rsidRPr="001D7F55" w:rsidRDefault="00B75A55" w:rsidP="00575E23">
            <w:pPr>
              <w:pStyle w:val="Paragraph"/>
              <w:spacing w:line="240" w:lineRule="auto"/>
              <w:ind w:firstLine="0"/>
              <w:rPr>
                <w:lang w:val="id-ID"/>
              </w:rPr>
            </w:pPr>
          </w:p>
        </w:tc>
        <w:tc>
          <w:tcPr>
            <w:tcW w:w="3154" w:type="dxa"/>
          </w:tcPr>
          <w:p w14:paraId="1F0161E6" w14:textId="001EA9CB" w:rsidR="00B75A55" w:rsidRPr="001D7F55" w:rsidRDefault="000B5B03" w:rsidP="00575E23">
            <w:pPr>
              <w:pStyle w:val="Paragraph"/>
              <w:spacing w:line="240" w:lineRule="auto"/>
              <w:ind w:firstLine="0"/>
              <w:rPr>
                <w:lang w:val="id-ID"/>
              </w:rPr>
            </w:pPr>
            <w:r w:rsidRPr="001D7F55">
              <w:rPr>
                <w:lang w:val="id-ID"/>
              </w:rPr>
              <w:t>-</w:t>
            </w:r>
          </w:p>
        </w:tc>
        <w:tc>
          <w:tcPr>
            <w:tcW w:w="1886" w:type="dxa"/>
          </w:tcPr>
          <w:p w14:paraId="13157B37" w14:textId="7C7AC645" w:rsidR="00B75A55" w:rsidRPr="001D7F55" w:rsidRDefault="000B5B03" w:rsidP="00575E23">
            <w:pPr>
              <w:pStyle w:val="Paragraph"/>
              <w:spacing w:line="240" w:lineRule="auto"/>
              <w:ind w:firstLine="0"/>
              <w:rPr>
                <w:lang w:val="id-ID"/>
              </w:rPr>
            </w:pPr>
            <w:r w:rsidRPr="001D7F55">
              <w:rPr>
                <w:lang w:val="id-ID"/>
              </w:rPr>
              <w:t>B1</w:t>
            </w:r>
          </w:p>
        </w:tc>
      </w:tr>
      <w:tr w:rsidR="00B75A55" w:rsidRPr="001D7F55" w14:paraId="6E58D891" w14:textId="77777777" w:rsidTr="00575E23">
        <w:tc>
          <w:tcPr>
            <w:tcW w:w="1350" w:type="dxa"/>
            <w:vMerge/>
          </w:tcPr>
          <w:p w14:paraId="2BD3072B" w14:textId="77777777" w:rsidR="00B75A55" w:rsidRPr="001D7F55" w:rsidRDefault="00B75A55" w:rsidP="00575E23">
            <w:pPr>
              <w:pStyle w:val="Paragraph"/>
              <w:spacing w:line="240" w:lineRule="auto"/>
              <w:ind w:firstLine="0"/>
              <w:rPr>
                <w:lang w:val="id-ID"/>
              </w:rPr>
            </w:pPr>
          </w:p>
        </w:tc>
        <w:tc>
          <w:tcPr>
            <w:tcW w:w="1530" w:type="dxa"/>
            <w:vMerge/>
          </w:tcPr>
          <w:p w14:paraId="59C6B7AA" w14:textId="77777777" w:rsidR="00B75A55" w:rsidRPr="001D7F55" w:rsidRDefault="00B75A55" w:rsidP="00575E23">
            <w:pPr>
              <w:pStyle w:val="Paragraph"/>
              <w:spacing w:line="240" w:lineRule="auto"/>
              <w:ind w:firstLine="0"/>
              <w:rPr>
                <w:lang w:val="id-ID"/>
              </w:rPr>
            </w:pPr>
          </w:p>
        </w:tc>
        <w:tc>
          <w:tcPr>
            <w:tcW w:w="3154" w:type="dxa"/>
          </w:tcPr>
          <w:p w14:paraId="3780D3B1" w14:textId="33648DE4" w:rsidR="00B75A55" w:rsidRPr="001D7F55" w:rsidRDefault="000B5B03" w:rsidP="00575E23">
            <w:pPr>
              <w:pStyle w:val="Paragraph"/>
              <w:spacing w:line="240" w:lineRule="auto"/>
              <w:ind w:firstLine="0"/>
              <w:rPr>
                <w:lang w:val="id-ID"/>
              </w:rPr>
            </w:pPr>
            <w:r w:rsidRPr="001D7F55">
              <w:rPr>
                <w:lang w:val="id-ID"/>
              </w:rPr>
              <w:t>*</w:t>
            </w:r>
          </w:p>
        </w:tc>
        <w:tc>
          <w:tcPr>
            <w:tcW w:w="1886" w:type="dxa"/>
          </w:tcPr>
          <w:p w14:paraId="64460C75" w14:textId="0D152CB2" w:rsidR="00B75A55" w:rsidRPr="001D7F55" w:rsidRDefault="000B5B03" w:rsidP="00575E23">
            <w:pPr>
              <w:pStyle w:val="Paragraph"/>
              <w:spacing w:line="240" w:lineRule="auto"/>
              <w:ind w:firstLine="0"/>
              <w:rPr>
                <w:lang w:val="id-ID"/>
              </w:rPr>
            </w:pPr>
            <w:r w:rsidRPr="001D7F55">
              <w:rPr>
                <w:lang w:val="id-ID"/>
              </w:rPr>
              <w:t>B2</w:t>
            </w:r>
          </w:p>
        </w:tc>
      </w:tr>
      <w:tr w:rsidR="00B75A55" w:rsidRPr="001D7F55" w14:paraId="64F20578" w14:textId="77777777" w:rsidTr="00575E23">
        <w:tc>
          <w:tcPr>
            <w:tcW w:w="1350" w:type="dxa"/>
            <w:vMerge/>
          </w:tcPr>
          <w:p w14:paraId="61791A60" w14:textId="42F6E371" w:rsidR="00B75A55" w:rsidRPr="001D7F55" w:rsidRDefault="00B75A55" w:rsidP="00575E23">
            <w:pPr>
              <w:pStyle w:val="Paragraph"/>
              <w:spacing w:line="240" w:lineRule="auto"/>
              <w:ind w:firstLine="0"/>
              <w:rPr>
                <w:lang w:val="id-ID"/>
              </w:rPr>
            </w:pPr>
          </w:p>
        </w:tc>
        <w:tc>
          <w:tcPr>
            <w:tcW w:w="1530" w:type="dxa"/>
            <w:vMerge/>
          </w:tcPr>
          <w:p w14:paraId="7DF5BDB2" w14:textId="77777777" w:rsidR="00B75A55" w:rsidRPr="001D7F55" w:rsidRDefault="00B75A55" w:rsidP="00575E23">
            <w:pPr>
              <w:pStyle w:val="Paragraph"/>
              <w:spacing w:line="240" w:lineRule="auto"/>
              <w:ind w:firstLine="0"/>
              <w:rPr>
                <w:lang w:val="id-ID"/>
              </w:rPr>
            </w:pPr>
          </w:p>
        </w:tc>
        <w:tc>
          <w:tcPr>
            <w:tcW w:w="3154" w:type="dxa"/>
          </w:tcPr>
          <w:p w14:paraId="577B5A49" w14:textId="33A41FB3" w:rsidR="00B75A55" w:rsidRPr="001D7F55" w:rsidRDefault="000B5B03" w:rsidP="00575E23">
            <w:pPr>
              <w:pStyle w:val="Paragraph"/>
              <w:spacing w:line="240" w:lineRule="auto"/>
              <w:ind w:firstLine="0"/>
              <w:rPr>
                <w:lang w:val="id-ID"/>
              </w:rPr>
            </w:pPr>
            <w:r w:rsidRPr="001D7F55">
              <w:rPr>
                <w:lang w:val="id-ID"/>
              </w:rPr>
              <w:t>/</w:t>
            </w:r>
          </w:p>
        </w:tc>
        <w:tc>
          <w:tcPr>
            <w:tcW w:w="1886" w:type="dxa"/>
          </w:tcPr>
          <w:p w14:paraId="32438FD7" w14:textId="0060643C" w:rsidR="00B75A55" w:rsidRPr="001D7F55" w:rsidRDefault="000B5B03" w:rsidP="00575E23">
            <w:pPr>
              <w:pStyle w:val="Paragraph"/>
              <w:spacing w:line="240" w:lineRule="auto"/>
              <w:ind w:firstLine="0"/>
              <w:rPr>
                <w:lang w:val="id-ID"/>
              </w:rPr>
            </w:pPr>
            <w:r w:rsidRPr="001D7F55">
              <w:rPr>
                <w:lang w:val="id-ID"/>
              </w:rPr>
              <w:t>B3</w:t>
            </w:r>
          </w:p>
        </w:tc>
      </w:tr>
      <w:tr w:rsidR="00B75A55" w:rsidRPr="001D7F55" w14:paraId="56541563" w14:textId="77777777" w:rsidTr="00575E23">
        <w:tc>
          <w:tcPr>
            <w:tcW w:w="1350" w:type="dxa"/>
            <w:vMerge w:val="restart"/>
          </w:tcPr>
          <w:p w14:paraId="33C8A8AF" w14:textId="14803FAB" w:rsidR="00B75A55" w:rsidRPr="001D7F55" w:rsidRDefault="00B75A55" w:rsidP="00575E23">
            <w:pPr>
              <w:pStyle w:val="Paragraph"/>
              <w:spacing w:line="240" w:lineRule="auto"/>
              <w:ind w:firstLine="0"/>
              <w:rPr>
                <w:lang w:val="id-ID"/>
              </w:rPr>
            </w:pPr>
            <w:r w:rsidRPr="001D7F55">
              <w:rPr>
                <w:lang w:val="id-ID"/>
              </w:rPr>
              <w:t>C</w:t>
            </w:r>
          </w:p>
        </w:tc>
        <w:tc>
          <w:tcPr>
            <w:tcW w:w="1530" w:type="dxa"/>
            <w:vMerge w:val="restart"/>
          </w:tcPr>
          <w:p w14:paraId="33FBFE1E" w14:textId="7ECAA23B" w:rsidR="00B75A55" w:rsidRPr="001D7F55" w:rsidRDefault="00B75A55" w:rsidP="00575E23">
            <w:pPr>
              <w:pStyle w:val="Paragraph"/>
              <w:spacing w:line="240" w:lineRule="auto"/>
              <w:ind w:firstLine="0"/>
              <w:rPr>
                <w:lang w:val="id-ID"/>
              </w:rPr>
            </w:pPr>
            <w:r w:rsidRPr="001D7F55">
              <w:rPr>
                <w:lang w:val="id-ID"/>
              </w:rPr>
              <w:t>&lt;var&gt;</w:t>
            </w:r>
          </w:p>
        </w:tc>
        <w:tc>
          <w:tcPr>
            <w:tcW w:w="3154" w:type="dxa"/>
          </w:tcPr>
          <w:p w14:paraId="655095BE" w14:textId="7314EE32" w:rsidR="00B75A55" w:rsidRPr="001D7F55" w:rsidRDefault="000B5B03" w:rsidP="00575E23">
            <w:pPr>
              <w:pStyle w:val="Paragraph"/>
              <w:spacing w:line="240" w:lineRule="auto"/>
              <w:ind w:firstLine="0"/>
              <w:rPr>
                <w:lang w:val="id-ID"/>
              </w:rPr>
            </w:pPr>
            <w:r w:rsidRPr="001D7F55">
              <w:rPr>
                <w:lang w:val="id-ID"/>
              </w:rPr>
              <w:t>x</w:t>
            </w:r>
          </w:p>
        </w:tc>
        <w:tc>
          <w:tcPr>
            <w:tcW w:w="1886" w:type="dxa"/>
          </w:tcPr>
          <w:p w14:paraId="5F8D99D9" w14:textId="0CF214C9" w:rsidR="00B75A55" w:rsidRPr="001D7F55" w:rsidRDefault="000B5B03" w:rsidP="00575E23">
            <w:pPr>
              <w:pStyle w:val="Paragraph"/>
              <w:spacing w:line="240" w:lineRule="auto"/>
              <w:ind w:firstLine="0"/>
              <w:rPr>
                <w:lang w:val="id-ID"/>
              </w:rPr>
            </w:pPr>
            <w:r w:rsidRPr="001D7F55">
              <w:rPr>
                <w:lang w:val="id-ID"/>
              </w:rPr>
              <w:t>C0</w:t>
            </w:r>
          </w:p>
        </w:tc>
      </w:tr>
      <w:tr w:rsidR="00B75A55" w:rsidRPr="001D7F55" w14:paraId="6CF6E107" w14:textId="77777777" w:rsidTr="00575E23">
        <w:tc>
          <w:tcPr>
            <w:tcW w:w="1350" w:type="dxa"/>
            <w:vMerge/>
          </w:tcPr>
          <w:p w14:paraId="72C564F5" w14:textId="17173FE4" w:rsidR="00B75A55" w:rsidRPr="001D7F55" w:rsidRDefault="00B75A55" w:rsidP="00575E23">
            <w:pPr>
              <w:pStyle w:val="Paragraph"/>
              <w:spacing w:line="240" w:lineRule="auto"/>
              <w:ind w:firstLine="0"/>
              <w:rPr>
                <w:lang w:val="id-ID"/>
              </w:rPr>
            </w:pPr>
          </w:p>
        </w:tc>
        <w:tc>
          <w:tcPr>
            <w:tcW w:w="1530" w:type="dxa"/>
            <w:vMerge/>
          </w:tcPr>
          <w:p w14:paraId="19BEFDB9" w14:textId="77777777" w:rsidR="00B75A55" w:rsidRPr="001D7F55" w:rsidRDefault="00B75A55" w:rsidP="00575E23">
            <w:pPr>
              <w:pStyle w:val="Paragraph"/>
              <w:spacing w:line="240" w:lineRule="auto"/>
              <w:ind w:firstLine="0"/>
              <w:rPr>
                <w:lang w:val="id-ID"/>
              </w:rPr>
            </w:pPr>
          </w:p>
        </w:tc>
        <w:tc>
          <w:tcPr>
            <w:tcW w:w="3154" w:type="dxa"/>
          </w:tcPr>
          <w:p w14:paraId="4F185947" w14:textId="0F0617A4" w:rsidR="00B75A55" w:rsidRPr="001D7F55" w:rsidRDefault="000B5B03" w:rsidP="00575E23">
            <w:pPr>
              <w:pStyle w:val="Paragraph"/>
              <w:spacing w:line="240" w:lineRule="auto"/>
              <w:ind w:firstLine="0"/>
              <w:rPr>
                <w:lang w:val="id-ID"/>
              </w:rPr>
            </w:pPr>
            <w:r w:rsidRPr="001D7F55">
              <w:rPr>
                <w:lang w:val="id-ID"/>
              </w:rPr>
              <w:t>y</w:t>
            </w:r>
          </w:p>
        </w:tc>
        <w:tc>
          <w:tcPr>
            <w:tcW w:w="1886" w:type="dxa"/>
          </w:tcPr>
          <w:p w14:paraId="7425E609" w14:textId="3E142555" w:rsidR="00B75A55" w:rsidRPr="001D7F55" w:rsidRDefault="000B5B03" w:rsidP="00575E23">
            <w:pPr>
              <w:pStyle w:val="Paragraph"/>
              <w:spacing w:line="240" w:lineRule="auto"/>
              <w:ind w:firstLine="0"/>
              <w:rPr>
                <w:lang w:val="id-ID"/>
              </w:rPr>
            </w:pPr>
            <w:r w:rsidRPr="001D7F55">
              <w:rPr>
                <w:lang w:val="id-ID"/>
              </w:rPr>
              <w:t>C1</w:t>
            </w:r>
          </w:p>
        </w:tc>
      </w:tr>
      <w:tr w:rsidR="00B70330" w:rsidRPr="001D7F55" w14:paraId="54BDC9A4" w14:textId="77777777" w:rsidTr="00575E23">
        <w:tc>
          <w:tcPr>
            <w:tcW w:w="1350" w:type="dxa"/>
          </w:tcPr>
          <w:p w14:paraId="5623A9D3" w14:textId="71FACD37" w:rsidR="00B70330" w:rsidRPr="001D7F55" w:rsidRDefault="00B70330" w:rsidP="00575E23">
            <w:pPr>
              <w:pStyle w:val="Paragraph"/>
              <w:spacing w:line="240" w:lineRule="auto"/>
              <w:ind w:firstLine="0"/>
              <w:rPr>
                <w:lang w:val="id-ID"/>
              </w:rPr>
            </w:pPr>
            <w:r w:rsidRPr="001D7F55">
              <w:rPr>
                <w:lang w:val="id-ID"/>
              </w:rPr>
              <w:t>D</w:t>
            </w:r>
          </w:p>
        </w:tc>
        <w:tc>
          <w:tcPr>
            <w:tcW w:w="1530" w:type="dxa"/>
          </w:tcPr>
          <w:p w14:paraId="3136ED3A" w14:textId="3EBEAEF0" w:rsidR="00B70330" w:rsidRPr="001D7F55" w:rsidRDefault="00B70330" w:rsidP="00575E23">
            <w:pPr>
              <w:pStyle w:val="Paragraph"/>
              <w:spacing w:line="240" w:lineRule="auto"/>
              <w:ind w:firstLine="0"/>
              <w:rPr>
                <w:lang w:val="id-ID"/>
              </w:rPr>
            </w:pPr>
            <w:r w:rsidRPr="001D7F55">
              <w:rPr>
                <w:lang w:val="id-ID"/>
              </w:rPr>
              <w:t>&lt;num&gt;</w:t>
            </w:r>
          </w:p>
        </w:tc>
        <w:tc>
          <w:tcPr>
            <w:tcW w:w="3154" w:type="dxa"/>
          </w:tcPr>
          <w:p w14:paraId="2337A14A" w14:textId="0502EDED" w:rsidR="00B70330" w:rsidRPr="001D7F55" w:rsidRDefault="000B5B03" w:rsidP="00575E23">
            <w:pPr>
              <w:pStyle w:val="Paragraph"/>
              <w:spacing w:line="240" w:lineRule="auto"/>
              <w:ind w:firstLine="0"/>
              <w:rPr>
                <w:lang w:val="id-ID"/>
              </w:rPr>
            </w:pPr>
            <w:r w:rsidRPr="001D7F55">
              <w:rPr>
                <w:lang w:val="id-ID"/>
              </w:rPr>
              <w:t>1</w:t>
            </w:r>
          </w:p>
        </w:tc>
        <w:tc>
          <w:tcPr>
            <w:tcW w:w="1886" w:type="dxa"/>
          </w:tcPr>
          <w:p w14:paraId="283357D8" w14:textId="25E90C95" w:rsidR="00B70330" w:rsidRPr="001D7F55" w:rsidRDefault="000B5B03" w:rsidP="00575E23">
            <w:pPr>
              <w:pStyle w:val="Paragraph"/>
              <w:spacing w:line="240" w:lineRule="auto"/>
              <w:ind w:firstLine="0"/>
              <w:rPr>
                <w:lang w:val="id-ID"/>
              </w:rPr>
            </w:pPr>
            <w:r w:rsidRPr="001D7F55">
              <w:rPr>
                <w:lang w:val="id-ID"/>
              </w:rPr>
              <w:t>D0</w:t>
            </w:r>
          </w:p>
        </w:tc>
      </w:tr>
    </w:tbl>
    <w:p w14:paraId="61FE786E" w14:textId="77777777" w:rsidR="00B70330" w:rsidRPr="001D7F55" w:rsidRDefault="00B70330" w:rsidP="00B70330">
      <w:pPr>
        <w:pStyle w:val="IsiParagraf"/>
        <w:rPr>
          <w:lang w:val="id-ID"/>
        </w:rPr>
      </w:pPr>
    </w:p>
    <w:p w14:paraId="3078948F" w14:textId="023D5209" w:rsidR="0083762F" w:rsidRPr="001D7F55" w:rsidRDefault="0083762F" w:rsidP="00292BD4">
      <w:pPr>
        <w:pStyle w:val="Heading3"/>
      </w:pPr>
      <w:bookmarkStart w:id="60" w:name="_Toc363635432"/>
      <w:r w:rsidRPr="001D7F55">
        <w:t>Transformasi Genotip Menjadi Fenotip</w:t>
      </w:r>
      <w:bookmarkEnd w:id="60"/>
    </w:p>
    <w:p w14:paraId="710302F4" w14:textId="77777777" w:rsidR="000B5B03" w:rsidRPr="001D7F55" w:rsidRDefault="000B5B03" w:rsidP="000B5B03">
      <w:pPr>
        <w:pStyle w:val="IsiParagraf"/>
        <w:rPr>
          <w:lang w:val="id-ID"/>
        </w:rPr>
      </w:pPr>
      <w:r w:rsidRPr="001D7F55">
        <w:rPr>
          <w:lang w:val="id-ID"/>
        </w:rPr>
        <w:t xml:space="preserve">Transformasi genotip ke fenotip memanfaatkan </w:t>
      </w:r>
      <w:r w:rsidRPr="001D7F55">
        <w:rPr>
          <w:i/>
          <w:lang w:val="id-ID"/>
        </w:rPr>
        <w:t>grammar</w:t>
      </w:r>
      <w:r w:rsidRPr="001D7F55">
        <w:rPr>
          <w:lang w:val="id-ID"/>
        </w:rPr>
        <w:t xml:space="preserve"> yang ada dan operasi modulo (sisa bagi) untuk memilih aturan transofrmasi.</w:t>
      </w:r>
    </w:p>
    <w:p w14:paraId="1B95485F" w14:textId="3CE39D47" w:rsidR="000B5B03" w:rsidRPr="001D7F55" w:rsidRDefault="000B5B03" w:rsidP="000B5B03">
      <w:pPr>
        <w:pStyle w:val="IsiParagraf"/>
        <w:rPr>
          <w:lang w:val="id-ID"/>
        </w:rPr>
      </w:pPr>
      <w:r w:rsidRPr="001D7F55">
        <w:rPr>
          <w:lang w:val="id-ID"/>
        </w:rPr>
        <w:t xml:space="preserve">Semisal terdapat representasi genotip 11.01.00.10.01, </w:t>
      </w:r>
      <w:r w:rsidR="00575E23" w:rsidRPr="001D7F55">
        <w:rPr>
          <w:lang w:val="id-ID"/>
        </w:rPr>
        <w:t>Genotip tersebut dapat dibagi dalam beberapa segmen sesuai kebutuhan. Dalam contoh transformasi ini, setiap segmen terdiri dari dua digit biner. Pembagian genotip dalam segmen-segmen disajikan dalam tabel 2.3</w:t>
      </w:r>
    </w:p>
    <w:p w14:paraId="7411BA71" w14:textId="77777777" w:rsidR="00575E23" w:rsidRPr="001D7F55" w:rsidRDefault="00575E23" w:rsidP="000B5B03">
      <w:pPr>
        <w:pStyle w:val="IsiParagraf"/>
        <w:rPr>
          <w:lang w:val="id-ID"/>
        </w:rPr>
      </w:pPr>
    </w:p>
    <w:p w14:paraId="34E2A22D" w14:textId="0ECA8DDA" w:rsidR="00291A57" w:rsidRPr="001D7F55" w:rsidRDefault="00291A57" w:rsidP="00291A57">
      <w:pPr>
        <w:pStyle w:val="Caption"/>
        <w:keepNext/>
        <w:rPr>
          <w:lang w:val="id-ID"/>
        </w:rPr>
      </w:pPr>
      <w:bookmarkStart w:id="61" w:name="_Toc363554097"/>
      <w:bookmarkStart w:id="62" w:name="_Toc363561165"/>
      <w:bookmarkStart w:id="63" w:name="_Toc363561464"/>
      <w:bookmarkStart w:id="64" w:name="_Toc363635506"/>
      <w:r w:rsidRPr="001D7F55">
        <w:rPr>
          <w:lang w:val="id-ID"/>
        </w:rPr>
        <w:t xml:space="preserve">Tabel </w:t>
      </w:r>
      <w:r w:rsidR="000316B9" w:rsidRPr="001D7F55">
        <w:rPr>
          <w:lang w:val="id-ID"/>
        </w:rPr>
        <w:fldChar w:fldCharType="begin"/>
      </w:r>
      <w:r w:rsidR="000316B9" w:rsidRPr="001D7F55">
        <w:rPr>
          <w:lang w:val="id-ID"/>
        </w:rPr>
        <w:instrText xml:space="preserve"> STYLEREF 1 \s </w:instrText>
      </w:r>
      <w:r w:rsidR="000316B9" w:rsidRPr="001D7F55">
        <w:rPr>
          <w:lang w:val="id-ID"/>
        </w:rPr>
        <w:fldChar w:fldCharType="separate"/>
      </w:r>
      <w:r w:rsidR="000316B9" w:rsidRPr="001D7F55">
        <w:rPr>
          <w:noProof/>
          <w:lang w:val="id-ID"/>
        </w:rPr>
        <w:t>2</w:t>
      </w:r>
      <w:r w:rsidR="000316B9" w:rsidRPr="001D7F55">
        <w:rPr>
          <w:lang w:val="id-ID"/>
        </w:rPr>
        <w:fldChar w:fldCharType="end"/>
      </w:r>
      <w:r w:rsidR="000316B9" w:rsidRPr="001D7F55">
        <w:rPr>
          <w:lang w:val="id-ID"/>
        </w:rPr>
        <w:t>.</w:t>
      </w:r>
      <w:r w:rsidR="000316B9" w:rsidRPr="001D7F55">
        <w:rPr>
          <w:lang w:val="id-ID"/>
        </w:rPr>
        <w:fldChar w:fldCharType="begin"/>
      </w:r>
      <w:r w:rsidR="000316B9" w:rsidRPr="001D7F55">
        <w:rPr>
          <w:lang w:val="id-ID"/>
        </w:rPr>
        <w:instrText xml:space="preserve"> SEQ Tabel \* ARABIC \s 1 </w:instrText>
      </w:r>
      <w:r w:rsidR="000316B9" w:rsidRPr="001D7F55">
        <w:rPr>
          <w:lang w:val="id-ID"/>
        </w:rPr>
        <w:fldChar w:fldCharType="separate"/>
      </w:r>
      <w:r w:rsidR="000316B9" w:rsidRPr="001D7F55">
        <w:rPr>
          <w:noProof/>
          <w:lang w:val="id-ID"/>
        </w:rPr>
        <w:t>3</w:t>
      </w:r>
      <w:r w:rsidR="000316B9" w:rsidRPr="001D7F55">
        <w:rPr>
          <w:lang w:val="id-ID"/>
        </w:rPr>
        <w:fldChar w:fldCharType="end"/>
      </w:r>
      <w:r w:rsidRPr="001D7F55">
        <w:rPr>
          <w:lang w:val="id-ID"/>
        </w:rPr>
        <w:t xml:space="preserve"> Segmen-Segmen Genotip</w:t>
      </w:r>
      <w:bookmarkEnd w:id="61"/>
      <w:bookmarkEnd w:id="62"/>
      <w:bookmarkEnd w:id="63"/>
      <w:bookmarkEnd w:id="64"/>
    </w:p>
    <w:tbl>
      <w:tblPr>
        <w:tblStyle w:val="TableGrid"/>
        <w:tblW w:w="0" w:type="auto"/>
        <w:tblInd w:w="108" w:type="dxa"/>
        <w:tblLook w:val="04A0" w:firstRow="1" w:lastRow="0" w:firstColumn="1" w:lastColumn="0" w:noHBand="0" w:noVBand="1"/>
      </w:tblPr>
      <w:tblGrid>
        <w:gridCol w:w="3969"/>
        <w:gridCol w:w="3951"/>
      </w:tblGrid>
      <w:tr w:rsidR="00575E23" w:rsidRPr="001D7F55" w14:paraId="69847964" w14:textId="77777777" w:rsidTr="00575E23">
        <w:tc>
          <w:tcPr>
            <w:tcW w:w="3969" w:type="dxa"/>
            <w:shd w:val="clear" w:color="auto" w:fill="D9D9D9" w:themeFill="background1" w:themeFillShade="D9"/>
          </w:tcPr>
          <w:p w14:paraId="21C195DE" w14:textId="03158FDA" w:rsidR="00575E23" w:rsidRPr="001D7F55" w:rsidRDefault="00575E23" w:rsidP="00575E23">
            <w:pPr>
              <w:pStyle w:val="IsiParagraf"/>
              <w:spacing w:line="240" w:lineRule="auto"/>
              <w:ind w:firstLine="0"/>
              <w:jc w:val="left"/>
              <w:rPr>
                <w:lang w:val="id-ID"/>
              </w:rPr>
            </w:pPr>
            <w:r w:rsidRPr="001D7F55">
              <w:rPr>
                <w:lang w:val="id-ID"/>
              </w:rPr>
              <w:t>Indeks Segmen</w:t>
            </w:r>
          </w:p>
        </w:tc>
        <w:tc>
          <w:tcPr>
            <w:tcW w:w="3951" w:type="dxa"/>
            <w:shd w:val="clear" w:color="auto" w:fill="D9D9D9" w:themeFill="background1" w:themeFillShade="D9"/>
          </w:tcPr>
          <w:p w14:paraId="1A9F3A18" w14:textId="49087A85" w:rsidR="00575E23" w:rsidRPr="001D7F55" w:rsidRDefault="00575E23" w:rsidP="00575E23">
            <w:pPr>
              <w:pStyle w:val="IsiParagraf"/>
              <w:spacing w:line="240" w:lineRule="auto"/>
              <w:ind w:firstLine="0"/>
              <w:jc w:val="left"/>
              <w:rPr>
                <w:lang w:val="id-ID"/>
              </w:rPr>
            </w:pPr>
            <w:r w:rsidRPr="001D7F55">
              <w:rPr>
                <w:lang w:val="id-ID"/>
              </w:rPr>
              <w:t>Segmen</w:t>
            </w:r>
          </w:p>
        </w:tc>
      </w:tr>
      <w:tr w:rsidR="00575E23" w:rsidRPr="001D7F55" w14:paraId="77C5DC2E" w14:textId="77777777" w:rsidTr="00575E23">
        <w:tc>
          <w:tcPr>
            <w:tcW w:w="3969" w:type="dxa"/>
          </w:tcPr>
          <w:p w14:paraId="1A31E6E5" w14:textId="6D3C569D" w:rsidR="00575E23" w:rsidRPr="001D7F55" w:rsidRDefault="00575E23" w:rsidP="00575E23">
            <w:pPr>
              <w:pStyle w:val="IsiParagraf"/>
              <w:spacing w:line="240" w:lineRule="auto"/>
              <w:ind w:firstLine="0"/>
              <w:jc w:val="left"/>
              <w:rPr>
                <w:lang w:val="id-ID"/>
              </w:rPr>
            </w:pPr>
            <w:r w:rsidRPr="001D7F55">
              <w:rPr>
                <w:lang w:val="id-ID"/>
              </w:rPr>
              <w:t>1</w:t>
            </w:r>
          </w:p>
        </w:tc>
        <w:tc>
          <w:tcPr>
            <w:tcW w:w="3951" w:type="dxa"/>
          </w:tcPr>
          <w:p w14:paraId="07739272" w14:textId="1B439F85" w:rsidR="00575E23" w:rsidRPr="001D7F55" w:rsidRDefault="00575E23" w:rsidP="00575E23">
            <w:pPr>
              <w:pStyle w:val="IsiParagraf"/>
              <w:spacing w:line="240" w:lineRule="auto"/>
              <w:ind w:firstLine="0"/>
              <w:jc w:val="left"/>
              <w:rPr>
                <w:lang w:val="id-ID"/>
              </w:rPr>
            </w:pPr>
            <w:r w:rsidRPr="001D7F55">
              <w:rPr>
                <w:lang w:val="id-ID"/>
              </w:rPr>
              <w:t>11</w:t>
            </w:r>
          </w:p>
        </w:tc>
      </w:tr>
      <w:tr w:rsidR="00575E23" w:rsidRPr="001D7F55" w14:paraId="54B51303" w14:textId="77777777" w:rsidTr="00575E23">
        <w:tc>
          <w:tcPr>
            <w:tcW w:w="3969" w:type="dxa"/>
          </w:tcPr>
          <w:p w14:paraId="7C9CB676" w14:textId="3ED3BCA0" w:rsidR="00575E23" w:rsidRPr="001D7F55" w:rsidRDefault="00575E23" w:rsidP="00575E23">
            <w:pPr>
              <w:pStyle w:val="IsiParagraf"/>
              <w:spacing w:line="240" w:lineRule="auto"/>
              <w:ind w:firstLine="0"/>
              <w:jc w:val="left"/>
              <w:rPr>
                <w:lang w:val="id-ID"/>
              </w:rPr>
            </w:pPr>
            <w:r w:rsidRPr="001D7F55">
              <w:rPr>
                <w:lang w:val="id-ID"/>
              </w:rPr>
              <w:t>2</w:t>
            </w:r>
          </w:p>
        </w:tc>
        <w:tc>
          <w:tcPr>
            <w:tcW w:w="3951" w:type="dxa"/>
          </w:tcPr>
          <w:p w14:paraId="2310C07C" w14:textId="0C4B69E4" w:rsidR="00575E23" w:rsidRPr="001D7F55" w:rsidRDefault="00575E23" w:rsidP="00575E23">
            <w:pPr>
              <w:pStyle w:val="IsiParagraf"/>
              <w:spacing w:line="240" w:lineRule="auto"/>
              <w:ind w:firstLine="0"/>
              <w:jc w:val="left"/>
              <w:rPr>
                <w:lang w:val="id-ID"/>
              </w:rPr>
            </w:pPr>
            <w:r w:rsidRPr="001D7F55">
              <w:rPr>
                <w:lang w:val="id-ID"/>
              </w:rPr>
              <w:t>01</w:t>
            </w:r>
          </w:p>
        </w:tc>
      </w:tr>
      <w:tr w:rsidR="00575E23" w:rsidRPr="001D7F55" w14:paraId="088CF29C" w14:textId="77777777" w:rsidTr="00575E23">
        <w:tc>
          <w:tcPr>
            <w:tcW w:w="3969" w:type="dxa"/>
          </w:tcPr>
          <w:p w14:paraId="41A73C3F" w14:textId="5BF80CC8" w:rsidR="00575E23" w:rsidRPr="001D7F55" w:rsidRDefault="00575E23" w:rsidP="00575E23">
            <w:pPr>
              <w:pStyle w:val="IsiParagraf"/>
              <w:spacing w:line="240" w:lineRule="auto"/>
              <w:ind w:firstLine="0"/>
              <w:jc w:val="left"/>
              <w:rPr>
                <w:lang w:val="id-ID"/>
              </w:rPr>
            </w:pPr>
            <w:r w:rsidRPr="001D7F55">
              <w:rPr>
                <w:lang w:val="id-ID"/>
              </w:rPr>
              <w:t>3</w:t>
            </w:r>
          </w:p>
        </w:tc>
        <w:tc>
          <w:tcPr>
            <w:tcW w:w="3951" w:type="dxa"/>
          </w:tcPr>
          <w:p w14:paraId="47BF14C7" w14:textId="442A08A0" w:rsidR="00575E23" w:rsidRPr="001D7F55" w:rsidRDefault="00575E23" w:rsidP="00575E23">
            <w:pPr>
              <w:pStyle w:val="IsiParagraf"/>
              <w:spacing w:line="240" w:lineRule="auto"/>
              <w:ind w:firstLine="0"/>
              <w:jc w:val="left"/>
              <w:rPr>
                <w:lang w:val="id-ID"/>
              </w:rPr>
            </w:pPr>
            <w:r w:rsidRPr="001D7F55">
              <w:rPr>
                <w:lang w:val="id-ID"/>
              </w:rPr>
              <w:t>00</w:t>
            </w:r>
          </w:p>
        </w:tc>
      </w:tr>
      <w:tr w:rsidR="00575E23" w:rsidRPr="001D7F55" w14:paraId="0D64D2F5" w14:textId="77777777" w:rsidTr="00575E23">
        <w:tc>
          <w:tcPr>
            <w:tcW w:w="3969" w:type="dxa"/>
          </w:tcPr>
          <w:p w14:paraId="2243F5C2" w14:textId="560F3982" w:rsidR="00575E23" w:rsidRPr="001D7F55" w:rsidRDefault="00575E23" w:rsidP="00575E23">
            <w:pPr>
              <w:pStyle w:val="IsiParagraf"/>
              <w:spacing w:line="240" w:lineRule="auto"/>
              <w:ind w:firstLine="0"/>
              <w:jc w:val="left"/>
              <w:rPr>
                <w:lang w:val="id-ID"/>
              </w:rPr>
            </w:pPr>
            <w:r w:rsidRPr="001D7F55">
              <w:rPr>
                <w:lang w:val="id-ID"/>
              </w:rPr>
              <w:t>4</w:t>
            </w:r>
          </w:p>
        </w:tc>
        <w:tc>
          <w:tcPr>
            <w:tcW w:w="3951" w:type="dxa"/>
          </w:tcPr>
          <w:p w14:paraId="2437D7F7" w14:textId="1B99AFD4" w:rsidR="00575E23" w:rsidRPr="001D7F55" w:rsidRDefault="00575E23" w:rsidP="00575E23">
            <w:pPr>
              <w:pStyle w:val="IsiParagraf"/>
              <w:spacing w:line="240" w:lineRule="auto"/>
              <w:ind w:firstLine="0"/>
              <w:jc w:val="left"/>
              <w:rPr>
                <w:lang w:val="id-ID"/>
              </w:rPr>
            </w:pPr>
            <w:r w:rsidRPr="001D7F55">
              <w:rPr>
                <w:lang w:val="id-ID"/>
              </w:rPr>
              <w:t>10</w:t>
            </w:r>
          </w:p>
        </w:tc>
      </w:tr>
      <w:tr w:rsidR="00575E23" w:rsidRPr="001D7F55" w14:paraId="3C08E0BD" w14:textId="77777777" w:rsidTr="00575E23">
        <w:tc>
          <w:tcPr>
            <w:tcW w:w="3969" w:type="dxa"/>
          </w:tcPr>
          <w:p w14:paraId="6FFDCBA1" w14:textId="211E1CCD" w:rsidR="00575E23" w:rsidRPr="001D7F55" w:rsidRDefault="00575E23" w:rsidP="00575E23">
            <w:pPr>
              <w:pStyle w:val="IsiParagraf"/>
              <w:spacing w:line="240" w:lineRule="auto"/>
              <w:ind w:firstLine="0"/>
              <w:jc w:val="left"/>
              <w:rPr>
                <w:lang w:val="id-ID"/>
              </w:rPr>
            </w:pPr>
            <w:r w:rsidRPr="001D7F55">
              <w:rPr>
                <w:lang w:val="id-ID"/>
              </w:rPr>
              <w:t>5</w:t>
            </w:r>
          </w:p>
        </w:tc>
        <w:tc>
          <w:tcPr>
            <w:tcW w:w="3951" w:type="dxa"/>
          </w:tcPr>
          <w:p w14:paraId="7679DC64" w14:textId="71FB195A" w:rsidR="00575E23" w:rsidRPr="001D7F55" w:rsidRDefault="00575E23" w:rsidP="00575E23">
            <w:pPr>
              <w:pStyle w:val="IsiParagraf"/>
              <w:spacing w:line="240" w:lineRule="auto"/>
              <w:ind w:firstLine="0"/>
              <w:jc w:val="left"/>
              <w:rPr>
                <w:lang w:val="id-ID"/>
              </w:rPr>
            </w:pPr>
            <w:r w:rsidRPr="001D7F55">
              <w:rPr>
                <w:lang w:val="id-ID"/>
              </w:rPr>
              <w:t>01</w:t>
            </w:r>
          </w:p>
        </w:tc>
      </w:tr>
    </w:tbl>
    <w:p w14:paraId="65511EA6" w14:textId="77777777" w:rsidR="00575E23" w:rsidRPr="001D7F55" w:rsidRDefault="00575E23" w:rsidP="000B5B03">
      <w:pPr>
        <w:pStyle w:val="IsiParagraf"/>
        <w:rPr>
          <w:lang w:val="id-ID"/>
        </w:rPr>
      </w:pPr>
    </w:p>
    <w:p w14:paraId="15C4A5A2" w14:textId="19ABF17B" w:rsidR="000B5B03" w:rsidRPr="001D7F55" w:rsidRDefault="000B5B03" w:rsidP="000B5B03">
      <w:pPr>
        <w:pStyle w:val="IsiParagraf"/>
        <w:rPr>
          <w:lang w:val="id-ID"/>
        </w:rPr>
      </w:pPr>
      <w:r w:rsidRPr="001D7F55">
        <w:rPr>
          <w:lang w:val="id-ID"/>
        </w:rPr>
        <w:t xml:space="preserve">Proses transformasi diawali dengan start symbol (dalam hal ini &lt;expr&gt;). Selanjutnya diambil segmen dari genotip (dalam hal ini 11). Segmen tersebut </w:t>
      </w:r>
      <w:r w:rsidRPr="001D7F55">
        <w:rPr>
          <w:lang w:val="id-ID"/>
        </w:rPr>
        <w:lastRenderedPageBreak/>
        <w:t>dapat pula dinyatakan dalam bilangan decimal (dalam hal ini 3). Node &lt;expr&gt; memiliki 3 kemungkinan perubahan (A0 : &lt;expr&gt;&lt;op&gt;&lt;expr&gt;, A1:&lt;num&gt;, dan A2:&lt;var&gt;). Untuk menentukan aturan mana yang akan digunakan, maka dilakukan operasi modulo (sisa bagi), di mana segmen genotip terpilih akan dibagi dengan jumlah kemungkinan evolusi. Karena 3 mod 3 = 0, maka dipilihlah aturan A0, yakni &lt;expr&gt;&lt;op&gt;&lt;expr&gt;. Dari langkah ini, diperoleh, &lt;expr&gt;&lt;op&gt;&lt;expr&gt; sebagai calon fenotip yang baru.</w:t>
      </w:r>
    </w:p>
    <w:p w14:paraId="460F993F" w14:textId="0FF10E3E" w:rsidR="000B5B03" w:rsidRPr="001D7F55" w:rsidRDefault="000B5B03" w:rsidP="009D4319">
      <w:pPr>
        <w:pStyle w:val="IsiParagraf"/>
        <w:rPr>
          <w:lang w:val="id-ID"/>
        </w:rPr>
      </w:pPr>
      <w:r w:rsidRPr="001D7F55">
        <w:rPr>
          <w:lang w:val="id-ID"/>
        </w:rPr>
        <w:t>Proses transformasi dilanjutkan dengan mengambil segmen kedua dalam genotip, yaitu 01</w:t>
      </w:r>
      <w:r w:rsidR="00575E23" w:rsidRPr="001D7F55">
        <w:rPr>
          <w:lang w:val="id-ID"/>
        </w:rPr>
        <w:t>. Segmen tersebut dapat dinyatakan dalam bentuk decimal 1. Selanjutnya, diambil node non-terminal pertama dari calon fenotip yang didapat dalam langkah sebelumnya (&lt;expr&gt;&lt;op&gt;&lt;expr&gt;), yakni &lt;expr&gt;.</w:t>
      </w:r>
      <w:r w:rsidR="00BA0D30" w:rsidRPr="001D7F55">
        <w:rPr>
          <w:lang w:val="id-ID"/>
        </w:rPr>
        <w:t xml:space="preserve"> Node tersebut memiliki 3 kemungkinan perubahan (A0 : &lt;expr&gt;&lt;op&gt;&lt;expr&gt;, A1:&lt;num&gt;, dan A2:&lt;var&gt;). Sama seperti pada langkah sebelumnya</w:t>
      </w:r>
      <w:r w:rsidR="008C1E38" w:rsidRPr="001D7F55">
        <w:rPr>
          <w:lang w:val="id-ID"/>
        </w:rPr>
        <w:t xml:space="preserve"> segment genotip terpilih di modulo kan dengan jumlah kemungkinan perubahan. Karena 1 mod 3 = 1, maka dipilihlah aturan A1, yakni &lt;var&gt;. Maka calon fenotip &lt;expr&gt;&lt;op&gt;&lt;expr&gt; berubah menjadi &lt;var&gt;&lt;op&gt;&lt;expr&gt;.</w:t>
      </w:r>
    </w:p>
    <w:p w14:paraId="2DBC296E" w14:textId="3320CD3D" w:rsidR="008C1E38" w:rsidRPr="001D7F55" w:rsidRDefault="00AD566B" w:rsidP="009D4319">
      <w:pPr>
        <w:pStyle w:val="IsiParagraf"/>
        <w:rPr>
          <w:lang w:val="id-ID"/>
        </w:rPr>
      </w:pPr>
      <w:r w:rsidRPr="001D7F55">
        <w:rPr>
          <w:lang w:val="id-ID"/>
        </w:rPr>
        <w:t xml:space="preserve">Node non-terminal pertama dari calon fenotip yang baru (&lt;var&gt;&lt;op&gt;&lt;expr&gt;) adalah &lt;var&gt;, sedangkan segmen ketiga genotip adalah 00 yang </w:t>
      </w:r>
      <w:r w:rsidR="00A236EC" w:rsidRPr="001D7F55">
        <w:rPr>
          <w:lang w:val="id-ID"/>
        </w:rPr>
        <w:t>bisa</w:t>
      </w:r>
      <w:r w:rsidRPr="001D7F55">
        <w:rPr>
          <w:lang w:val="id-ID"/>
        </w:rPr>
        <w:t xml:space="preserve"> direpresentasikan sebagai 0 dalam basis </w:t>
      </w:r>
      <w:r w:rsidR="00B4644D" w:rsidRPr="001D7F55">
        <w:rPr>
          <w:lang w:val="id-ID"/>
        </w:rPr>
        <w:t>des</w:t>
      </w:r>
      <w:r w:rsidRPr="001D7F55">
        <w:rPr>
          <w:lang w:val="id-ID"/>
        </w:rPr>
        <w:t>imal.</w:t>
      </w:r>
      <w:r w:rsidR="00291A57" w:rsidRPr="001D7F55">
        <w:rPr>
          <w:lang w:val="id-ID"/>
        </w:rPr>
        <w:t xml:space="preserve"> &lt;var&gt; memiliki 2 kemungkinan perubahan (</w:t>
      </w:r>
      <w:r w:rsidR="00A236EC" w:rsidRPr="001D7F55">
        <w:rPr>
          <w:lang w:val="id-ID"/>
        </w:rPr>
        <w:t>C0 : x dan C1 : y</w:t>
      </w:r>
      <w:r w:rsidR="00291A57" w:rsidRPr="001D7F55">
        <w:rPr>
          <w:lang w:val="id-ID"/>
        </w:rPr>
        <w:t>)</w:t>
      </w:r>
      <w:r w:rsidR="00A236EC" w:rsidRPr="001D7F55">
        <w:rPr>
          <w:lang w:val="id-ID"/>
        </w:rPr>
        <w:t>. Karena 0 mod 2 = 0, maka dipilih aturan C0, sehingga &lt;var&gt; berubah menjadi x. Maka kini calon fenotip berubah menjadi x&lt;op&gt;&lt;var&gt;.</w:t>
      </w:r>
    </w:p>
    <w:p w14:paraId="546F7D34" w14:textId="2F009F73" w:rsidR="00A236EC" w:rsidRPr="001D7F55" w:rsidRDefault="00A236EC" w:rsidP="009D4319">
      <w:pPr>
        <w:pStyle w:val="IsiParagraf"/>
        <w:rPr>
          <w:lang w:val="id-ID"/>
        </w:rPr>
      </w:pPr>
      <w:r w:rsidRPr="001D7F55">
        <w:rPr>
          <w:lang w:val="id-ID"/>
        </w:rPr>
        <w:t>Sekarang node non-terminal pertama dari calon fenotip yang baru (x&lt;op&gt;&lt;var&gt;) adalah &lt;op&gt;. Segmen keempat genotip adalah 10, yang</w:t>
      </w:r>
      <w:r w:rsidR="00B4644D" w:rsidRPr="001D7F55">
        <w:rPr>
          <w:lang w:val="id-ID"/>
        </w:rPr>
        <w:t xml:space="preserve"> bisa direpresentasikan sebagai 2 dalam basis desimal</w:t>
      </w:r>
      <w:r w:rsidRPr="001D7F55">
        <w:rPr>
          <w:lang w:val="id-ID"/>
        </w:rPr>
        <w:t xml:space="preserve">. </w:t>
      </w:r>
      <w:r w:rsidR="00B4644D" w:rsidRPr="001D7F55">
        <w:rPr>
          <w:lang w:val="id-ID"/>
        </w:rPr>
        <w:t>&lt;op&gt; memiliki 4 aturan perubahan (B0 : +,  B1 :  -,  B2 : *,  B3 : /). Karena</w:t>
      </w:r>
      <w:r w:rsidR="00E1654E" w:rsidRPr="001D7F55">
        <w:rPr>
          <w:lang w:val="id-ID"/>
        </w:rPr>
        <w:t xml:space="preserve"> 4 mod 2 = 0, maka diplilih aturan B0, sehingga &lt;op&gt; berubah menjadi +. Dengan demikian calon fenotip bertransformasi menjadi x+&lt;expr&gt;</w:t>
      </w:r>
    </w:p>
    <w:p w14:paraId="7C6C2F1E" w14:textId="2E1B3476" w:rsidR="000B5B03" w:rsidRPr="001D7F55" w:rsidRDefault="000B5B03" w:rsidP="009D4319">
      <w:pPr>
        <w:pStyle w:val="IsiParagraf"/>
        <w:rPr>
          <w:lang w:val="id-ID"/>
        </w:rPr>
      </w:pPr>
      <w:r w:rsidRPr="001D7F55">
        <w:rPr>
          <w:lang w:val="id-ID"/>
        </w:rPr>
        <w:t xml:space="preserve">Proses ini dilanjutkan terus sampai seluruh node telah bertransformasi menjadi anggota terminal set (T). </w:t>
      </w:r>
      <w:r w:rsidR="006D7ED2" w:rsidRPr="001D7F55">
        <w:rPr>
          <w:lang w:val="id-ID"/>
        </w:rPr>
        <w:t>Seandainya, dalam proses ini, segmen genotip telah habis terpakai sebelum semua node berubah menjadi terminal node, maka akan kembali digunakan segmen pertama.</w:t>
      </w:r>
      <w:r w:rsidR="004F5332" w:rsidRPr="001D7F55">
        <w:rPr>
          <w:lang w:val="id-ID"/>
        </w:rPr>
        <w:t xml:space="preserve"> </w:t>
      </w:r>
    </w:p>
    <w:p w14:paraId="5D589087" w14:textId="1193F46A" w:rsidR="000B5B03" w:rsidRPr="001D7F55" w:rsidRDefault="00E1654E" w:rsidP="009D4319">
      <w:pPr>
        <w:pStyle w:val="IsiParagraf"/>
        <w:rPr>
          <w:lang w:val="id-ID"/>
        </w:rPr>
      </w:pPr>
      <w:r w:rsidRPr="001D7F55">
        <w:rPr>
          <w:lang w:val="id-ID"/>
        </w:rPr>
        <w:lastRenderedPageBreak/>
        <w:t>Proses transformasi secara ringkas disajikan dalam</w:t>
      </w:r>
      <w:r w:rsidR="00575E23" w:rsidRPr="001D7F55">
        <w:rPr>
          <w:lang w:val="id-ID"/>
        </w:rPr>
        <w:t xml:space="preserve"> tabel 2.4</w:t>
      </w:r>
      <w:r w:rsidRPr="001D7F55">
        <w:rPr>
          <w:lang w:val="id-ID"/>
        </w:rPr>
        <w:t>.</w:t>
      </w:r>
      <w:r w:rsidR="000B5B03" w:rsidRPr="001D7F55">
        <w:rPr>
          <w:lang w:val="id-ID"/>
        </w:rPr>
        <w:t xml:space="preserve"> </w:t>
      </w:r>
      <w:r w:rsidR="006D7ED2" w:rsidRPr="001D7F55">
        <w:rPr>
          <w:lang w:val="id-ID"/>
        </w:rPr>
        <w:t xml:space="preserve">Di sini diperoleh bahwa </w:t>
      </w:r>
      <w:r w:rsidR="000B5B03" w:rsidRPr="001D7F55">
        <w:rPr>
          <w:lang w:val="id-ID"/>
        </w:rPr>
        <w:t>representasi fenotip dari 11.01.00.10.01 adalah 1+Y</w:t>
      </w:r>
    </w:p>
    <w:p w14:paraId="2D67E3E3" w14:textId="77777777" w:rsidR="000B5B03" w:rsidRPr="001D7F55" w:rsidRDefault="000B5B03" w:rsidP="000B5B03">
      <w:pPr>
        <w:pStyle w:val="IsiParagraf"/>
        <w:rPr>
          <w:lang w:val="id-ID"/>
        </w:rPr>
      </w:pPr>
    </w:p>
    <w:p w14:paraId="777B6BD0" w14:textId="3AFD4C16" w:rsidR="007B089A" w:rsidRPr="001D7F55" w:rsidRDefault="0083762F" w:rsidP="0083762F">
      <w:pPr>
        <w:pStyle w:val="Heading2"/>
        <w:rPr>
          <w:lang w:val="id-ID"/>
        </w:rPr>
      </w:pPr>
      <w:bookmarkStart w:id="65" w:name="_Toc363635433"/>
      <w:r w:rsidRPr="001D7F55">
        <w:rPr>
          <w:lang w:val="id-ID"/>
        </w:rPr>
        <w:t>Decision Tree</w:t>
      </w:r>
      <w:bookmarkEnd w:id="65"/>
    </w:p>
    <w:p w14:paraId="2AB9951E" w14:textId="39701FEF" w:rsidR="005F1AAA" w:rsidRPr="001D7F55" w:rsidRDefault="005F1AAA" w:rsidP="005F1AAA">
      <w:pPr>
        <w:pStyle w:val="IsiParagraf"/>
        <w:rPr>
          <w:lang w:val="id-ID"/>
        </w:rPr>
      </w:pPr>
      <w:r w:rsidRPr="001D7F55">
        <w:rPr>
          <w:i/>
          <w:iCs/>
          <w:lang w:val="id-ID"/>
        </w:rPr>
        <w:t>Decision Trees</w:t>
      </w:r>
      <w:r w:rsidRPr="001D7F55">
        <w:rPr>
          <w:lang w:val="id-ID"/>
        </w:rPr>
        <w:t xml:space="preserve"> (DTs) merupakan salah satu metode yang umum digunakan untuk masalah regresi dan klasifikasi. Metode ini akan menghasilkan sebuah model yang dapat digunakan untuk menebak nilai variabel target. Model yang dihasilkan </w:t>
      </w:r>
      <w:r w:rsidRPr="001D7F55">
        <w:rPr>
          <w:i/>
          <w:lang w:val="id-ID"/>
        </w:rPr>
        <w:t>decision tree</w:t>
      </w:r>
      <w:r w:rsidRPr="001D7F55">
        <w:rPr>
          <w:lang w:val="id-ID"/>
        </w:rPr>
        <w:t xml:space="preserve"> sebenarnya merupakan aturan inferensi sederhana yang didapat dari fitur-fitur yang ada </w:t>
      </w:r>
      <w:sdt>
        <w:sdtPr>
          <w:rPr>
            <w:lang w:val="id-ID"/>
          </w:rPr>
          <w:id w:val="360483651"/>
          <w:citation/>
        </w:sdtPr>
        <w:sdtContent>
          <w:r w:rsidRPr="001D7F55">
            <w:rPr>
              <w:lang w:val="id-ID"/>
            </w:rPr>
            <w:fldChar w:fldCharType="begin"/>
          </w:r>
          <w:r w:rsidR="00616B73" w:rsidRPr="001D7F55">
            <w:rPr>
              <w:lang w:val="id-ID"/>
            </w:rPr>
            <w:instrText xml:space="preserve">CITATION Ped11 \l 1033 </w:instrText>
          </w:r>
          <w:r w:rsidRPr="001D7F55">
            <w:rPr>
              <w:lang w:val="id-ID"/>
            </w:rPr>
            <w:fldChar w:fldCharType="separate"/>
          </w:r>
          <w:r w:rsidR="00616B73" w:rsidRPr="001D7F55">
            <w:rPr>
              <w:noProof/>
              <w:lang w:val="id-ID"/>
            </w:rPr>
            <w:t>(Pedregosa, et al., 2011)</w:t>
          </w:r>
          <w:r w:rsidRPr="001D7F55">
            <w:rPr>
              <w:lang w:val="id-ID"/>
            </w:rPr>
            <w:fldChar w:fldCharType="end"/>
          </w:r>
        </w:sdtContent>
      </w:sdt>
    </w:p>
    <w:p w14:paraId="2C9A7B50" w14:textId="3B1F6BC7" w:rsidR="0049261A" w:rsidRPr="001D7F55" w:rsidRDefault="005F1AAA" w:rsidP="005F1AAA">
      <w:pPr>
        <w:pStyle w:val="IsiParagraf"/>
        <w:rPr>
          <w:lang w:val="id-ID"/>
        </w:rPr>
      </w:pPr>
      <w:r w:rsidRPr="001D7F55">
        <w:rPr>
          <w:i/>
          <w:lang w:val="id-ID"/>
        </w:rPr>
        <w:t>Decision tree</w:t>
      </w:r>
      <w:r w:rsidRPr="001D7F55">
        <w:rPr>
          <w:lang w:val="id-ID"/>
        </w:rPr>
        <w:t xml:space="preserve"> memiliki kecenderungan overfit yang tinggi, selain itu korelasi tiap atribut terhadap keterpisahan kelas memegang peranan yang sangat penting. Karakteristik ini menyebabkan ekstraksi fitur menjadi salah satu hal yang berdampak pada akurasi </w:t>
      </w:r>
      <w:r w:rsidRPr="001D7F55">
        <w:rPr>
          <w:i/>
          <w:lang w:val="id-ID"/>
        </w:rPr>
        <w:t>decision tree</w:t>
      </w:r>
      <w:r w:rsidRPr="001D7F55">
        <w:rPr>
          <w:lang w:val="id-ID"/>
        </w:rPr>
        <w:t>.</w:t>
      </w:r>
    </w:p>
    <w:p w14:paraId="3F768D4E" w14:textId="77777777" w:rsidR="0049261A" w:rsidRPr="001D7F55" w:rsidRDefault="0049261A">
      <w:pPr>
        <w:rPr>
          <w:lang/>
        </w:rPr>
      </w:pPr>
      <w:r w:rsidRPr="001D7F55">
        <w:rPr>
          <w:lang/>
        </w:rPr>
        <w:br w:type="page"/>
      </w:r>
    </w:p>
    <w:p w14:paraId="4217C546" w14:textId="77777777" w:rsidR="0049261A" w:rsidRPr="001D7F55" w:rsidRDefault="0049261A" w:rsidP="0049261A">
      <w:pPr>
        <w:jc w:val="center"/>
        <w:rPr>
          <w:i/>
        </w:rPr>
      </w:pPr>
      <w:r w:rsidRPr="001D7F55">
        <w:rPr>
          <w:i/>
        </w:rPr>
        <w:lastRenderedPageBreak/>
        <w:t>Halaman ini sengaja dikosongkan</w:t>
      </w:r>
    </w:p>
    <w:p w14:paraId="424DBB83" w14:textId="77777777" w:rsidR="005F1AAA" w:rsidRPr="001D7F55" w:rsidRDefault="005F1AAA" w:rsidP="005F1AAA">
      <w:pPr>
        <w:pStyle w:val="IsiParagraf"/>
        <w:rPr>
          <w:lang w:val="id-ID"/>
        </w:rPr>
      </w:pPr>
    </w:p>
    <w:p w14:paraId="22109CF9" w14:textId="77777777" w:rsidR="0083762F" w:rsidRPr="001D7F55" w:rsidRDefault="0083762F" w:rsidP="0083762F">
      <w:pPr>
        <w:pStyle w:val="IsiParagraf"/>
        <w:rPr>
          <w:lang w:val="id-ID"/>
        </w:rPr>
      </w:pPr>
    </w:p>
    <w:p w14:paraId="341DC697" w14:textId="77777777" w:rsidR="007B089A" w:rsidRPr="001D7F55" w:rsidRDefault="007B089A">
      <w:pPr>
        <w:spacing w:line="259" w:lineRule="auto"/>
        <w:rPr>
          <w:rFonts w:cstheme="majorBidi"/>
          <w:b/>
          <w:bCs/>
          <w:caps/>
          <w:sz w:val="28"/>
          <w:szCs w:val="28"/>
        </w:rPr>
      </w:pPr>
      <w:r w:rsidRPr="001D7F55">
        <w:br w:type="page"/>
      </w:r>
    </w:p>
    <w:p w14:paraId="3010E137" w14:textId="633645B9" w:rsidR="00E41D57" w:rsidRPr="001D7F55" w:rsidRDefault="00B16C10">
      <w:pPr>
        <w:pStyle w:val="Heading1"/>
        <w:rPr>
          <w:rFonts w:eastAsia="Calibri"/>
          <w:lang w:val="id-ID"/>
        </w:rPr>
      </w:pPr>
      <w:bookmarkStart w:id="66" w:name="_Toc363635434"/>
      <w:r w:rsidRPr="001D7F55">
        <w:rPr>
          <w:rFonts w:eastAsia="Calibri"/>
          <w:lang w:val="id-ID"/>
        </w:rPr>
        <w:lastRenderedPageBreak/>
        <w:t>B</w:t>
      </w:r>
      <w:r w:rsidR="003127A8" w:rsidRPr="001D7F55">
        <w:rPr>
          <w:rFonts w:eastAsia="Calibri"/>
          <w:lang w:val="id-ID"/>
        </w:rPr>
        <w:t>AB</w:t>
      </w:r>
      <w:r w:rsidR="00E41D57" w:rsidRPr="001D7F55">
        <w:rPr>
          <w:rFonts w:eastAsia="Calibri"/>
          <w:lang w:val="id-ID"/>
        </w:rPr>
        <w:t xml:space="preserve"> 3</w:t>
      </w:r>
      <w:r w:rsidRPr="001D7F55">
        <w:rPr>
          <w:rFonts w:eastAsia="Calibri"/>
          <w:lang w:val="id-ID"/>
        </w:rPr>
        <w:br/>
        <w:t>METODA PENELITIAN</w:t>
      </w:r>
      <w:bookmarkEnd w:id="66"/>
    </w:p>
    <w:p w14:paraId="129CB880" w14:textId="77777777" w:rsidR="00FA74F1" w:rsidRPr="001D7F55" w:rsidRDefault="00FA74F1" w:rsidP="00FA74F1">
      <w:pPr>
        <w:pStyle w:val="IsiParagraf"/>
        <w:rPr>
          <w:lang w:val="id-ID"/>
        </w:rPr>
      </w:pPr>
    </w:p>
    <w:p w14:paraId="708D3EC3" w14:textId="4F8D768B" w:rsidR="0083762F" w:rsidRPr="001D7F55" w:rsidRDefault="0083762F">
      <w:pPr>
        <w:pStyle w:val="Heading2"/>
        <w:rPr>
          <w:lang w:val="id-ID"/>
        </w:rPr>
      </w:pPr>
      <w:bookmarkStart w:id="67" w:name="_Toc363635435"/>
      <w:r w:rsidRPr="001D7F55">
        <w:rPr>
          <w:lang w:val="id-ID"/>
        </w:rPr>
        <w:t>Langkah-Langkah Penelitian</w:t>
      </w:r>
      <w:bookmarkEnd w:id="67"/>
    </w:p>
    <w:p w14:paraId="3A010534" w14:textId="77777777" w:rsidR="005F1AAA" w:rsidRPr="001D7F55" w:rsidRDefault="005F1AAA" w:rsidP="005F1AAA">
      <w:pPr>
        <w:pStyle w:val="IsiParagraf"/>
        <w:rPr>
          <w:lang w:val="id-ID" w:eastAsia="en-AU"/>
        </w:rPr>
      </w:pPr>
      <w:r w:rsidRPr="001D7F55">
        <w:rPr>
          <w:lang w:val="id-ID"/>
        </w:rPr>
        <w:t xml:space="preserve">Pada penelitian ini, terdapat beberapa tahapan penyelesaian yang akan dilakukan, yang masing-masing tahapan menggunakan suatu metode tertentu. Adapun tahapan dan metode yang digunakan adalah sebagai berikut (gambar 3.1): </w:t>
      </w:r>
    </w:p>
    <w:p w14:paraId="060F9456" w14:textId="77777777" w:rsidR="005F1AAA" w:rsidRPr="001D7F55" w:rsidRDefault="005F1AAA" w:rsidP="005F1AAA">
      <w:pPr>
        <w:pStyle w:val="IsiParagraf"/>
        <w:numPr>
          <w:ilvl w:val="0"/>
          <w:numId w:val="40"/>
        </w:numPr>
        <w:rPr>
          <w:rFonts w:eastAsia="Times New Roman"/>
          <w:b/>
          <w:lang w:val="id-ID"/>
        </w:rPr>
      </w:pPr>
      <w:r w:rsidRPr="001D7F55">
        <w:rPr>
          <w:b/>
          <w:lang w:val="id-ID"/>
        </w:rPr>
        <w:t>Studi literatur dan pencarian dataset.</w:t>
      </w:r>
    </w:p>
    <w:p w14:paraId="6BE1F367" w14:textId="1EBA6B5B" w:rsidR="005F1AAA" w:rsidRPr="001D7F55" w:rsidRDefault="005F1AAA" w:rsidP="005F1AAA">
      <w:pPr>
        <w:pStyle w:val="IsiParagraf"/>
        <w:ind w:left="1515" w:firstLine="0"/>
        <w:rPr>
          <w:rFonts w:eastAsia="Times New Roman"/>
          <w:lang w:val="id-ID"/>
        </w:rPr>
      </w:pPr>
      <w:r w:rsidRPr="001D7F55">
        <w:rPr>
          <w:rFonts w:eastAsia="Times New Roman"/>
          <w:lang w:val="id-ID"/>
        </w:rPr>
        <w:t xml:space="preserve">Proses ini terdiri atas pencarian referensi-referensi pendukung yang sesuai, baik dari buku, jurnal, maupun artikel. Proses tersebut dilanjutkan dengan pencarian data-data numerik yang tersedia di internet sesuai dengan batasan permasalahan. Selain data-data umum, juga akan dibuat beberapa data sintesis yang dibuat dengan program </w:t>
      </w:r>
      <w:r w:rsidRPr="001D7F55">
        <w:rPr>
          <w:rFonts w:eastAsia="Times New Roman"/>
          <w:i/>
          <w:lang w:val="id-ID"/>
        </w:rPr>
        <w:t>spreadsheet</w:t>
      </w:r>
      <w:r w:rsidRPr="001D7F55">
        <w:rPr>
          <w:rFonts w:eastAsia="Times New Roman"/>
          <w:lang w:val="id-ID"/>
        </w:rPr>
        <w:t>.</w:t>
      </w:r>
    </w:p>
    <w:p w14:paraId="5D6B22D5" w14:textId="124BF5CE" w:rsidR="005F1AAA" w:rsidRPr="001D7F55" w:rsidRDefault="005F1AAA" w:rsidP="005F1AAA">
      <w:pPr>
        <w:pStyle w:val="IsiParagraf"/>
        <w:numPr>
          <w:ilvl w:val="0"/>
          <w:numId w:val="40"/>
        </w:numPr>
        <w:rPr>
          <w:rFonts w:eastAsia="Times New Roman"/>
          <w:b/>
          <w:lang w:val="id-ID"/>
        </w:rPr>
      </w:pPr>
      <w:r w:rsidRPr="001D7F55">
        <w:rPr>
          <w:rFonts w:eastAsia="Times New Roman"/>
          <w:b/>
          <w:lang w:val="id-ID"/>
        </w:rPr>
        <w:t xml:space="preserve">Menyusun </w:t>
      </w:r>
      <w:r w:rsidRPr="001D7F55">
        <w:rPr>
          <w:rFonts w:eastAsia="Times New Roman"/>
          <w:b/>
          <w:i/>
          <w:lang w:val="id-ID"/>
        </w:rPr>
        <w:t>grammar</w:t>
      </w:r>
      <w:r w:rsidRPr="001D7F55">
        <w:rPr>
          <w:rFonts w:eastAsia="Times New Roman"/>
          <w:b/>
          <w:lang w:val="id-ID"/>
        </w:rPr>
        <w:t xml:space="preserve"> dan rancang bangun </w:t>
      </w:r>
      <w:r w:rsidR="001968EB" w:rsidRPr="001D7F55">
        <w:rPr>
          <w:rFonts w:eastAsia="Times New Roman"/>
          <w:b/>
          <w:lang w:val="id-ID"/>
        </w:rPr>
        <w:t>si</w:t>
      </w:r>
      <w:r w:rsidRPr="001D7F55">
        <w:rPr>
          <w:rFonts w:eastAsia="Times New Roman"/>
          <w:b/>
          <w:lang w:val="id-ID"/>
        </w:rPr>
        <w:t>stem</w:t>
      </w:r>
      <w:r w:rsidR="001968EB" w:rsidRPr="001D7F55">
        <w:rPr>
          <w:rFonts w:eastAsia="Times New Roman"/>
          <w:b/>
          <w:lang w:val="id-ID"/>
        </w:rPr>
        <w:t>.</w:t>
      </w:r>
    </w:p>
    <w:p w14:paraId="6A57A6F4" w14:textId="02BFFFEA" w:rsidR="005F1AAA" w:rsidRPr="001D7F55" w:rsidRDefault="005F1AAA" w:rsidP="005F1AAA">
      <w:pPr>
        <w:pStyle w:val="IsiParagraf"/>
        <w:ind w:left="1515" w:firstLine="0"/>
        <w:rPr>
          <w:rFonts w:eastAsia="Times New Roman"/>
          <w:lang w:val="id-ID"/>
        </w:rPr>
      </w:pPr>
      <w:r w:rsidRPr="001D7F55">
        <w:rPr>
          <w:rFonts w:eastAsia="Times New Roman"/>
          <w:lang w:val="id-ID"/>
        </w:rPr>
        <w:t xml:space="preserve">Proses ini terdiri atas perancangan formula </w:t>
      </w:r>
      <w:r w:rsidRPr="001D7F55">
        <w:rPr>
          <w:rFonts w:eastAsia="Times New Roman"/>
          <w:i/>
          <w:lang w:val="id-ID"/>
        </w:rPr>
        <w:t>grammar</w:t>
      </w:r>
      <w:r w:rsidRPr="001D7F55">
        <w:rPr>
          <w:rFonts w:eastAsia="Times New Roman"/>
          <w:lang w:val="id-ID"/>
        </w:rPr>
        <w:t xml:space="preserve"> dan algoritma umum dalam proses ekstraksi fitur. Untuk proses ekstraksi fitur, akan digunakan lima macam metode y</w:t>
      </w:r>
      <w:r w:rsidR="00E7587A" w:rsidRPr="001D7F55">
        <w:rPr>
          <w:rFonts w:eastAsia="Times New Roman"/>
          <w:lang w:val="id-ID"/>
        </w:rPr>
        <w:t>ang akan dibahas pada subbab 3.3.4</w:t>
      </w:r>
      <w:r w:rsidRPr="001D7F55">
        <w:rPr>
          <w:rFonts w:eastAsia="Times New Roman"/>
          <w:lang w:val="id-ID"/>
        </w:rPr>
        <w:t>:</w:t>
      </w:r>
    </w:p>
    <w:p w14:paraId="03C755C5" w14:textId="77777777" w:rsidR="005F1AAA" w:rsidRPr="001D7F55" w:rsidRDefault="005F1AAA" w:rsidP="005F1AAA">
      <w:pPr>
        <w:pStyle w:val="IsiParagraf"/>
        <w:numPr>
          <w:ilvl w:val="0"/>
          <w:numId w:val="41"/>
        </w:numPr>
        <w:rPr>
          <w:rFonts w:eastAsia="Times New Roman"/>
          <w:lang w:val="id-ID"/>
        </w:rPr>
      </w:pPr>
      <w:r w:rsidRPr="001D7F55">
        <w:rPr>
          <w:rFonts w:eastAsia="Times New Roman"/>
          <w:lang w:val="id-ID"/>
        </w:rPr>
        <w:t>Metode GA Select</w:t>
      </w:r>
    </w:p>
    <w:p w14:paraId="10087981" w14:textId="77777777" w:rsidR="005F1AAA" w:rsidRPr="001D7F55" w:rsidRDefault="005F1AAA" w:rsidP="005F1AAA">
      <w:pPr>
        <w:pStyle w:val="IsiParagraf"/>
        <w:numPr>
          <w:ilvl w:val="0"/>
          <w:numId w:val="41"/>
        </w:numPr>
        <w:rPr>
          <w:rFonts w:eastAsia="Times New Roman"/>
          <w:lang w:val="id-ID"/>
        </w:rPr>
      </w:pPr>
      <w:r w:rsidRPr="001D7F55">
        <w:rPr>
          <w:rFonts w:eastAsia="Times New Roman"/>
          <w:lang w:val="id-ID"/>
        </w:rPr>
        <w:t>Metode GE Global</w:t>
      </w:r>
    </w:p>
    <w:p w14:paraId="1C5C97C7" w14:textId="77777777" w:rsidR="005F1AAA" w:rsidRPr="001D7F55" w:rsidRDefault="005F1AAA" w:rsidP="005F1AAA">
      <w:pPr>
        <w:pStyle w:val="IsiParagraf"/>
        <w:numPr>
          <w:ilvl w:val="0"/>
          <w:numId w:val="41"/>
        </w:numPr>
        <w:rPr>
          <w:rFonts w:eastAsia="Times New Roman"/>
          <w:lang w:val="id-ID"/>
        </w:rPr>
      </w:pPr>
      <w:r w:rsidRPr="001D7F55">
        <w:rPr>
          <w:rFonts w:eastAsia="Times New Roman"/>
          <w:lang w:val="id-ID"/>
        </w:rPr>
        <w:t>Metode GE Multi</w:t>
      </w:r>
    </w:p>
    <w:p w14:paraId="68009FC7" w14:textId="77777777" w:rsidR="005F1AAA" w:rsidRPr="001D7F55" w:rsidRDefault="005F1AAA" w:rsidP="005F1AAA">
      <w:pPr>
        <w:pStyle w:val="IsiParagraf"/>
        <w:numPr>
          <w:ilvl w:val="0"/>
          <w:numId w:val="41"/>
        </w:numPr>
        <w:rPr>
          <w:rFonts w:eastAsia="Times New Roman"/>
          <w:lang w:val="id-ID"/>
        </w:rPr>
      </w:pPr>
      <w:r w:rsidRPr="001D7F55">
        <w:rPr>
          <w:rFonts w:eastAsia="Times New Roman"/>
          <w:lang w:val="id-ID"/>
        </w:rPr>
        <w:t>Metode GE Tatami</w:t>
      </w:r>
    </w:p>
    <w:p w14:paraId="7DF41049" w14:textId="7AFE86CE" w:rsidR="005F1AAA" w:rsidRPr="001D7F55" w:rsidRDefault="005F1AAA" w:rsidP="005F1AAA">
      <w:pPr>
        <w:pStyle w:val="IsiParagraf"/>
        <w:numPr>
          <w:ilvl w:val="0"/>
          <w:numId w:val="41"/>
        </w:numPr>
        <w:rPr>
          <w:rFonts w:eastAsia="Times New Roman"/>
          <w:lang w:val="id-ID"/>
        </w:rPr>
      </w:pPr>
      <w:r w:rsidRPr="001D7F55">
        <w:rPr>
          <w:rFonts w:eastAsia="Times New Roman"/>
          <w:lang w:val="id-ID"/>
        </w:rPr>
        <w:t>Metode GE Gavrilis</w:t>
      </w:r>
    </w:p>
    <w:p w14:paraId="59012F37" w14:textId="7BED1F5E" w:rsidR="001968EB" w:rsidRPr="001D7F55" w:rsidRDefault="005F1AAA" w:rsidP="005F1AAA">
      <w:pPr>
        <w:pStyle w:val="IsiParagraf"/>
        <w:numPr>
          <w:ilvl w:val="0"/>
          <w:numId w:val="40"/>
        </w:numPr>
        <w:rPr>
          <w:rFonts w:eastAsia="Times New Roman"/>
          <w:b/>
          <w:lang w:val="id-ID"/>
        </w:rPr>
      </w:pPr>
      <w:r w:rsidRPr="001D7F55">
        <w:rPr>
          <w:rFonts w:eastAsia="Times New Roman"/>
          <w:b/>
          <w:lang w:val="id-ID"/>
        </w:rPr>
        <w:t>Menyusun rancangan pengujian system.</w:t>
      </w:r>
    </w:p>
    <w:p w14:paraId="63C41E13" w14:textId="1D7D2667" w:rsidR="005F1AAA" w:rsidRPr="001D7F55" w:rsidRDefault="005F1AAA" w:rsidP="001968EB">
      <w:pPr>
        <w:pStyle w:val="IsiParagraf"/>
        <w:ind w:left="1515" w:firstLine="0"/>
        <w:rPr>
          <w:rFonts w:eastAsia="Times New Roman"/>
          <w:lang w:val="id-ID"/>
        </w:rPr>
      </w:pPr>
      <w:r w:rsidRPr="001D7F55">
        <w:rPr>
          <w:rFonts w:eastAsia="Times New Roman"/>
          <w:lang w:val="id-ID"/>
        </w:rPr>
        <w:t xml:space="preserve">Dalam proses ini ditentukan skenario pengujian. Pengujian yang dimaksud dapat berupa pembandingan hasil klasifikasi dengan ekstraksi fitur dalam penelitian ini, ekstraksi fitur dalam penelitian sebelumnya, dan tanpa ekstraksi fitur. Akurasi klasifikasi menggunakan </w:t>
      </w:r>
      <w:r w:rsidRPr="001D7F55">
        <w:rPr>
          <w:rFonts w:eastAsia="Times New Roman"/>
          <w:i/>
          <w:lang w:val="id-ID"/>
        </w:rPr>
        <w:t>decision-tree classifier</w:t>
      </w:r>
      <w:r w:rsidRPr="001D7F55">
        <w:rPr>
          <w:rFonts w:eastAsia="Times New Roman"/>
          <w:lang w:val="id-ID"/>
        </w:rPr>
        <w:t xml:space="preserve"> akan digunakan sebagai </w:t>
      </w:r>
      <w:r w:rsidRPr="001D7F55">
        <w:rPr>
          <w:rFonts w:eastAsia="Times New Roman"/>
          <w:lang w:val="id-ID"/>
        </w:rPr>
        <w:lastRenderedPageBreak/>
        <w:t>perbandingan. Khusus pada dataset synthesis 03, akan digunakan SVM dengan kernel linear sebagai pembanding.</w:t>
      </w:r>
    </w:p>
    <w:p w14:paraId="14A37843" w14:textId="77777777" w:rsidR="001968EB" w:rsidRPr="001D7F55" w:rsidRDefault="005F1AAA" w:rsidP="005F1AAA">
      <w:pPr>
        <w:pStyle w:val="IsiParagraf"/>
        <w:numPr>
          <w:ilvl w:val="0"/>
          <w:numId w:val="40"/>
        </w:numPr>
        <w:rPr>
          <w:rFonts w:eastAsia="Times New Roman"/>
          <w:b/>
          <w:lang w:val="id-ID"/>
        </w:rPr>
      </w:pPr>
      <w:r w:rsidRPr="001D7F55">
        <w:rPr>
          <w:rFonts w:eastAsia="Times New Roman"/>
          <w:b/>
          <w:lang w:val="id-ID"/>
        </w:rPr>
        <w:t xml:space="preserve">Mengimplementasikan </w:t>
      </w:r>
      <w:r w:rsidR="001968EB" w:rsidRPr="001D7F55">
        <w:rPr>
          <w:rFonts w:eastAsia="Times New Roman"/>
          <w:b/>
          <w:lang w:val="id-ID"/>
        </w:rPr>
        <w:t>system.</w:t>
      </w:r>
    </w:p>
    <w:p w14:paraId="44DEA0AB" w14:textId="41E35CC4" w:rsidR="001968EB" w:rsidRPr="001D7F55" w:rsidRDefault="005F1AAA" w:rsidP="001968EB">
      <w:pPr>
        <w:pStyle w:val="IsiParagraf"/>
        <w:ind w:left="1515" w:firstLine="0"/>
        <w:rPr>
          <w:rFonts w:eastAsia="Times New Roman"/>
          <w:lang w:val="id-ID"/>
        </w:rPr>
      </w:pPr>
      <w:r w:rsidRPr="001D7F55">
        <w:rPr>
          <w:rFonts w:eastAsia="Times New Roman"/>
          <w:lang w:val="id-ID"/>
        </w:rPr>
        <w:t xml:space="preserve">Sistem akan dibuat dalam bahasa pemrograman </w:t>
      </w:r>
      <w:r w:rsidRPr="001D7F55">
        <w:rPr>
          <w:rFonts w:eastAsia="Times New Roman"/>
          <w:i/>
          <w:lang w:val="id-ID"/>
        </w:rPr>
        <w:t>Python</w:t>
      </w:r>
      <w:r w:rsidRPr="001D7F55">
        <w:rPr>
          <w:rFonts w:eastAsia="Times New Roman"/>
          <w:lang w:val="id-ID"/>
        </w:rPr>
        <w:t xml:space="preserve"> yang umum digunakan dalam kepentingan penelitian.</w:t>
      </w:r>
    </w:p>
    <w:p w14:paraId="77BAAF22" w14:textId="77777777" w:rsidR="001968EB" w:rsidRPr="001D7F55" w:rsidRDefault="005F1AAA" w:rsidP="005F1AAA">
      <w:pPr>
        <w:pStyle w:val="IsiParagraf"/>
        <w:numPr>
          <w:ilvl w:val="0"/>
          <w:numId w:val="40"/>
        </w:numPr>
        <w:rPr>
          <w:rFonts w:eastAsia="Times New Roman"/>
          <w:b/>
          <w:lang w:val="id-ID"/>
        </w:rPr>
      </w:pPr>
      <w:r w:rsidRPr="001D7F55">
        <w:rPr>
          <w:rFonts w:eastAsia="Times New Roman"/>
          <w:b/>
          <w:lang w:val="id-ID"/>
        </w:rPr>
        <w:t>Menganalisis hasil yang diperoleh untuk menghasilkan kesimpulan</w:t>
      </w:r>
      <w:r w:rsidR="001968EB" w:rsidRPr="001D7F55">
        <w:rPr>
          <w:rFonts w:eastAsia="Times New Roman"/>
          <w:b/>
          <w:lang w:val="id-ID"/>
        </w:rPr>
        <w:t>.</w:t>
      </w:r>
    </w:p>
    <w:p w14:paraId="2B82EBE2" w14:textId="4FDD92FA" w:rsidR="005F1AAA" w:rsidRPr="001D7F55" w:rsidRDefault="005F1AAA" w:rsidP="001968EB">
      <w:pPr>
        <w:pStyle w:val="IsiParagraf"/>
        <w:ind w:left="1515" w:firstLine="0"/>
        <w:rPr>
          <w:rFonts w:eastAsia="Times New Roman"/>
          <w:lang w:val="id-ID"/>
        </w:rPr>
      </w:pPr>
      <w:r w:rsidRPr="001D7F55">
        <w:rPr>
          <w:rFonts w:eastAsia="Times New Roman"/>
          <w:lang w:val="id-ID"/>
        </w:rPr>
        <w:t>Hasil ekstraksi fitur pada langkah nomor 4 akan diuji sesuai dengan rancangan pada langkah no 3. Selanjutnya akan disimpulkan apakah hasil penelitian lebih baik dari penelitian sebelumnya. Jika tidak lebih baik, maka akan dianalisis penyebab kegagalannya.</w:t>
      </w:r>
    </w:p>
    <w:p w14:paraId="76149FCC" w14:textId="77777777" w:rsidR="001968EB" w:rsidRPr="001D7F55" w:rsidRDefault="001968EB" w:rsidP="001968EB">
      <w:pPr>
        <w:pStyle w:val="IsiParagraf"/>
        <w:ind w:left="1515" w:firstLine="0"/>
        <w:rPr>
          <w:rFonts w:eastAsia="Times New Roman"/>
          <w:lang w:val="id-ID"/>
        </w:rPr>
      </w:pPr>
    </w:p>
    <w:p w14:paraId="048D1936" w14:textId="77777777" w:rsidR="001968EB" w:rsidRPr="001D7F55" w:rsidRDefault="001968EB" w:rsidP="001968EB">
      <w:pPr>
        <w:pStyle w:val="IsiParagraf"/>
        <w:keepNext/>
        <w:ind w:firstLine="0"/>
        <w:rPr>
          <w:lang w:val="id-ID"/>
        </w:rPr>
      </w:pPr>
      <w:r w:rsidRPr="001D7F55">
        <w:rPr>
          <w:lang w:val="id-ID" w:eastAsia="id-ID"/>
          <w14:ligatures w14:val="standard"/>
        </w:rPr>
        <w:drawing>
          <wp:inline distT="0" distB="0" distL="0" distR="0" wp14:anchorId="28E95E89" wp14:editId="1BDC8630">
            <wp:extent cx="4886325" cy="64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86325" cy="647700"/>
                    </a:xfrm>
                    <a:prstGeom prst="rect">
                      <a:avLst/>
                    </a:prstGeom>
                  </pic:spPr>
                </pic:pic>
              </a:graphicData>
            </a:graphic>
          </wp:inline>
        </w:drawing>
      </w:r>
    </w:p>
    <w:p w14:paraId="52F50B8B" w14:textId="6E8A3756" w:rsidR="005F1AAA" w:rsidRPr="001D7F55" w:rsidRDefault="001968EB" w:rsidP="001968EB">
      <w:pPr>
        <w:pStyle w:val="Caption"/>
        <w:jc w:val="both"/>
        <w:rPr>
          <w:lang w:val="id-ID"/>
        </w:rPr>
      </w:pPr>
      <w:bookmarkStart w:id="68" w:name="_Toc363622566"/>
      <w:bookmarkStart w:id="69" w:name="_Toc363635485"/>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1</w:t>
      </w:r>
      <w:r w:rsidR="00864D26" w:rsidRPr="001D7F55">
        <w:rPr>
          <w:lang w:val="id-ID"/>
        </w:rPr>
        <w:fldChar w:fldCharType="end"/>
      </w:r>
      <w:r w:rsidRPr="001D7F55">
        <w:rPr>
          <w:lang w:val="id-ID"/>
        </w:rPr>
        <w:t xml:space="preserve"> Skema Metode Penelitian.</w:t>
      </w:r>
      <w:bookmarkEnd w:id="68"/>
      <w:bookmarkEnd w:id="69"/>
    </w:p>
    <w:p w14:paraId="75ADB4B3" w14:textId="01099C99" w:rsidR="0083762F" w:rsidRPr="001D7F55" w:rsidRDefault="0083762F">
      <w:pPr>
        <w:pStyle w:val="Heading2"/>
        <w:rPr>
          <w:lang w:val="id-ID"/>
        </w:rPr>
      </w:pPr>
      <w:bookmarkStart w:id="70" w:name="_Toc363635436"/>
      <w:r w:rsidRPr="001D7F55">
        <w:rPr>
          <w:lang w:val="id-ID"/>
        </w:rPr>
        <w:t>Rancangan Sistem</w:t>
      </w:r>
      <w:bookmarkEnd w:id="70"/>
    </w:p>
    <w:p w14:paraId="6E33E40C" w14:textId="77777777" w:rsidR="001968EB" w:rsidRPr="001D7F55" w:rsidRDefault="001968EB" w:rsidP="001968EB">
      <w:pPr>
        <w:pStyle w:val="IsiParagraf"/>
        <w:rPr>
          <w:lang w:val="id-ID"/>
        </w:rPr>
      </w:pPr>
      <w:r w:rsidRPr="001D7F55">
        <w:rPr>
          <w:lang w:val="id-ID"/>
        </w:rPr>
        <w:t xml:space="preserve">Secara umum, algoritma yang akan digunakan adalah sebagai berikut: </w:t>
      </w:r>
    </w:p>
    <w:p w14:paraId="7D677FA1" w14:textId="591FB8EE" w:rsidR="001968EB" w:rsidRPr="001D7F55" w:rsidRDefault="001968EB" w:rsidP="001968EB">
      <w:pPr>
        <w:pStyle w:val="IsiParagraf"/>
        <w:numPr>
          <w:ilvl w:val="0"/>
          <w:numId w:val="42"/>
        </w:numPr>
        <w:rPr>
          <w:lang w:val="id-ID"/>
        </w:rPr>
      </w:pPr>
      <w:r w:rsidRPr="001D7F55">
        <w:rPr>
          <w:lang w:val="id-ID"/>
        </w:rPr>
        <w:t>Input dataset</w:t>
      </w:r>
      <w:r w:rsidR="00E7587A" w:rsidRPr="001D7F55">
        <w:rPr>
          <w:lang w:val="id-ID"/>
        </w:rPr>
        <w:t>.</w:t>
      </w:r>
    </w:p>
    <w:p w14:paraId="07C137D0" w14:textId="53A910E2" w:rsidR="001968EB" w:rsidRPr="001D7F55" w:rsidRDefault="001968EB" w:rsidP="001968EB">
      <w:pPr>
        <w:pStyle w:val="IsiParagraf"/>
        <w:ind w:left="1515" w:firstLine="0"/>
        <w:rPr>
          <w:lang w:val="id-ID"/>
        </w:rPr>
      </w:pPr>
      <w:r w:rsidRPr="001D7F55">
        <w:rPr>
          <w:lang w:val="id-ID"/>
        </w:rPr>
        <w:t xml:space="preserve">Dataset yang ada ditransformasikan ke dalam bentuk yang sesuai, sehingga </w:t>
      </w:r>
      <w:r w:rsidR="00CF24AD" w:rsidRPr="001D7F55">
        <w:rPr>
          <w:lang w:val="id-ID"/>
        </w:rPr>
        <w:t>bisa</w:t>
      </w:r>
      <w:r w:rsidRPr="001D7F55">
        <w:rPr>
          <w:lang w:val="id-ID"/>
        </w:rPr>
        <w:t xml:space="preserve"> diproses lebih lanjut oleh program</w:t>
      </w:r>
    </w:p>
    <w:p w14:paraId="1122056A" w14:textId="31066B36" w:rsidR="001968EB" w:rsidRPr="001D7F55" w:rsidRDefault="001968EB" w:rsidP="001968EB">
      <w:pPr>
        <w:pStyle w:val="IsiParagraf"/>
        <w:numPr>
          <w:ilvl w:val="0"/>
          <w:numId w:val="42"/>
        </w:numPr>
        <w:rPr>
          <w:lang w:val="id-ID"/>
        </w:rPr>
      </w:pPr>
      <w:r w:rsidRPr="001D7F55">
        <w:rPr>
          <w:lang w:val="id-ID"/>
        </w:rPr>
        <w:t>Menggunakan metode-metode pada subbab 3.1 langkah ke 2 guna mengekstraksi fitur</w:t>
      </w:r>
      <w:r w:rsidR="00E7587A" w:rsidRPr="001D7F55">
        <w:rPr>
          <w:lang w:val="id-ID"/>
        </w:rPr>
        <w:t>.</w:t>
      </w:r>
    </w:p>
    <w:p w14:paraId="4663F725" w14:textId="74344217" w:rsidR="001968EB" w:rsidRPr="001D7F55" w:rsidRDefault="001968EB" w:rsidP="001968EB">
      <w:pPr>
        <w:pStyle w:val="IsiParagraf"/>
        <w:ind w:left="1515" w:firstLine="0"/>
        <w:rPr>
          <w:lang w:val="id-ID"/>
        </w:rPr>
      </w:pPr>
      <w:r w:rsidRPr="001D7F55">
        <w:rPr>
          <w:lang w:val="id-ID"/>
        </w:rPr>
        <w:t>Semua metode yang ada (GA Select, GE Global, GE Multi, GE Tatami, dan GE Gavrilis) akan digunakan untuk mengekstraksi fitur pada data yang telah diinputkan.</w:t>
      </w:r>
      <w:r w:rsidR="00316EDD" w:rsidRPr="001D7F55">
        <w:rPr>
          <w:lang w:val="id-ID"/>
        </w:rPr>
        <w:t xml:space="preserve"> Langkah ini dibagi dalam beberapa tahapan</w:t>
      </w:r>
    </w:p>
    <w:p w14:paraId="17F99102" w14:textId="5E4BCDE8" w:rsidR="00CF24AD" w:rsidRPr="001D7F55" w:rsidRDefault="001968EB" w:rsidP="00316EDD">
      <w:pPr>
        <w:pStyle w:val="IsiParagraf"/>
        <w:numPr>
          <w:ilvl w:val="1"/>
          <w:numId w:val="42"/>
        </w:numPr>
        <w:rPr>
          <w:lang w:val="id-ID"/>
        </w:rPr>
      </w:pPr>
      <w:r w:rsidRPr="00B721AA">
        <w:rPr>
          <w:i/>
          <w:lang w:val="id-ID"/>
        </w:rPr>
        <w:t>Generate</w:t>
      </w:r>
      <w:r w:rsidRPr="001D7F55">
        <w:rPr>
          <w:lang w:val="id-ID"/>
        </w:rPr>
        <w:t xml:space="preserve"> genotip</w:t>
      </w:r>
      <w:r w:rsidR="00E7587A" w:rsidRPr="001D7F55">
        <w:rPr>
          <w:lang w:val="id-ID"/>
        </w:rPr>
        <w:t>.</w:t>
      </w:r>
    </w:p>
    <w:p w14:paraId="61366A81" w14:textId="4BCE80CB" w:rsidR="001968EB" w:rsidRPr="001D7F55" w:rsidRDefault="00CF24AD" w:rsidP="00CF24AD">
      <w:pPr>
        <w:pStyle w:val="IsiParagraf"/>
        <w:ind w:left="2235" w:firstLine="0"/>
        <w:rPr>
          <w:lang w:val="id-ID"/>
        </w:rPr>
      </w:pPr>
      <w:r w:rsidRPr="001D7F55">
        <w:rPr>
          <w:lang w:val="id-ID"/>
        </w:rPr>
        <w:t>Genotip individu pada semua metode berupa string biner yang di-</w:t>
      </w:r>
      <w:r w:rsidRPr="00B721AA">
        <w:rPr>
          <w:i/>
          <w:lang w:val="id-ID"/>
        </w:rPr>
        <w:t>generate</w:t>
      </w:r>
      <w:r w:rsidRPr="001D7F55">
        <w:rPr>
          <w:lang w:val="id-ID"/>
        </w:rPr>
        <w:t xml:space="preserve"> secara acak. Pada semua metode selain </w:t>
      </w:r>
      <w:r w:rsidRPr="001D7F55">
        <w:rPr>
          <w:lang w:val="id-ID"/>
        </w:rPr>
        <w:lastRenderedPageBreak/>
        <w:t xml:space="preserve">GA Select, genotip-genotip ini akan ditransformasikan menjadi fenotip. </w:t>
      </w:r>
      <w:r w:rsidR="001968EB" w:rsidRPr="001D7F55">
        <w:rPr>
          <w:lang w:val="id-ID"/>
        </w:rPr>
        <w:t xml:space="preserve"> </w:t>
      </w:r>
    </w:p>
    <w:p w14:paraId="1BF533E6" w14:textId="1D272E93" w:rsidR="00CF24AD" w:rsidRPr="001D7F55" w:rsidRDefault="00CF24AD" w:rsidP="00316EDD">
      <w:pPr>
        <w:pStyle w:val="IsiParagraf"/>
        <w:numPr>
          <w:ilvl w:val="1"/>
          <w:numId w:val="42"/>
        </w:numPr>
        <w:rPr>
          <w:lang w:val="id-ID"/>
        </w:rPr>
      </w:pPr>
      <w:r w:rsidRPr="001D7F55">
        <w:rPr>
          <w:lang w:val="id-ID"/>
        </w:rPr>
        <w:t>Mengubah</w:t>
      </w:r>
      <w:r w:rsidR="001968EB" w:rsidRPr="001D7F55">
        <w:rPr>
          <w:lang w:val="id-ID"/>
        </w:rPr>
        <w:t xml:space="preserve"> genotip menj</w:t>
      </w:r>
      <w:r w:rsidRPr="001D7F55">
        <w:rPr>
          <w:lang w:val="id-ID"/>
        </w:rPr>
        <w:t>adi fenotip (fitur-fitur baru)</w:t>
      </w:r>
      <w:r w:rsidR="00E7587A" w:rsidRPr="001D7F55">
        <w:rPr>
          <w:lang w:val="id-ID"/>
        </w:rPr>
        <w:t>.</w:t>
      </w:r>
    </w:p>
    <w:p w14:paraId="7FA0BD23" w14:textId="75FF7D2F" w:rsidR="001968EB" w:rsidRPr="001D7F55" w:rsidRDefault="00CF24AD" w:rsidP="00CF24AD">
      <w:pPr>
        <w:pStyle w:val="IsiParagraf"/>
        <w:ind w:left="2235" w:firstLine="0"/>
        <w:rPr>
          <w:lang w:val="id-ID"/>
        </w:rPr>
      </w:pPr>
      <w:r w:rsidRPr="001D7F55">
        <w:rPr>
          <w:lang w:val="id-ID"/>
        </w:rPr>
        <w:t>S</w:t>
      </w:r>
      <w:r w:rsidR="001968EB" w:rsidRPr="001D7F55">
        <w:rPr>
          <w:lang w:val="id-ID"/>
        </w:rPr>
        <w:t xml:space="preserve">esuai dengan aturan </w:t>
      </w:r>
      <w:r w:rsidR="001968EB" w:rsidRPr="001D7F55">
        <w:rPr>
          <w:i/>
          <w:lang w:val="id-ID"/>
        </w:rPr>
        <w:t>grammar</w:t>
      </w:r>
      <w:r w:rsidR="001968EB" w:rsidRPr="001D7F55">
        <w:rPr>
          <w:lang w:val="id-ID"/>
        </w:rPr>
        <w:t xml:space="preserve"> yang disediakan</w:t>
      </w:r>
      <w:r w:rsidRPr="001D7F55">
        <w:rPr>
          <w:lang w:val="id-ID"/>
        </w:rPr>
        <w:t>, setiap genotip akan</w:t>
      </w:r>
      <w:r w:rsidR="001968EB" w:rsidRPr="001D7F55">
        <w:rPr>
          <w:lang w:val="id-ID"/>
        </w:rPr>
        <w:t xml:space="preserve"> </w:t>
      </w:r>
      <w:r w:rsidR="00E7587A" w:rsidRPr="001D7F55">
        <w:rPr>
          <w:lang w:val="id-ID"/>
        </w:rPr>
        <w:t>diubah menjadi fenotip yang mewakili satu sebuah atau satu set fitur.</w:t>
      </w:r>
    </w:p>
    <w:p w14:paraId="1BFB8591" w14:textId="77777777" w:rsidR="00E7587A" w:rsidRPr="001D7F55" w:rsidRDefault="00E7587A" w:rsidP="00316EDD">
      <w:pPr>
        <w:pStyle w:val="IsiParagraf"/>
        <w:numPr>
          <w:ilvl w:val="1"/>
          <w:numId w:val="42"/>
        </w:numPr>
        <w:rPr>
          <w:lang w:val="id-ID"/>
        </w:rPr>
      </w:pPr>
      <w:r w:rsidRPr="001D7F55">
        <w:rPr>
          <w:lang w:val="id-ID"/>
        </w:rPr>
        <w:t>Mengh</w:t>
      </w:r>
      <w:r w:rsidR="001968EB" w:rsidRPr="001D7F55">
        <w:rPr>
          <w:lang w:val="id-ID"/>
        </w:rPr>
        <w:t xml:space="preserve">itung nilai </w:t>
      </w:r>
      <w:r w:rsidR="001968EB" w:rsidRPr="001D7F55">
        <w:rPr>
          <w:i/>
          <w:lang w:val="id-ID"/>
        </w:rPr>
        <w:t>fitness</w:t>
      </w:r>
      <w:r w:rsidR="001968EB" w:rsidRPr="001D7F55">
        <w:rPr>
          <w:lang w:val="id-ID"/>
        </w:rPr>
        <w:t xml:space="preserve"> dari setiap fenotip (fitur-fitur baru) terhadap setiap kelas.</w:t>
      </w:r>
    </w:p>
    <w:p w14:paraId="5484E598" w14:textId="7B1E8419" w:rsidR="001968EB" w:rsidRPr="001D7F55" w:rsidRDefault="00E7587A" w:rsidP="00E7587A">
      <w:pPr>
        <w:pStyle w:val="IsiParagraf"/>
        <w:ind w:left="2235" w:firstLine="0"/>
        <w:rPr>
          <w:lang w:val="id-ID"/>
        </w:rPr>
      </w:pPr>
      <w:r w:rsidRPr="001D7F55">
        <w:rPr>
          <w:lang w:val="id-ID"/>
        </w:rPr>
        <w:t xml:space="preserve">Nilai </w:t>
      </w:r>
      <w:r w:rsidRPr="00B721AA">
        <w:rPr>
          <w:i/>
          <w:lang w:val="id-ID"/>
        </w:rPr>
        <w:t>fitness</w:t>
      </w:r>
      <w:r w:rsidRPr="001D7F55">
        <w:rPr>
          <w:lang w:val="id-ID"/>
        </w:rPr>
        <w:t xml:space="preserve"> dari masing-masing fitur atau set fitur didapatkan dengan menggunakan akurasi decision tree pada ruang fitur yang tercipta.</w:t>
      </w:r>
      <w:r w:rsidR="001968EB" w:rsidRPr="001D7F55">
        <w:rPr>
          <w:lang w:val="id-ID"/>
        </w:rPr>
        <w:t xml:space="preserve"> </w:t>
      </w:r>
    </w:p>
    <w:p w14:paraId="0968D80E" w14:textId="14B918DD" w:rsidR="001968EB" w:rsidRPr="001D7F55" w:rsidRDefault="00E7587A" w:rsidP="00316EDD">
      <w:pPr>
        <w:pStyle w:val="IsiParagraf"/>
        <w:numPr>
          <w:ilvl w:val="1"/>
          <w:numId w:val="42"/>
        </w:numPr>
        <w:rPr>
          <w:lang w:val="id-ID"/>
        </w:rPr>
      </w:pPr>
      <w:r w:rsidRPr="001D7F55">
        <w:rPr>
          <w:lang w:val="id-ID"/>
        </w:rPr>
        <w:t>Memilih fitur-fitur terbaik.</w:t>
      </w:r>
    </w:p>
    <w:p w14:paraId="163550C7" w14:textId="77777777" w:rsidR="001968EB" w:rsidRPr="001D7F55" w:rsidRDefault="001968EB" w:rsidP="001968EB">
      <w:pPr>
        <w:pStyle w:val="IsiParagraf"/>
        <w:numPr>
          <w:ilvl w:val="0"/>
          <w:numId w:val="42"/>
        </w:numPr>
        <w:rPr>
          <w:lang w:val="id-ID"/>
        </w:rPr>
      </w:pPr>
      <w:r w:rsidRPr="001D7F55">
        <w:rPr>
          <w:lang w:val="id-ID"/>
        </w:rPr>
        <w:t xml:space="preserve">Membangun </w:t>
      </w:r>
      <w:r w:rsidRPr="001D7F55">
        <w:rPr>
          <w:i/>
          <w:lang w:val="id-ID"/>
        </w:rPr>
        <w:t>feature space</w:t>
      </w:r>
      <w:r w:rsidRPr="001D7F55">
        <w:rPr>
          <w:lang w:val="id-ID"/>
        </w:rPr>
        <w:t xml:space="preserve"> berdasarkan fitur-fitur terbaik, dan melakukan proses klasifikasi.</w:t>
      </w:r>
    </w:p>
    <w:p w14:paraId="6C78F3C0" w14:textId="77777777" w:rsidR="00E7587A" w:rsidRPr="001D7F55" w:rsidRDefault="00E7587A" w:rsidP="00E7587A">
      <w:pPr>
        <w:pStyle w:val="Gambar"/>
        <w:keepNext/>
        <w:rPr>
          <w:lang w:val="id-ID"/>
        </w:rPr>
      </w:pPr>
      <w:r w:rsidRPr="001D7F55">
        <w:rPr>
          <w:lang w:val="id-ID" w:eastAsia="id-ID"/>
        </w:rPr>
        <w:drawing>
          <wp:inline distT="0" distB="0" distL="0" distR="0" wp14:anchorId="0248A659" wp14:editId="4321B81D">
            <wp:extent cx="2025757" cy="425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25757" cy="4257675"/>
                    </a:xfrm>
                    <a:prstGeom prst="rect">
                      <a:avLst/>
                    </a:prstGeom>
                  </pic:spPr>
                </pic:pic>
              </a:graphicData>
            </a:graphic>
          </wp:inline>
        </w:drawing>
      </w:r>
    </w:p>
    <w:p w14:paraId="06F3C46C" w14:textId="1711687B" w:rsidR="001968EB" w:rsidRPr="001D7F55" w:rsidRDefault="00E7587A" w:rsidP="00E7587A">
      <w:pPr>
        <w:pStyle w:val="Caption"/>
        <w:rPr>
          <w:lang w:val="id-ID"/>
        </w:rPr>
      </w:pPr>
      <w:bookmarkStart w:id="71" w:name="_Toc363622567"/>
      <w:bookmarkStart w:id="72" w:name="_Toc363635486"/>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2</w:t>
      </w:r>
      <w:r w:rsidR="00864D26" w:rsidRPr="001D7F55">
        <w:rPr>
          <w:lang w:val="id-ID"/>
        </w:rPr>
        <w:fldChar w:fldCharType="end"/>
      </w:r>
      <w:r w:rsidRPr="001D7F55">
        <w:rPr>
          <w:lang w:val="id-ID"/>
        </w:rPr>
        <w:t xml:space="preserve"> Flowchart Sistem.</w:t>
      </w:r>
      <w:bookmarkEnd w:id="71"/>
      <w:bookmarkEnd w:id="72"/>
    </w:p>
    <w:p w14:paraId="4F9230BE" w14:textId="5D93127A" w:rsidR="0083762F" w:rsidRPr="001D7F55" w:rsidRDefault="00E7587A" w:rsidP="0083762F">
      <w:pPr>
        <w:pStyle w:val="Heading2"/>
        <w:rPr>
          <w:lang w:val="id-ID"/>
        </w:rPr>
      </w:pPr>
      <w:bookmarkStart w:id="73" w:name="_Toc363635437"/>
      <w:r w:rsidRPr="001D7F55">
        <w:rPr>
          <w:lang w:val="id-ID"/>
        </w:rPr>
        <w:lastRenderedPageBreak/>
        <w:t>Detail Sistem</w:t>
      </w:r>
      <w:bookmarkEnd w:id="73"/>
    </w:p>
    <w:p w14:paraId="5D81BAAB" w14:textId="5B1AB6CE" w:rsidR="00E7587A" w:rsidRPr="001D7F55" w:rsidRDefault="00E7587A" w:rsidP="00E7587A">
      <w:pPr>
        <w:pStyle w:val="IsiParagraf"/>
        <w:rPr>
          <w:lang w:val="id-ID"/>
        </w:rPr>
      </w:pPr>
      <w:r w:rsidRPr="001D7F55">
        <w:rPr>
          <w:lang w:val="id-ID"/>
        </w:rPr>
        <w:t xml:space="preserve">Dalam subbab ini akan dijelaskan lebih lanjung mengenai detail rancangan sistem yang meliputi pendefinisian </w:t>
      </w:r>
      <w:r w:rsidRPr="001E255D">
        <w:rPr>
          <w:i/>
          <w:lang w:val="id-ID"/>
        </w:rPr>
        <w:t>grammar</w:t>
      </w:r>
      <w:r w:rsidRPr="001D7F55">
        <w:rPr>
          <w:lang w:val="id-ID"/>
        </w:rPr>
        <w:t xml:space="preserve">, pembuatan </w:t>
      </w:r>
      <w:r w:rsidR="00D5000D" w:rsidRPr="001D7F55">
        <w:rPr>
          <w:lang w:val="id-ID"/>
        </w:rPr>
        <w:t>fitur</w:t>
      </w:r>
      <w:r w:rsidRPr="001D7F55">
        <w:rPr>
          <w:lang w:val="id-ID"/>
        </w:rPr>
        <w:t>, normalisasi proyeksi data dan pemilihan fitur terbaik.</w:t>
      </w:r>
    </w:p>
    <w:p w14:paraId="25925945" w14:textId="5A5B20A1" w:rsidR="00D5000D" w:rsidRPr="001D7F55" w:rsidRDefault="00D5000D" w:rsidP="00E7587A">
      <w:pPr>
        <w:pStyle w:val="IsiParagraf"/>
        <w:rPr>
          <w:lang w:val="id-ID"/>
        </w:rPr>
      </w:pPr>
      <w:r w:rsidRPr="001D7F55">
        <w:rPr>
          <w:lang w:val="id-ID"/>
        </w:rPr>
        <w:t xml:space="preserve">Proses ini dimulai dengan pendefinisian </w:t>
      </w:r>
      <w:r w:rsidRPr="001D7F55">
        <w:rPr>
          <w:i/>
          <w:lang w:val="id-ID"/>
        </w:rPr>
        <w:t>grammar</w:t>
      </w:r>
      <w:r w:rsidRPr="001D7F55">
        <w:rPr>
          <w:lang w:val="id-ID"/>
        </w:rPr>
        <w:t xml:space="preserve">. </w:t>
      </w:r>
      <w:r w:rsidRPr="001D7F55">
        <w:rPr>
          <w:i/>
          <w:lang w:val="id-ID"/>
        </w:rPr>
        <w:t>Grammar</w:t>
      </w:r>
      <w:r w:rsidRPr="001D7F55">
        <w:rPr>
          <w:lang w:val="id-ID"/>
        </w:rPr>
        <w:t xml:space="preserve"> yang telah didefinisikan, kemudian akan digunakan untuk mentransformasi sejumlah genotip yang dihasilkan secara random menjadi sejumlah fenotip. Setiap fenotip akan dihitung nilai </w:t>
      </w:r>
      <w:r w:rsidRPr="001D7F55">
        <w:rPr>
          <w:i/>
          <w:lang w:val="id-ID"/>
        </w:rPr>
        <w:t>fitness</w:t>
      </w:r>
      <w:r w:rsidRPr="001D7F55">
        <w:rPr>
          <w:lang w:val="id-ID"/>
        </w:rPr>
        <w:t xml:space="preserve"> nya. Selanjutnya semua fenotip akan diurutkan berdasarkan nilai </w:t>
      </w:r>
      <w:r w:rsidRPr="001D7F55">
        <w:rPr>
          <w:i/>
          <w:lang w:val="id-ID"/>
        </w:rPr>
        <w:t>fitness</w:t>
      </w:r>
      <w:r w:rsidRPr="001D7F55">
        <w:rPr>
          <w:lang w:val="id-ID"/>
        </w:rPr>
        <w:t>.  Detail tahapan yang diperlukan untuk pembuatan fitur adalah sebagai berikut:</w:t>
      </w:r>
    </w:p>
    <w:p w14:paraId="369DFDD8" w14:textId="6620117F" w:rsidR="0083762F" w:rsidRPr="001D7F55" w:rsidRDefault="0083762F" w:rsidP="00292BD4">
      <w:pPr>
        <w:pStyle w:val="Heading3"/>
      </w:pPr>
      <w:bookmarkStart w:id="74" w:name="_Toc363635438"/>
      <w:r w:rsidRPr="001D7F55">
        <w:t xml:space="preserve">Pendefinisian </w:t>
      </w:r>
      <w:r w:rsidRPr="001E255D">
        <w:rPr>
          <w:i/>
        </w:rPr>
        <w:t>Grammar</w:t>
      </w:r>
      <w:bookmarkEnd w:id="74"/>
    </w:p>
    <w:p w14:paraId="34146355" w14:textId="77777777" w:rsidR="00D5000D" w:rsidRPr="001D7F55" w:rsidRDefault="00D5000D" w:rsidP="00D5000D">
      <w:pPr>
        <w:pStyle w:val="IsiParagraf"/>
        <w:rPr>
          <w:lang w:val="id-ID"/>
        </w:rPr>
      </w:pPr>
      <w:r w:rsidRPr="001D7F55">
        <w:rPr>
          <w:lang w:val="id-ID"/>
        </w:rPr>
        <w:t xml:space="preserve">Dalam metode </w:t>
      </w:r>
      <w:r w:rsidRPr="001D7F55">
        <w:rPr>
          <w:i/>
          <w:lang w:val="id-ID"/>
        </w:rPr>
        <w:t>grammatical evolution</w:t>
      </w:r>
      <w:r w:rsidRPr="001D7F55">
        <w:rPr>
          <w:lang w:val="id-ID"/>
        </w:rPr>
        <w:t xml:space="preserve">, pendefinisian </w:t>
      </w:r>
      <w:r w:rsidRPr="001D7F55">
        <w:rPr>
          <w:i/>
          <w:lang w:val="id-ID"/>
        </w:rPr>
        <w:t>grammar</w:t>
      </w:r>
      <w:r w:rsidRPr="001D7F55">
        <w:rPr>
          <w:lang w:val="id-ID"/>
        </w:rPr>
        <w:t xml:space="preserve"> merupakan bagian yang cukup penting. Pendefinisian </w:t>
      </w:r>
      <w:r w:rsidRPr="001D7F55">
        <w:rPr>
          <w:i/>
          <w:lang w:val="id-ID"/>
        </w:rPr>
        <w:t>grammar</w:t>
      </w:r>
      <w:r w:rsidRPr="001D7F55">
        <w:rPr>
          <w:lang w:val="id-ID"/>
        </w:rPr>
        <w:t xml:space="preserve"> akan menentukan berbagai kemungkinan terciptanya fenotip. Setiap fenotip yang tercipta akan menjadi fitur-fitur baru yang siap dievaluasi berdasarkan nilai </w:t>
      </w:r>
      <w:r w:rsidRPr="001D7F55">
        <w:rPr>
          <w:i/>
          <w:lang w:val="id-ID"/>
        </w:rPr>
        <w:t>fitness</w:t>
      </w:r>
      <w:r w:rsidRPr="001D7F55">
        <w:rPr>
          <w:lang w:val="id-ID"/>
        </w:rPr>
        <w:t xml:space="preserve"> nya.</w:t>
      </w:r>
    </w:p>
    <w:p w14:paraId="7FF4B43F" w14:textId="2B42A625" w:rsidR="00D5000D" w:rsidRPr="001D7F55" w:rsidRDefault="00D5000D" w:rsidP="00D5000D">
      <w:pPr>
        <w:pStyle w:val="IsiParagraf"/>
        <w:rPr>
          <w:rFonts w:eastAsia="Times New Roman" w:hAnsi="Calibri"/>
          <w:szCs w:val="24"/>
          <w:lang w:val="id-ID"/>
          <w14:ligatures w14:val="standard"/>
        </w:rPr>
      </w:pPr>
      <w:r w:rsidRPr="001D7F55">
        <w:rPr>
          <w:i/>
          <w:lang w:val="id-ID"/>
        </w:rPr>
        <w:t>Grammar</w:t>
      </w:r>
      <w:r w:rsidRPr="001D7F55">
        <w:rPr>
          <w:lang w:val="id-ID"/>
        </w:rPr>
        <w:t xml:space="preserve"> yang digunakan dalam penelitian ini disajikan dalam gambar 3.3 (diimplementasikan dalam bahasa pemrograman </w:t>
      </w:r>
      <w:r w:rsidRPr="001D7F55">
        <w:rPr>
          <w:i/>
          <w:lang w:val="id-ID"/>
        </w:rPr>
        <w:t>Python</w:t>
      </w:r>
      <w:r w:rsidRPr="001D7F55">
        <w:rPr>
          <w:lang w:val="id-ID"/>
        </w:rPr>
        <w:t>):</w:t>
      </w:r>
    </w:p>
    <w:tbl>
      <w:tblPr>
        <w:tblW w:w="0" w:type="auto"/>
        <w:tblInd w:w="3" w:type="dxa"/>
        <w:tblLayout w:type="fixed"/>
        <w:tblCellMar>
          <w:left w:w="0" w:type="dxa"/>
          <w:right w:w="0" w:type="dxa"/>
        </w:tblCellMar>
        <w:tblLook w:val="0000" w:firstRow="0" w:lastRow="0" w:firstColumn="0" w:lastColumn="0" w:noHBand="0" w:noVBand="0"/>
      </w:tblPr>
      <w:tblGrid>
        <w:gridCol w:w="470"/>
        <w:gridCol w:w="7366"/>
      </w:tblGrid>
      <w:tr w:rsidR="00D5000D" w:rsidRPr="001D7F55" w14:paraId="7FE7C161" w14:textId="77777777" w:rsidTr="00D5000D">
        <w:trPr>
          <w:trHeight w:val="1875"/>
        </w:trPr>
        <w:tc>
          <w:tcPr>
            <w:tcW w:w="470" w:type="dxa"/>
            <w:tcBorders>
              <w:top w:val="single" w:sz="2" w:space="0" w:color="000000"/>
              <w:left w:val="single" w:sz="2" w:space="0" w:color="000000"/>
              <w:bottom w:val="single" w:sz="2" w:space="0" w:color="000000"/>
              <w:right w:val="nil"/>
            </w:tcBorders>
          </w:tcPr>
          <w:p w14:paraId="3C0706CE" w14:textId="77777777" w:rsidR="00D5000D" w:rsidRPr="001D7F55"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w:t>
            </w:r>
          </w:p>
          <w:p w14:paraId="749CDC08" w14:textId="77777777" w:rsidR="00D5000D" w:rsidRPr="001D7F55"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w:t>
            </w:r>
          </w:p>
          <w:p w14:paraId="40B21EE2" w14:textId="77777777" w:rsidR="00D5000D" w:rsidRPr="001D7F55"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w:t>
            </w:r>
          </w:p>
          <w:p w14:paraId="0C57A73C" w14:textId="77777777" w:rsidR="00D5000D" w:rsidRPr="001D7F55"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w:t>
            </w:r>
          </w:p>
          <w:p w14:paraId="19B76830" w14:textId="77777777" w:rsidR="00D5000D" w:rsidRPr="001D7F55" w:rsidRDefault="00D5000D" w:rsidP="00D5000D">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C24C68A" w14:textId="77777777" w:rsidR="00D5000D" w:rsidRPr="001D7F55"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w:t>
            </w:r>
          </w:p>
          <w:p w14:paraId="19E17274" w14:textId="77777777" w:rsidR="00D5000D" w:rsidRPr="001D7F55"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6.</w:t>
            </w:r>
          </w:p>
          <w:p w14:paraId="78F08934" w14:textId="77777777" w:rsidR="00D5000D" w:rsidRPr="001D7F55"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7.</w:t>
            </w:r>
          </w:p>
          <w:p w14:paraId="3ECC9184" w14:textId="77777777" w:rsidR="00D5000D" w:rsidRPr="001D7F55" w:rsidRDefault="00D5000D" w:rsidP="00D5000D">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8.</w:t>
            </w:r>
          </w:p>
        </w:tc>
        <w:tc>
          <w:tcPr>
            <w:tcW w:w="7366" w:type="dxa"/>
            <w:tcBorders>
              <w:top w:val="single" w:sz="2" w:space="0" w:color="000000"/>
              <w:left w:val="single" w:sz="2" w:space="0" w:color="000000"/>
              <w:bottom w:val="single" w:sz="2" w:space="0" w:color="000000"/>
              <w:right w:val="single" w:sz="2" w:space="0" w:color="000000"/>
            </w:tcBorders>
          </w:tcPr>
          <w:p w14:paraId="48F757EF" w14:textId="77777777" w:rsidR="00D5000D" w:rsidRPr="001D7F55" w:rsidRDefault="00D5000D" w:rsidP="00D5000D">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self.variables = self.features </w:t>
            </w:r>
          </w:p>
          <w:p w14:paraId="53F543A4" w14:textId="77777777" w:rsidR="00D5000D" w:rsidRPr="001D7F55" w:rsidRDefault="00D5000D" w:rsidP="00D5000D">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self.grammar = { </w:t>
            </w:r>
          </w:p>
          <w:p w14:paraId="0330BFED" w14:textId="77777777" w:rsidR="00D5000D" w:rsidRPr="001D7F55" w:rsidRDefault="00D5000D" w:rsidP="00D5000D">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'&lt;expr&gt;' : ['&lt;var&gt;', '&lt;stmt&gt;'], </w:t>
            </w:r>
          </w:p>
          <w:p w14:paraId="003F964F" w14:textId="77777777" w:rsidR="00D5000D" w:rsidRPr="001D7F55" w:rsidRDefault="00D5000D" w:rsidP="00D5000D">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'&lt;stmt&gt;' : ['(&lt;expr&gt;) &lt;op&gt; (&lt;expr&gt;)','&lt;func&gt;(&lt;expr&gt;)','sqrt(sqr(&lt;expr&gt;+&lt;expr&gt;)/2)'], </w:t>
            </w:r>
          </w:p>
          <w:p w14:paraId="2275F273" w14:textId="77777777" w:rsidR="00D5000D" w:rsidRPr="001D7F55" w:rsidRDefault="00D5000D" w:rsidP="00D5000D">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'&lt;var&gt;'  : self.variables, </w:t>
            </w:r>
          </w:p>
          <w:p w14:paraId="21E2F486" w14:textId="77777777" w:rsidR="00D5000D" w:rsidRPr="001D7F55" w:rsidRDefault="00D5000D" w:rsidP="00D5000D">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'&lt;op&gt;'   : ['+','-','*','/'], </w:t>
            </w:r>
          </w:p>
          <w:p w14:paraId="1ACB7E97" w14:textId="77777777" w:rsidR="00D5000D" w:rsidRPr="001D7F55" w:rsidRDefault="00D5000D" w:rsidP="00D5000D">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'&lt;func&gt;' : ['exp','abs','sigmoid','sqr','sqrt','-'] </w:t>
            </w:r>
          </w:p>
          <w:p w14:paraId="0BC42C64" w14:textId="77777777" w:rsidR="00D5000D" w:rsidRPr="001D7F55" w:rsidRDefault="00D5000D" w:rsidP="00D5000D">
            <w:pPr>
              <w:keepNext/>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p>
        </w:tc>
      </w:tr>
    </w:tbl>
    <w:p w14:paraId="74FF9FA5" w14:textId="095C35B6" w:rsidR="00D5000D" w:rsidRPr="001D7F55" w:rsidRDefault="00D5000D" w:rsidP="00D5000D">
      <w:pPr>
        <w:pStyle w:val="Caption"/>
        <w:rPr>
          <w:lang w:val="id-ID"/>
        </w:rPr>
      </w:pPr>
      <w:bookmarkStart w:id="75" w:name="_Toc363622568"/>
      <w:bookmarkStart w:id="76" w:name="_Toc363635487"/>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Pr="001D7F55">
        <w:rPr>
          <w:lang w:val="id-ID"/>
        </w:rPr>
        <w:t xml:space="preserve"> </w:t>
      </w:r>
      <w:r w:rsidRPr="001E255D">
        <w:rPr>
          <w:i/>
          <w:lang w:val="id-ID"/>
        </w:rPr>
        <w:t>Grammar</w:t>
      </w:r>
      <w:r w:rsidRPr="001D7F55">
        <w:rPr>
          <w:lang w:val="id-ID"/>
        </w:rPr>
        <w:t xml:space="preserve"> yang Digunakan.</w:t>
      </w:r>
      <w:bookmarkEnd w:id="75"/>
      <w:bookmarkEnd w:id="76"/>
    </w:p>
    <w:p w14:paraId="63D159CC" w14:textId="77777777" w:rsidR="00852142" w:rsidRPr="001D7F55" w:rsidRDefault="00D5000D" w:rsidP="00852142">
      <w:pPr>
        <w:pStyle w:val="IsiParagraf"/>
        <w:rPr>
          <w:lang w:val="id-ID"/>
        </w:rPr>
      </w:pPr>
      <w:r w:rsidRPr="001E255D">
        <w:rPr>
          <w:i/>
          <w:lang w:val="id-ID"/>
        </w:rPr>
        <w:t>Grammar</w:t>
      </w:r>
      <w:r w:rsidRPr="001D7F55">
        <w:rPr>
          <w:lang w:val="id-ID"/>
        </w:rPr>
        <w:t xml:space="preserve"> tersebut diharapkan dapat men-</w:t>
      </w:r>
      <w:r w:rsidRPr="00B721AA">
        <w:rPr>
          <w:i/>
          <w:lang w:val="id-ID"/>
        </w:rPr>
        <w:t>generate</w:t>
      </w:r>
      <w:r w:rsidRPr="001D7F55">
        <w:rPr>
          <w:lang w:val="id-ID"/>
        </w:rPr>
        <w:t xml:space="preserve"> berbagai macam variasi matematikan sederhana pada fitur-fitur original. </w:t>
      </w:r>
      <w:r w:rsidR="00852142" w:rsidRPr="001D7F55">
        <w:rPr>
          <w:lang w:val="id-ID"/>
        </w:rPr>
        <w:t xml:space="preserve">Variabel </w:t>
      </w:r>
      <w:r w:rsidR="00852142" w:rsidRPr="001D7F55">
        <w:rPr>
          <w:i/>
          <w:lang w:val="id-ID"/>
        </w:rPr>
        <w:t>self.variables</w:t>
      </w:r>
      <w:r w:rsidR="00852142" w:rsidRPr="001D7F55">
        <w:rPr>
          <w:lang w:val="id-ID"/>
        </w:rPr>
        <w:t xml:space="preserve"> berisi fitur-fitur data original. Pada </w:t>
      </w:r>
      <w:r w:rsidR="00852142" w:rsidRPr="001D7F55">
        <w:rPr>
          <w:i/>
          <w:lang w:val="id-ID"/>
        </w:rPr>
        <w:t>self.grammar</w:t>
      </w:r>
      <w:r w:rsidR="00852142" w:rsidRPr="001D7F55">
        <w:rPr>
          <w:lang w:val="id-ID"/>
        </w:rPr>
        <w:t xml:space="preserve"> didefinisikan bahwa &lt;expr&gt; dapat berevolusi menjadi &lt;var&gt;, (&lt;expr&gt;) &lt;op&gt; (&lt;expr&gt;), atau &lt;func&gt;(&lt;expr&gt;). Sedangkan &lt;var&gt; dapat berevolusi menjadi fitur-fitur original. Demikian pula dengan &lt;op&gt; yang dapat berevolusi menjadi operator-operator matematika dan &lt;func&gt; yang dapat berevolusi menjadi salah satu dari fungsi-fungsi matematika terdefinisi. Proses evolusi sendiri akan bermula dari node &lt;expr&gt; </w:t>
      </w:r>
    </w:p>
    <w:p w14:paraId="61FD3D2B" w14:textId="680D5DB8" w:rsidR="00D5000D" w:rsidRPr="001D7F55" w:rsidRDefault="00D5000D" w:rsidP="00852142">
      <w:pPr>
        <w:pStyle w:val="IsiParagraf"/>
        <w:rPr>
          <w:lang w:val="id-ID"/>
        </w:rPr>
      </w:pPr>
      <w:r w:rsidRPr="001D7F55">
        <w:rPr>
          <w:lang w:val="id-ID"/>
        </w:rPr>
        <w:lastRenderedPageBreak/>
        <w:t xml:space="preserve">Perhitungan srt(sqr(&lt;expr&gt;+&lt;expr&gt;)/2) digunakan untuk mengkombinasikan dua buah fitur menjadi sebuah fitur baru berupa garis dengan sudut 45 derajat terhadap </w:t>
      </w:r>
      <w:r w:rsidR="00852142" w:rsidRPr="001D7F55">
        <w:rPr>
          <w:lang w:val="id-ID"/>
        </w:rPr>
        <w:t>kedua fitur sebelumnya.</w:t>
      </w:r>
      <w:r w:rsidRPr="001D7F55">
        <w:rPr>
          <w:lang w:val="id-ID"/>
        </w:rPr>
        <w:t xml:space="preserve"> </w:t>
      </w:r>
    </w:p>
    <w:p w14:paraId="6EC7C53D" w14:textId="232752BE" w:rsidR="0083762F" w:rsidRPr="001D7F55" w:rsidRDefault="0083762F" w:rsidP="00292BD4">
      <w:pPr>
        <w:pStyle w:val="Heading3"/>
      </w:pPr>
      <w:bookmarkStart w:id="77" w:name="_Toc363635439"/>
      <w:r w:rsidRPr="001D7F55">
        <w:t>Pembuatan Fitur</w:t>
      </w:r>
      <w:bookmarkEnd w:id="77"/>
    </w:p>
    <w:p w14:paraId="7F2890FC" w14:textId="77777777" w:rsidR="00852142" w:rsidRPr="001D7F55" w:rsidRDefault="00852142" w:rsidP="00852142">
      <w:pPr>
        <w:pStyle w:val="IsiParagraf"/>
        <w:rPr>
          <w:lang w:val="id-ID"/>
        </w:rPr>
      </w:pPr>
      <w:r w:rsidRPr="001D7F55">
        <w:rPr>
          <w:lang w:val="id-ID"/>
        </w:rPr>
        <w:t>Proses pembuatan fitur tak lain adalah transformasi genotip (deretan angka acak yang telah di-</w:t>
      </w:r>
      <w:r w:rsidRPr="001D7F55">
        <w:rPr>
          <w:i/>
          <w:lang w:val="id-ID"/>
        </w:rPr>
        <w:t>generate</w:t>
      </w:r>
      <w:r w:rsidRPr="001D7F55">
        <w:rPr>
          <w:lang w:val="id-ID"/>
        </w:rPr>
        <w:t xml:space="preserve">) ke dalam bentuk fenotip menggunakan </w:t>
      </w:r>
      <w:r w:rsidRPr="001D7F55">
        <w:rPr>
          <w:i/>
          <w:lang w:val="id-ID"/>
        </w:rPr>
        <w:t>grammatical evolution</w:t>
      </w:r>
      <w:r w:rsidRPr="001D7F55">
        <w:rPr>
          <w:lang w:val="id-ID"/>
        </w:rPr>
        <w:t xml:space="preserve"> dengan </w:t>
      </w:r>
      <w:r w:rsidRPr="001D7F55">
        <w:rPr>
          <w:i/>
          <w:lang w:val="id-ID"/>
        </w:rPr>
        <w:t>grammar</w:t>
      </w:r>
      <w:r w:rsidRPr="001D7F55">
        <w:rPr>
          <w:lang w:val="id-ID"/>
        </w:rPr>
        <w:t xml:space="preserve"> terdefinisi. Proses ini telah dibahas dalam subbab 2.2.2. Pada implementasinya, proses ini didefinisikan dengan sebuah fungsi yang mengembalikan fitur baru dalam format data </w:t>
      </w:r>
      <w:r w:rsidRPr="001D7F55">
        <w:rPr>
          <w:i/>
          <w:lang w:val="id-ID"/>
        </w:rPr>
        <w:t>string</w:t>
      </w:r>
      <w:r w:rsidRPr="001D7F55">
        <w:rPr>
          <w:lang w:val="id-ID"/>
        </w:rPr>
        <w:t>.</w:t>
      </w:r>
    </w:p>
    <w:p w14:paraId="2AD9104D" w14:textId="3333CB3D" w:rsidR="00852142" w:rsidRPr="001D7F55" w:rsidRDefault="00852142" w:rsidP="00852142">
      <w:pPr>
        <w:pStyle w:val="IsiParagraf"/>
        <w:rPr>
          <w:lang w:val="id-ID"/>
        </w:rPr>
      </w:pPr>
      <w:r w:rsidRPr="001D7F55">
        <w:rPr>
          <w:lang w:val="id-ID"/>
        </w:rPr>
        <w:t xml:space="preserve">Detail program ditunjukkan dalam gambar 3.4. Fungsi </w:t>
      </w:r>
      <w:r w:rsidRPr="001D7F55">
        <w:rPr>
          <w:i/>
          <w:lang w:val="id-ID"/>
        </w:rPr>
        <w:t>_transform</w:t>
      </w:r>
      <w:r w:rsidRPr="001D7F55">
        <w:rPr>
          <w:lang w:val="id-ID"/>
        </w:rPr>
        <w:t xml:space="preserve"> menerima parameter </w:t>
      </w:r>
      <w:r w:rsidRPr="001D7F55">
        <w:rPr>
          <w:i/>
          <w:lang w:val="id-ID"/>
        </w:rPr>
        <w:t>gene</w:t>
      </w:r>
      <w:r w:rsidRPr="001D7F55">
        <w:rPr>
          <w:lang w:val="id-ID"/>
        </w:rPr>
        <w:t xml:space="preserve"> yang bertipe data string dan berisi deretan angka biner. Kemudian dengan menggunakan parameter </w:t>
      </w:r>
      <w:r w:rsidRPr="001D7F55">
        <w:rPr>
          <w:i/>
          <w:lang w:val="id-ID"/>
        </w:rPr>
        <w:t>gene</w:t>
      </w:r>
      <w:r w:rsidRPr="001D7F55">
        <w:rPr>
          <w:lang w:val="id-ID"/>
        </w:rPr>
        <w:t xml:space="preserve"> dan </w:t>
      </w:r>
      <w:r w:rsidRPr="001D7F55">
        <w:rPr>
          <w:i/>
          <w:lang w:val="id-ID"/>
        </w:rPr>
        <w:t>grammar</w:t>
      </w:r>
      <w:r w:rsidRPr="001D7F55">
        <w:rPr>
          <w:lang w:val="id-ID"/>
        </w:rPr>
        <w:t xml:space="preserve"> yang telah didefinisikan sebelumnya, di-</w:t>
      </w:r>
      <w:r w:rsidRPr="001D7F55">
        <w:rPr>
          <w:i/>
          <w:lang w:val="id-ID"/>
        </w:rPr>
        <w:t>generate</w:t>
      </w:r>
      <w:r w:rsidRPr="001D7F55">
        <w:rPr>
          <w:lang w:val="id-ID"/>
        </w:rPr>
        <w:t xml:space="preserve"> sebuah fitur (fenotip) baru, Fenotip tersebut berupa string yang berisi potongan kode program dalam bahasa Python.</w:t>
      </w:r>
    </w:p>
    <w:tbl>
      <w:tblPr>
        <w:tblW w:w="0" w:type="auto"/>
        <w:tblInd w:w="3" w:type="dxa"/>
        <w:tblLayout w:type="fixed"/>
        <w:tblCellMar>
          <w:left w:w="0" w:type="dxa"/>
          <w:right w:w="0" w:type="dxa"/>
        </w:tblCellMar>
        <w:tblLook w:val="0000" w:firstRow="0" w:lastRow="0" w:firstColumn="0" w:lastColumn="0" w:noHBand="0" w:noVBand="0"/>
      </w:tblPr>
      <w:tblGrid>
        <w:gridCol w:w="580"/>
        <w:gridCol w:w="7070"/>
      </w:tblGrid>
      <w:tr w:rsidR="00852142" w:rsidRPr="001D7F55" w14:paraId="6191324C" w14:textId="77777777" w:rsidTr="00852142">
        <w:tc>
          <w:tcPr>
            <w:tcW w:w="580" w:type="dxa"/>
            <w:tcBorders>
              <w:top w:val="single" w:sz="2" w:space="0" w:color="000000"/>
              <w:left w:val="single" w:sz="2" w:space="0" w:color="000000"/>
              <w:bottom w:val="single" w:sz="2" w:space="0" w:color="000000"/>
              <w:right w:val="nil"/>
            </w:tcBorders>
          </w:tcPr>
          <w:p w14:paraId="4C18FAA8"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cs/>
                <w:lang w:eastAsia="zh-CN" w:bidi="hi-IN"/>
                <w14:ligatures w14:val="standard"/>
              </w:rPr>
            </w:pPr>
            <w:r w:rsidRPr="001D7F55">
              <w:rPr>
                <w:rFonts w:ascii="Courier New" w:eastAsia="Times New Roman" w:hAnsi="DejaVu Sans" w:cs="Courier New"/>
                <w:b/>
                <w:bCs/>
                <w:kern w:val="1"/>
                <w:sz w:val="18"/>
                <w:szCs w:val="18"/>
                <w:cs/>
                <w:lang w:eastAsia="zh-CN" w:bidi="hi-IN"/>
                <w14:ligatures w14:val="standard"/>
              </w:rPr>
              <w:t>1.</w:t>
            </w:r>
          </w:p>
          <w:p w14:paraId="7554E8FA"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w:t>
            </w:r>
          </w:p>
          <w:p w14:paraId="557AB8E1"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w:t>
            </w:r>
          </w:p>
          <w:p w14:paraId="60136588"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w:t>
            </w:r>
          </w:p>
          <w:p w14:paraId="632AEB6B"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w:t>
            </w:r>
          </w:p>
          <w:p w14:paraId="00965FFC"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6.</w:t>
            </w:r>
          </w:p>
          <w:p w14:paraId="23ED008B"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7.</w:t>
            </w:r>
          </w:p>
          <w:p w14:paraId="563A9E9A"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8.</w:t>
            </w:r>
          </w:p>
          <w:p w14:paraId="21E35193"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9.</w:t>
            </w:r>
          </w:p>
          <w:p w14:paraId="28BD4B8C"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10.</w:t>
            </w:r>
          </w:p>
          <w:p w14:paraId="0107F6DB"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11.</w:t>
            </w:r>
          </w:p>
          <w:p w14:paraId="2995DD7E"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12.</w:t>
            </w:r>
          </w:p>
          <w:p w14:paraId="755EEB82"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13.</w:t>
            </w:r>
          </w:p>
          <w:p w14:paraId="557DE388"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14.</w:t>
            </w:r>
          </w:p>
          <w:p w14:paraId="598EBFE2"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15.</w:t>
            </w:r>
          </w:p>
          <w:p w14:paraId="54641505"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16.</w:t>
            </w:r>
          </w:p>
          <w:p w14:paraId="1E874B71"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17.</w:t>
            </w:r>
          </w:p>
          <w:p w14:paraId="4765F3BC"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18.</w:t>
            </w:r>
          </w:p>
          <w:p w14:paraId="2D444A4A"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19.</w:t>
            </w:r>
          </w:p>
          <w:p w14:paraId="2FE2CE4D"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20.</w:t>
            </w:r>
          </w:p>
          <w:p w14:paraId="2B113C83"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21.</w:t>
            </w:r>
          </w:p>
          <w:p w14:paraId="4F4B2D94"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22.</w:t>
            </w:r>
          </w:p>
          <w:p w14:paraId="12206541"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23.</w:t>
            </w:r>
          </w:p>
          <w:p w14:paraId="7FD923F5"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24.</w:t>
            </w:r>
          </w:p>
          <w:p w14:paraId="48457ACB" w14:textId="77777777" w:rsidR="00852142" w:rsidRPr="001D7F55"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C84A347"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25.</w:t>
            </w:r>
          </w:p>
          <w:p w14:paraId="777892FC"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26.</w:t>
            </w:r>
          </w:p>
          <w:p w14:paraId="67ABD697"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27.</w:t>
            </w:r>
          </w:p>
          <w:p w14:paraId="4654413C"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28.</w:t>
            </w:r>
          </w:p>
          <w:p w14:paraId="29578798"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29.</w:t>
            </w:r>
          </w:p>
          <w:p w14:paraId="1DF9A22B"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30.</w:t>
            </w:r>
          </w:p>
          <w:p w14:paraId="0CCF1E32" w14:textId="77777777" w:rsidR="00852142" w:rsidRPr="001D7F55"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00C61E16"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31.</w:t>
            </w:r>
          </w:p>
          <w:p w14:paraId="4B7CF521"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32.</w:t>
            </w:r>
          </w:p>
          <w:p w14:paraId="13D4C33E" w14:textId="77777777" w:rsidR="00852142" w:rsidRPr="001D7F55" w:rsidRDefault="00852142" w:rsidP="00852142">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6452CEB4"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lastRenderedPageBreak/>
              <w:t>33.</w:t>
            </w:r>
          </w:p>
          <w:p w14:paraId="57D0BD89"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34.</w:t>
            </w:r>
          </w:p>
          <w:p w14:paraId="7E040B0E"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35.</w:t>
            </w:r>
          </w:p>
          <w:p w14:paraId="7C291390"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36.</w:t>
            </w:r>
          </w:p>
          <w:p w14:paraId="4EE088B4"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37.</w:t>
            </w:r>
          </w:p>
          <w:p w14:paraId="16E931F1"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38.</w:t>
            </w:r>
          </w:p>
          <w:p w14:paraId="0B2DA825"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39.</w:t>
            </w:r>
          </w:p>
          <w:p w14:paraId="719852C1"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40.</w:t>
            </w:r>
          </w:p>
          <w:p w14:paraId="7BABA29B"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41.</w:t>
            </w:r>
          </w:p>
          <w:p w14:paraId="028A151D" w14:textId="77777777" w:rsidR="00852142" w:rsidRPr="001D7F55" w:rsidRDefault="00852142" w:rsidP="00852142">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42.</w:t>
            </w:r>
          </w:p>
        </w:tc>
        <w:tc>
          <w:tcPr>
            <w:tcW w:w="7070" w:type="dxa"/>
            <w:tcBorders>
              <w:top w:val="single" w:sz="2" w:space="0" w:color="000000"/>
              <w:left w:val="single" w:sz="2" w:space="0" w:color="000000"/>
              <w:bottom w:val="single" w:sz="2" w:space="0" w:color="000000"/>
              <w:right w:val="single" w:sz="2" w:space="0" w:color="000000"/>
            </w:tcBorders>
          </w:tcPr>
          <w:p w14:paraId="0658B64E"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lastRenderedPageBreak/>
              <w:t xml:space="preserve">def _transform(self, gene): </w:t>
            </w:r>
          </w:p>
          <w:p w14:paraId="14568DBB"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caching:</w:t>
            </w:r>
            <w:r w:rsidRPr="001D7F55">
              <w:rPr>
                <w:rFonts w:ascii="Courier New" w:eastAsia="Times New Roman" w:hAnsi="Calibri"/>
                <w:b/>
                <w:sz w:val="18"/>
                <w:szCs w:val="24"/>
                <w:lang/>
                <w14:ligatures w14:val="standard"/>
              </w:rPr>
              <w:t xml:space="preserve"> </w:t>
            </w:r>
          </w:p>
          <w:p w14:paraId="5787FCAB"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gene in self.genotype_dictionary: </w:t>
            </w:r>
          </w:p>
          <w:p w14:paraId="16F5181D"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return self.genotype_dictionary[gene] </w:t>
            </w:r>
          </w:p>
          <w:p w14:paraId="53AAD8B1"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kedalaman maksimum = 20 (mencegah infinite loop)</w:t>
            </w:r>
            <w:r w:rsidRPr="001D7F55">
              <w:rPr>
                <w:rFonts w:ascii="Courier New" w:eastAsia="Times New Roman" w:hAnsi="Calibri"/>
                <w:b/>
                <w:sz w:val="18"/>
                <w:szCs w:val="24"/>
                <w:lang/>
                <w14:ligatures w14:val="standard"/>
              </w:rPr>
              <w:t xml:space="preserve"> </w:t>
            </w:r>
          </w:p>
          <w:p w14:paraId="5C47D511"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depth = 20 </w:t>
            </w:r>
          </w:p>
          <w:p w14:paraId="4AC5D40D"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gene_index = 0 </w:t>
            </w:r>
          </w:p>
          <w:p w14:paraId="2264DFA0"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expr = self._start_node </w:t>
            </w:r>
          </w:p>
          <w:p w14:paraId="12E3BBFE"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xml:space="preserve"># dimulai dari level 0 </w:t>
            </w:r>
          </w:p>
          <w:p w14:paraId="45AFC1F6"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level = 0 </w:t>
            </w:r>
          </w:p>
          <w:p w14:paraId="02B0C72C"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while level &lt; depth: </w:t>
            </w:r>
          </w:p>
          <w:p w14:paraId="52D59D6D"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i=0 </w:t>
            </w:r>
          </w:p>
          <w:p w14:paraId="68055283"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new_expr = '' </w:t>
            </w:r>
          </w:p>
          <w:p w14:paraId="2F3B5C5C"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xml:space="preserve"># parsing setiap karakter pada expr </w:t>
            </w:r>
          </w:p>
          <w:p w14:paraId="1352F710"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while i&lt;len(expr):                </w:t>
            </w:r>
          </w:p>
          <w:p w14:paraId="70DCD8C8"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found = False </w:t>
            </w:r>
          </w:p>
          <w:p w14:paraId="637564CB"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for key in self._grammar: </w:t>
            </w:r>
          </w:p>
          <w:p w14:paraId="29A8AE6B"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xml:space="preserve"># ubah keyword berdasarkan akturan produksi </w:t>
            </w:r>
          </w:p>
          <w:p w14:paraId="4737FD36"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(expr[i:i+len(key)] == key): </w:t>
            </w:r>
          </w:p>
          <w:p w14:paraId="49F9DF40"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found = True </w:t>
            </w:r>
          </w:p>
          <w:p w14:paraId="11F683E7"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xml:space="preserve"># jumlah kemungkinan transformasi </w:t>
            </w:r>
          </w:p>
          <w:p w14:paraId="392EECBE"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possibility = len(self._grammar[key]) </w:t>
            </w:r>
          </w:p>
          <w:p w14:paraId="583CF4DC"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jumlah digit biner utk possibility</w:t>
            </w:r>
          </w:p>
          <w:p w14:paraId="358A92D6"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digit_needed = utils.bin_digit_needed(possibility) </w:t>
            </w:r>
          </w:p>
          <w:p w14:paraId="202FD956"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jika akhir gen sudah tercapai</w:t>
            </w:r>
          </w:p>
          <w:p w14:paraId="66B1778E"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if(gene_index+digit_needed)&gt;len(gene): </w:t>
            </w:r>
          </w:p>
          <w:p w14:paraId="41446F15"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mulai dari depan lagi</w:t>
            </w:r>
          </w:p>
          <w:p w14:paraId="79665310"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gene_index = 0 </w:t>
            </w:r>
          </w:p>
          <w:p w14:paraId="658D963B"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bagian gen utk transformasi</w:t>
            </w:r>
            <w:r w:rsidRPr="001D7F55">
              <w:rPr>
                <w:rFonts w:ascii="Courier New" w:eastAsia="Times New Roman" w:hAnsi="Calibri"/>
                <w:b/>
                <w:sz w:val="18"/>
                <w:szCs w:val="24"/>
                <w:lang/>
                <w14:ligatures w14:val="standard"/>
              </w:rPr>
              <w:t xml:space="preserve"> </w:t>
            </w:r>
          </w:p>
          <w:p w14:paraId="03C93439"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used_gene = gene[gene_index:gene_index+digit_needed]</w:t>
            </w:r>
          </w:p>
          <w:p w14:paraId="58E51991"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gene_index = gene_index + digit_needed </w:t>
            </w:r>
          </w:p>
          <w:p w14:paraId="6812A59E"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rule_index = utils.bin_to_dec(used_gene)%possibility </w:t>
            </w:r>
          </w:p>
          <w:p w14:paraId="2E68855A"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lastRenderedPageBreak/>
              <w:t xml:space="preserve">                    new_expr += self._grammar[key][rule_index] </w:t>
            </w:r>
          </w:p>
          <w:p w14:paraId="7AD09732"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 len(key)-1 </w:t>
            </w:r>
          </w:p>
          <w:p w14:paraId="2F4560A3"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not found: </w:t>
            </w:r>
          </w:p>
          <w:p w14:paraId="13991047"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new_expr += expr[i:i+1] </w:t>
            </w:r>
          </w:p>
          <w:p w14:paraId="72123D12"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 += 1 </w:t>
            </w:r>
          </w:p>
          <w:p w14:paraId="40BDCE1B"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expr = new_expr </w:t>
            </w:r>
          </w:p>
          <w:p w14:paraId="4C98B14F"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level = level+1 </w:t>
            </w:r>
          </w:p>
          <w:p w14:paraId="18D6F2D4"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tambahkan ke cache</w:t>
            </w:r>
            <w:r w:rsidRPr="001D7F55">
              <w:rPr>
                <w:rFonts w:ascii="Courier New" w:eastAsia="Times New Roman" w:hAnsi="Calibri"/>
                <w:b/>
                <w:sz w:val="18"/>
                <w:szCs w:val="24"/>
                <w:lang/>
                <w14:ligatures w14:val="standard"/>
              </w:rPr>
              <w:t xml:space="preserve"> </w:t>
            </w:r>
          </w:p>
          <w:p w14:paraId="092E5B4D" w14:textId="77777777" w:rsidR="00852142" w:rsidRPr="001D7F55" w:rsidRDefault="00852142" w:rsidP="00852142">
            <w:pPr>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self.genotype_dictionary[gene] = expr </w:t>
            </w:r>
          </w:p>
          <w:p w14:paraId="527159DC" w14:textId="77777777" w:rsidR="00852142" w:rsidRPr="001D7F55" w:rsidRDefault="00852142" w:rsidP="00852142">
            <w:pPr>
              <w:keepNext/>
              <w:autoSpaceDE w:val="0"/>
              <w:autoSpaceDN w:val="0"/>
              <w:adjustRightInd w:val="0"/>
              <w:spacing w:after="0" w:line="100" w:lineRule="atLeast"/>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return expr</w:t>
            </w:r>
          </w:p>
        </w:tc>
      </w:tr>
    </w:tbl>
    <w:p w14:paraId="4CAC08C8" w14:textId="123100FA" w:rsidR="00852142" w:rsidRPr="001D7F55" w:rsidRDefault="00852142" w:rsidP="00852142">
      <w:pPr>
        <w:pStyle w:val="Caption"/>
        <w:rPr>
          <w:lang w:val="id-ID"/>
        </w:rPr>
      </w:pPr>
      <w:bookmarkStart w:id="78" w:name="_Toc363622569"/>
      <w:bookmarkStart w:id="79" w:name="_Toc363635488"/>
      <w:r w:rsidRPr="001D7F55">
        <w:rPr>
          <w:lang w:val="id-ID"/>
        </w:rPr>
        <w:lastRenderedPageBreak/>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4</w:t>
      </w:r>
      <w:r w:rsidR="00864D26" w:rsidRPr="001D7F55">
        <w:rPr>
          <w:lang w:val="id-ID"/>
        </w:rPr>
        <w:fldChar w:fldCharType="end"/>
      </w:r>
      <w:r w:rsidRPr="001D7F55">
        <w:rPr>
          <w:lang w:val="id-ID"/>
        </w:rPr>
        <w:t xml:space="preserve"> Fungsi Transformasi untuk Mengubah Genotip Menjadi Fitur.</w:t>
      </w:r>
      <w:bookmarkEnd w:id="78"/>
      <w:bookmarkEnd w:id="79"/>
    </w:p>
    <w:p w14:paraId="00E6B212" w14:textId="774C20A8" w:rsidR="0083762F" w:rsidRPr="001D7F55" w:rsidRDefault="0083762F" w:rsidP="00292BD4">
      <w:pPr>
        <w:pStyle w:val="Heading3"/>
      </w:pPr>
      <w:bookmarkStart w:id="80" w:name="_Toc363635440"/>
      <w:r w:rsidRPr="001D7F55">
        <w:t>Normalisasi Proyeksi Data</w:t>
      </w:r>
      <w:bookmarkEnd w:id="80"/>
    </w:p>
    <w:p w14:paraId="0A0C075D" w14:textId="77777777" w:rsidR="00852142" w:rsidRPr="001D7F55" w:rsidRDefault="00852142" w:rsidP="00C87AD2">
      <w:pPr>
        <w:pStyle w:val="IsiParagraf"/>
        <w:rPr>
          <w:lang w:val="id-ID"/>
        </w:rPr>
      </w:pPr>
      <w:r w:rsidRPr="001D7F55">
        <w:rPr>
          <w:lang w:val="id-ID"/>
        </w:rPr>
        <w:t>Fitur yang telah di-</w:t>
      </w:r>
      <w:r w:rsidRPr="001D7F55">
        <w:rPr>
          <w:i/>
          <w:lang w:val="id-ID"/>
        </w:rPr>
        <w:t>generate</w:t>
      </w:r>
      <w:r w:rsidRPr="001D7F55">
        <w:rPr>
          <w:lang w:val="id-ID"/>
        </w:rPr>
        <w:t xml:space="preserve"> pada subbab sebelumnya, selanjutnya digunakan untuk memproyeksikan data original. Proses ini didefinisikan dalam fungsi get_projection.</w:t>
      </w:r>
    </w:p>
    <w:p w14:paraId="0A8324AC" w14:textId="77777777" w:rsidR="00852142" w:rsidRPr="001D7F55" w:rsidRDefault="00852142" w:rsidP="00C87AD2">
      <w:pPr>
        <w:pStyle w:val="IsiParagraf"/>
        <w:rPr>
          <w:lang w:val="id-ID"/>
        </w:rPr>
      </w:pPr>
      <w:r w:rsidRPr="001D7F55">
        <w:rPr>
          <w:lang w:val="id-ID"/>
        </w:rPr>
        <w:t>Untuk setiap record data yang ada, dilakukan proses evaluasi (didefinisikan pada utils.execute). Proses ini akan mengembalikan sebuah tupple yang berisi angka hasil evaluasi dan status error. Jika status error bernilai benar, maka ada kemungkinan bahwa hasil evaluasi tidak berupa angka (</w:t>
      </w:r>
      <w:r w:rsidRPr="001D7F55">
        <w:rPr>
          <w:i/>
          <w:lang w:val="id-ID"/>
        </w:rPr>
        <w:t>Nan</w:t>
      </w:r>
      <w:r w:rsidRPr="001D7F55">
        <w:rPr>
          <w:lang w:val="id-ID"/>
        </w:rPr>
        <w:t xml:space="preserve"> atau </w:t>
      </w:r>
      <w:r w:rsidRPr="001D7F55">
        <w:rPr>
          <w:i/>
          <w:lang w:val="id-ID"/>
        </w:rPr>
        <w:t>None</w:t>
      </w:r>
      <w:r w:rsidRPr="001D7F55">
        <w:rPr>
          <w:lang w:val="id-ID"/>
        </w:rPr>
        <w:t>). Untuk meminimalisasi error hasil proyeksi, maka jika terjadi error, hasil evaluasi akan diasumsikan sebagai -1.</w:t>
      </w:r>
    </w:p>
    <w:p w14:paraId="6422A290" w14:textId="77777777" w:rsidR="00852142" w:rsidRPr="001D7F55" w:rsidRDefault="00852142" w:rsidP="00C87AD2">
      <w:pPr>
        <w:pStyle w:val="IsiParagraf"/>
        <w:rPr>
          <w:lang w:val="id-ID"/>
        </w:rPr>
      </w:pPr>
      <w:r w:rsidRPr="001D7F55">
        <w:rPr>
          <w:lang w:val="id-ID"/>
        </w:rPr>
        <w:t xml:space="preserve">Selanjutnya, untuk semua data yang berhasil dievaluasi (tidak memunculkan error) akan dilakukan proses normalisasi. Proses normalisasi ini bertujuan untuk mengubah nilai minimum menjadi 0 dan nilai maksimum menjadi 1. Proses normalisasi ini bertujuan untuk memastikan bahwa setiap fitur memiliki </w:t>
      </w:r>
      <w:r w:rsidRPr="001D7F55">
        <w:rPr>
          <w:i/>
          <w:lang w:val="id-ID"/>
        </w:rPr>
        <w:t>range</w:t>
      </w:r>
      <w:r w:rsidRPr="001D7F55">
        <w:rPr>
          <w:lang w:val="id-ID"/>
        </w:rPr>
        <w:t xml:space="preserve"> yang sama atau hampir sama.</w:t>
      </w:r>
    </w:p>
    <w:p w14:paraId="1FC3647A" w14:textId="77777777" w:rsidR="00852142" w:rsidRPr="001D7F55" w:rsidRDefault="00852142" w:rsidP="00C87AD2">
      <w:pPr>
        <w:pStyle w:val="IsiParagraf"/>
        <w:rPr>
          <w:lang w:val="id-ID"/>
        </w:rPr>
      </w:pPr>
      <w:r w:rsidRPr="001D7F55">
        <w:rPr>
          <w:lang w:val="id-ID"/>
        </w:rPr>
        <w:t xml:space="preserve">Hasil proyeksi data direpresentasikan dalam bentuk </w:t>
      </w:r>
      <w:r w:rsidRPr="001D7F55">
        <w:rPr>
          <w:i/>
          <w:lang w:val="id-ID"/>
        </w:rPr>
        <w:t>dictionary</w:t>
      </w:r>
      <w:r w:rsidRPr="001D7F55">
        <w:rPr>
          <w:lang w:val="id-ID"/>
        </w:rPr>
        <w:t xml:space="preserve"> dengan kelas sebagai </w:t>
      </w:r>
      <w:r w:rsidRPr="001D7F55">
        <w:rPr>
          <w:i/>
          <w:lang w:val="id-ID"/>
        </w:rPr>
        <w:t>key</w:t>
      </w:r>
      <w:r w:rsidRPr="001D7F55">
        <w:rPr>
          <w:lang w:val="id-ID"/>
        </w:rPr>
        <w:t xml:space="preserve">, dan list hasil proyeksi kelas tersebut sebagai </w:t>
      </w:r>
      <w:r w:rsidRPr="001D7F55">
        <w:rPr>
          <w:i/>
          <w:lang w:val="id-ID"/>
        </w:rPr>
        <w:t>value</w:t>
      </w:r>
      <w:r w:rsidRPr="001D7F55">
        <w:rPr>
          <w:lang w:val="id-ID"/>
        </w:rPr>
        <w:t>.</w:t>
      </w:r>
    </w:p>
    <w:tbl>
      <w:tblPr>
        <w:tblW w:w="7830" w:type="dxa"/>
        <w:tblInd w:w="3" w:type="dxa"/>
        <w:tblLayout w:type="fixed"/>
        <w:tblCellMar>
          <w:left w:w="0" w:type="dxa"/>
          <w:right w:w="0" w:type="dxa"/>
        </w:tblCellMar>
        <w:tblLook w:val="0000" w:firstRow="0" w:lastRow="0" w:firstColumn="0" w:lastColumn="0" w:noHBand="0" w:noVBand="0"/>
      </w:tblPr>
      <w:tblGrid>
        <w:gridCol w:w="580"/>
        <w:gridCol w:w="7250"/>
      </w:tblGrid>
      <w:tr w:rsidR="00D877E1" w:rsidRPr="001D7F55" w14:paraId="5C6FE222" w14:textId="77777777" w:rsidTr="000E42A3">
        <w:tc>
          <w:tcPr>
            <w:tcW w:w="580" w:type="dxa"/>
            <w:tcBorders>
              <w:top w:val="single" w:sz="2" w:space="0" w:color="000000"/>
              <w:left w:val="single" w:sz="2" w:space="0" w:color="000000"/>
              <w:bottom w:val="single" w:sz="2" w:space="0" w:color="000000"/>
              <w:right w:val="nil"/>
            </w:tcBorders>
          </w:tcPr>
          <w:p w14:paraId="332A116C"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cs/>
                <w:lang w:eastAsia="zh-CN" w:bidi="hi-IN"/>
                <w14:ligatures w14:val="standard"/>
              </w:rPr>
            </w:pPr>
            <w:r w:rsidRPr="001D7F55">
              <w:rPr>
                <w:rFonts w:ascii="Courier New" w:eastAsia="Times New Roman" w:hAnsi="DejaVu Sans" w:cs="Courier New"/>
                <w:b/>
                <w:bCs/>
                <w:kern w:val="1"/>
                <w:sz w:val="18"/>
                <w:szCs w:val="18"/>
                <w:cs/>
                <w:lang w:eastAsia="zh-CN" w:bidi="hi-IN"/>
                <w14:ligatures w14:val="standard"/>
              </w:rPr>
              <w:t>1.</w:t>
            </w:r>
          </w:p>
          <w:p w14:paraId="65F84851" w14:textId="77777777" w:rsidR="00D877E1" w:rsidRPr="001D7F55"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6FEB1806"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w:t>
            </w:r>
          </w:p>
          <w:p w14:paraId="29059C70"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w:t>
            </w:r>
          </w:p>
          <w:p w14:paraId="574F2AB6"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w:t>
            </w:r>
          </w:p>
          <w:p w14:paraId="13266089" w14:textId="77777777" w:rsidR="00D877E1" w:rsidRPr="001D7F55"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w:t>
            </w:r>
          </w:p>
          <w:p w14:paraId="79A2CB42" w14:textId="77777777" w:rsidR="0001326F" w:rsidRPr="001D7F55"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64DA7B50" w14:textId="178D1685" w:rsidR="00D877E1" w:rsidRPr="001D7F55"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6.</w:t>
            </w:r>
          </w:p>
          <w:p w14:paraId="2CB99989"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7.</w:t>
            </w:r>
          </w:p>
          <w:p w14:paraId="6743DEB4"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8.</w:t>
            </w:r>
          </w:p>
          <w:p w14:paraId="31C3999A"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9.</w:t>
            </w:r>
          </w:p>
          <w:p w14:paraId="37E8663D"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10.</w:t>
            </w:r>
          </w:p>
          <w:p w14:paraId="69A6FBF6"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11.</w:t>
            </w:r>
          </w:p>
          <w:p w14:paraId="461D0959"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12.</w:t>
            </w:r>
          </w:p>
          <w:p w14:paraId="62FC7445"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13.</w:t>
            </w:r>
          </w:p>
          <w:p w14:paraId="0A056C36"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14.</w:t>
            </w:r>
          </w:p>
          <w:p w14:paraId="0D1511BC"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lastRenderedPageBreak/>
              <w:t>15.</w:t>
            </w:r>
          </w:p>
          <w:p w14:paraId="7C562306"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16.</w:t>
            </w:r>
          </w:p>
          <w:p w14:paraId="0F8A9332"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17.</w:t>
            </w:r>
          </w:p>
          <w:p w14:paraId="523D9BF0"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18.</w:t>
            </w:r>
          </w:p>
          <w:p w14:paraId="20941790"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19.</w:t>
            </w:r>
          </w:p>
          <w:p w14:paraId="6C58ACD4"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20.</w:t>
            </w:r>
          </w:p>
          <w:p w14:paraId="20EB1FBA"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21.</w:t>
            </w:r>
          </w:p>
          <w:p w14:paraId="772CECD2"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22.</w:t>
            </w:r>
          </w:p>
          <w:p w14:paraId="118634B8"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23.</w:t>
            </w:r>
          </w:p>
          <w:p w14:paraId="64A1370E"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24.</w:t>
            </w:r>
          </w:p>
          <w:p w14:paraId="17CA077A"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25.</w:t>
            </w:r>
          </w:p>
          <w:p w14:paraId="3C8DA2AB"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26.</w:t>
            </w:r>
          </w:p>
          <w:p w14:paraId="20A661AD"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27.</w:t>
            </w:r>
          </w:p>
          <w:p w14:paraId="29FDDE60"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28.</w:t>
            </w:r>
          </w:p>
          <w:p w14:paraId="0B48C904"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29.</w:t>
            </w:r>
          </w:p>
          <w:p w14:paraId="39BD25CC" w14:textId="1AA5A5CA" w:rsidR="0001326F"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30.</w:t>
            </w:r>
          </w:p>
          <w:p w14:paraId="7AA0C90F" w14:textId="77777777" w:rsidR="00D877E1" w:rsidRPr="001D7F55"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31.</w:t>
            </w:r>
          </w:p>
          <w:p w14:paraId="5FD5F612" w14:textId="77777777" w:rsidR="0001326F" w:rsidRPr="001D7F55"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22EC8E8A" w14:textId="285FE56B" w:rsidR="00D877E1" w:rsidRPr="001D7F55"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32.</w:t>
            </w:r>
          </w:p>
          <w:p w14:paraId="68250FCF"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33.</w:t>
            </w:r>
          </w:p>
          <w:p w14:paraId="149A2C51" w14:textId="6B20C2D4" w:rsidR="0001326F"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34.</w:t>
            </w:r>
          </w:p>
          <w:p w14:paraId="62DF1FD2" w14:textId="2E4DF984" w:rsidR="0001326F" w:rsidRPr="001D7F55"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35.</w:t>
            </w:r>
          </w:p>
          <w:p w14:paraId="4F352324" w14:textId="77777777" w:rsidR="00D877E1" w:rsidRPr="001D7F55"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36.</w:t>
            </w:r>
          </w:p>
          <w:p w14:paraId="7DF9BDF2" w14:textId="77777777" w:rsidR="0001326F" w:rsidRPr="001D7F55" w:rsidRDefault="0001326F"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p>
          <w:p w14:paraId="2E7A2B35" w14:textId="24D4AF35" w:rsidR="00D877E1" w:rsidRPr="001D7F55"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37.</w:t>
            </w:r>
          </w:p>
          <w:p w14:paraId="1FD8685F"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38.</w:t>
            </w:r>
          </w:p>
          <w:p w14:paraId="4C28CF5D" w14:textId="77777777" w:rsidR="00D877E1" w:rsidRPr="001D7F55"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39.</w:t>
            </w:r>
          </w:p>
          <w:p w14:paraId="3C1F4B00" w14:textId="77777777" w:rsidR="0001326F" w:rsidRPr="001D7F55" w:rsidRDefault="0001326F"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p>
          <w:p w14:paraId="54A80E3B"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40.</w:t>
            </w:r>
          </w:p>
          <w:p w14:paraId="4E36D968"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41.</w:t>
            </w:r>
          </w:p>
          <w:p w14:paraId="22A7C9F5" w14:textId="70F8E074" w:rsidR="0001326F"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42.</w:t>
            </w:r>
          </w:p>
          <w:p w14:paraId="79BFCA5F"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43.</w:t>
            </w:r>
          </w:p>
          <w:p w14:paraId="4DC3A109"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44.</w:t>
            </w:r>
          </w:p>
          <w:p w14:paraId="16C7ADD1" w14:textId="07FB5FF1" w:rsidR="0001326F"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45.</w:t>
            </w:r>
          </w:p>
          <w:p w14:paraId="7A110375" w14:textId="0D0959A8" w:rsidR="00D877E1" w:rsidRPr="001D7F55" w:rsidRDefault="00D877E1" w:rsidP="0001326F">
            <w:pPr>
              <w:widowControl w:val="0"/>
              <w:suppressLineNumbers/>
              <w:autoSpaceDE w:val="0"/>
              <w:autoSpaceDN w:val="0"/>
              <w:adjustRightInd w:val="0"/>
              <w:spacing w:after="0"/>
              <w:jc w:val="both"/>
              <w:rPr>
                <w:rFonts w:ascii="Courier New" w:eastAsia="Times New Roman" w:hAnsi="DejaVu Sans"/>
                <w:b/>
                <w:kern w:val="1"/>
                <w:sz w:val="18"/>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46.</w:t>
            </w:r>
          </w:p>
          <w:p w14:paraId="79BE9789"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47.</w:t>
            </w:r>
          </w:p>
          <w:p w14:paraId="1FC86286"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48.</w:t>
            </w:r>
          </w:p>
          <w:p w14:paraId="65787CFA"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49.</w:t>
            </w:r>
          </w:p>
          <w:p w14:paraId="5A5F7BE7"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50.</w:t>
            </w:r>
          </w:p>
          <w:p w14:paraId="1C213B24"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51.</w:t>
            </w:r>
          </w:p>
          <w:p w14:paraId="41E68EF9"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52.</w:t>
            </w:r>
          </w:p>
          <w:p w14:paraId="4507B774"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53.</w:t>
            </w:r>
          </w:p>
          <w:p w14:paraId="5415C48A"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54.</w:t>
            </w:r>
          </w:p>
          <w:p w14:paraId="6221D572"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55.</w:t>
            </w:r>
          </w:p>
          <w:p w14:paraId="47066528"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56.</w:t>
            </w:r>
          </w:p>
          <w:p w14:paraId="5B639B34"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57.</w:t>
            </w:r>
          </w:p>
          <w:p w14:paraId="1745F468" w14:textId="77777777" w:rsidR="00D877E1" w:rsidRPr="001D7F55" w:rsidRDefault="00D877E1" w:rsidP="0001326F">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58.</w:t>
            </w:r>
          </w:p>
          <w:p w14:paraId="71BDFD70" w14:textId="77777777" w:rsidR="00D877E1" w:rsidRPr="001D7F55" w:rsidRDefault="00D877E1" w:rsidP="00D877E1">
            <w:pPr>
              <w:widowControl w:val="0"/>
              <w:suppressLineNumbers/>
              <w:autoSpaceDE w:val="0"/>
              <w:autoSpaceDN w:val="0"/>
              <w:adjustRightInd w:val="0"/>
              <w:spacing w:after="0"/>
              <w:jc w:val="both"/>
              <w:rPr>
                <w:rFonts w:eastAsia="Times New Roman" w:hAnsi="DejaVu Sans"/>
                <w:kern w:val="1"/>
                <w:szCs w:val="24"/>
                <w:lang w:eastAsia="zh-CN" w:bidi="hi-IN"/>
                <w14:ligatures w14:val="standard"/>
              </w:rPr>
            </w:pPr>
            <w:r w:rsidRPr="001D7F55">
              <w:rPr>
                <w:rFonts w:ascii="Courier New" w:eastAsia="Times New Roman" w:hAnsi="DejaVu Sans"/>
                <w:b/>
                <w:kern w:val="1"/>
                <w:sz w:val="18"/>
                <w:szCs w:val="24"/>
                <w:lang w:eastAsia="zh-CN" w:bidi="hi-IN"/>
                <w14:ligatures w14:val="standard"/>
              </w:rPr>
              <w:t>59.</w:t>
            </w:r>
          </w:p>
        </w:tc>
        <w:tc>
          <w:tcPr>
            <w:tcW w:w="7250" w:type="dxa"/>
            <w:tcBorders>
              <w:top w:val="single" w:sz="2" w:space="0" w:color="000000"/>
              <w:left w:val="single" w:sz="2" w:space="0" w:color="000000"/>
              <w:bottom w:val="single" w:sz="2" w:space="0" w:color="000000"/>
              <w:right w:val="single" w:sz="2" w:space="0" w:color="000000"/>
            </w:tcBorders>
          </w:tcPr>
          <w:p w14:paraId="0B90F33F" w14:textId="77777777" w:rsidR="0001326F" w:rsidRPr="001D7F55" w:rsidRDefault="00D877E1" w:rsidP="0001326F">
            <w:pPr>
              <w:autoSpaceDE w:val="0"/>
              <w:autoSpaceDN w:val="0"/>
              <w:adjustRightInd w:val="0"/>
              <w:spacing w:after="0"/>
              <w:rPr>
                <w:rFonts w:ascii="Courier New" w:eastAsia="Times New Roman" w:hAnsi="Calibri"/>
                <w:b/>
                <w:sz w:val="18"/>
                <w:szCs w:val="24"/>
                <w:lang/>
                <w14:ligatures w14:val="standard"/>
              </w:rPr>
            </w:pPr>
            <w:r w:rsidRPr="001D7F55">
              <w:rPr>
                <w:rFonts w:ascii="Courier New" w:eastAsia="Times New Roman" w:hAnsi="Calibri"/>
                <w:b/>
                <w:sz w:val="18"/>
                <w:szCs w:val="24"/>
                <w:lang/>
                <w14:ligatures w14:val="standard"/>
              </w:rPr>
              <w:lastRenderedPageBreak/>
              <w:t xml:space="preserve">def get_projection(new_feature, old_features, all_data, </w:t>
            </w:r>
          </w:p>
          <w:p w14:paraId="20B0B2B7" w14:textId="52D07866"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used_data = None, used_target = None): </w:t>
            </w:r>
          </w:p>
          <w:p w14:paraId="35C4E814"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used_projection, all_result, all_error = [], [], [] </w:t>
            </w:r>
          </w:p>
          <w:p w14:paraId="5E0819AF"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xml:space="preserve"># get all result </w:t>
            </w:r>
          </w:p>
          <w:p w14:paraId="77CE4748"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for data in all_data: </w:t>
            </w:r>
          </w:p>
          <w:p w14:paraId="17B610A7" w14:textId="77777777" w:rsidR="0001326F" w:rsidRPr="001D7F55" w:rsidRDefault="00D877E1" w:rsidP="0001326F">
            <w:pPr>
              <w:autoSpaceDE w:val="0"/>
              <w:autoSpaceDN w:val="0"/>
              <w:adjustRightInd w:val="0"/>
              <w:spacing w:after="0"/>
              <w:rPr>
                <w:rFonts w:ascii="Courier New" w:eastAsia="Times New Roman" w:hAnsi="Calibri"/>
                <w:b/>
                <w:sz w:val="18"/>
                <w:szCs w:val="24"/>
                <w:lang/>
                <w14:ligatures w14:val="standard"/>
              </w:rPr>
            </w:pPr>
            <w:r w:rsidRPr="001D7F55">
              <w:rPr>
                <w:rFonts w:ascii="Courier New" w:eastAsia="Times New Roman" w:hAnsi="Calibri"/>
                <w:b/>
                <w:sz w:val="18"/>
                <w:szCs w:val="24"/>
                <w:lang/>
                <w14:ligatures w14:val="standard"/>
              </w:rPr>
              <w:t xml:space="preserve">        result, error = utils.execute(new_feature, data, </w:t>
            </w:r>
          </w:p>
          <w:p w14:paraId="3F9186E6" w14:textId="3EA99A4B"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old_features) </w:t>
            </w:r>
          </w:p>
          <w:p w14:paraId="4CF0F50E"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all_error.append(error) </w:t>
            </w:r>
          </w:p>
          <w:p w14:paraId="52F5E936"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error: </w:t>
            </w:r>
          </w:p>
          <w:p w14:paraId="3F008F43"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all_result.append(None) </w:t>
            </w:r>
          </w:p>
          <w:p w14:paraId="1384E498"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else: </w:t>
            </w:r>
          </w:p>
          <w:p w14:paraId="6C425A3B"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all_result.append(result) </w:t>
            </w:r>
          </w:p>
          <w:p w14:paraId="488C806B"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all_is_none = True </w:t>
            </w:r>
          </w:p>
          <w:p w14:paraId="512773CB"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for i in all_result: </w:t>
            </w:r>
          </w:p>
          <w:p w14:paraId="7192144D"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i is not None: </w:t>
            </w:r>
          </w:p>
          <w:p w14:paraId="0C21BAD9"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all_is_none = False </w:t>
            </w:r>
          </w:p>
          <w:p w14:paraId="0509C777"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lastRenderedPageBreak/>
              <w:t xml:space="preserve">            break </w:t>
            </w:r>
          </w:p>
          <w:p w14:paraId="6335CF49"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all_is_none: </w:t>
            </w:r>
          </w:p>
          <w:p w14:paraId="225E000F"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min_result = 0 </w:t>
            </w:r>
          </w:p>
          <w:p w14:paraId="0B34FF71"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max_result = 1 </w:t>
            </w:r>
          </w:p>
          <w:p w14:paraId="0B384A2D"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else: </w:t>
            </w:r>
          </w:p>
          <w:p w14:paraId="098255B3"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min_result = min(x for x in all_result if x is not None) </w:t>
            </w:r>
          </w:p>
          <w:p w14:paraId="681E7417"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max_result = max(x for x in all_result if x is not None) </w:t>
            </w:r>
          </w:p>
          <w:p w14:paraId="73587BCE"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max_result-min_result&gt;0: </w:t>
            </w:r>
          </w:p>
          <w:p w14:paraId="24928BCB"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result_range = max_result-min_result </w:t>
            </w:r>
          </w:p>
          <w:p w14:paraId="2509AB43"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else: </w:t>
            </w:r>
          </w:p>
          <w:p w14:paraId="7EFBEBDF"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result_range = LIMIT_ZERO </w:t>
            </w:r>
          </w:p>
          <w:p w14:paraId="2194D59B"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used_data is None: </w:t>
            </w:r>
            <w:r w:rsidRPr="001D7F55">
              <w:rPr>
                <w:rFonts w:ascii="Courier New" w:eastAsia="Times New Roman" w:hAnsi="Calibri"/>
                <w:sz w:val="18"/>
                <w:szCs w:val="24"/>
                <w:lang/>
                <w14:ligatures w14:val="standard"/>
              </w:rPr>
              <w:t># include all data</w:t>
            </w:r>
            <w:r w:rsidRPr="001D7F55">
              <w:rPr>
                <w:rFonts w:ascii="Courier New" w:eastAsia="Times New Roman" w:hAnsi="Calibri"/>
                <w:b/>
                <w:sz w:val="18"/>
                <w:szCs w:val="24"/>
                <w:lang/>
                <w14:ligatures w14:val="standard"/>
              </w:rPr>
              <w:t xml:space="preserve"> </w:t>
            </w:r>
          </w:p>
          <w:p w14:paraId="65D35E11"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for i in xrange(len(all_result)): </w:t>
            </w:r>
          </w:p>
          <w:p w14:paraId="78CCAC4E"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all_error[i]: </w:t>
            </w:r>
          </w:p>
          <w:p w14:paraId="5EFB2F62"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all_result[i] = -1 </w:t>
            </w:r>
          </w:p>
          <w:p w14:paraId="6555B6F7"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else: </w:t>
            </w:r>
          </w:p>
          <w:p w14:paraId="2A19EF54" w14:textId="77777777" w:rsidR="0001326F" w:rsidRPr="001D7F55" w:rsidRDefault="00D877E1" w:rsidP="0001326F">
            <w:pPr>
              <w:autoSpaceDE w:val="0"/>
              <w:autoSpaceDN w:val="0"/>
              <w:adjustRightInd w:val="0"/>
              <w:spacing w:after="0"/>
              <w:rPr>
                <w:rFonts w:ascii="Courier New" w:eastAsia="Times New Roman" w:hAnsi="Calibri"/>
                <w:b/>
                <w:sz w:val="18"/>
                <w:szCs w:val="24"/>
                <w:lang/>
                <w14:ligatures w14:val="standard"/>
              </w:rPr>
            </w:pPr>
            <w:r w:rsidRPr="001D7F55">
              <w:rPr>
                <w:rFonts w:ascii="Courier New" w:eastAsia="Times New Roman" w:hAnsi="Calibri"/>
                <w:b/>
                <w:sz w:val="18"/>
                <w:szCs w:val="24"/>
                <w:lang/>
                <w14:ligatures w14:val="standard"/>
              </w:rPr>
              <w:t xml:space="preserve">                all_result[i] = (all_result[i]-min_result)</w:t>
            </w:r>
          </w:p>
          <w:p w14:paraId="2458FEF1" w14:textId="3FFF21B6"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/result_range </w:t>
            </w:r>
          </w:p>
          <w:p w14:paraId="05393BE5"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used_projection = all_result </w:t>
            </w:r>
          </w:p>
          <w:p w14:paraId="7FBB7995"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else: </w:t>
            </w:r>
          </w:p>
          <w:p w14:paraId="56344E93"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used_result = [] </w:t>
            </w:r>
          </w:p>
          <w:p w14:paraId="2FB74A93"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for i in xrange(len(used_data)): </w:t>
            </w:r>
          </w:p>
          <w:p w14:paraId="0E5237A8" w14:textId="77777777" w:rsidR="0001326F" w:rsidRPr="001D7F55" w:rsidRDefault="00D877E1" w:rsidP="0001326F">
            <w:pPr>
              <w:autoSpaceDE w:val="0"/>
              <w:autoSpaceDN w:val="0"/>
              <w:adjustRightInd w:val="0"/>
              <w:spacing w:after="0"/>
              <w:rPr>
                <w:rFonts w:ascii="Courier New" w:eastAsia="Times New Roman" w:hAnsi="Calibri"/>
                <w:b/>
                <w:sz w:val="18"/>
                <w:szCs w:val="24"/>
                <w:lang/>
                <w14:ligatures w14:val="standard"/>
              </w:rPr>
            </w:pPr>
            <w:r w:rsidRPr="001D7F55">
              <w:rPr>
                <w:rFonts w:ascii="Courier New" w:eastAsia="Times New Roman" w:hAnsi="Calibri"/>
                <w:b/>
                <w:sz w:val="18"/>
                <w:szCs w:val="24"/>
                <w:lang/>
                <w14:ligatures w14:val="standard"/>
              </w:rPr>
              <w:t xml:space="preserve">            result, error = utils.execute(new_feature, </w:t>
            </w:r>
          </w:p>
          <w:p w14:paraId="25B4B5D5" w14:textId="032DF2BD"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used_data[i], old_features) </w:t>
            </w:r>
          </w:p>
          <w:p w14:paraId="20B06A59"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error: </w:t>
            </w:r>
          </w:p>
          <w:p w14:paraId="2AEC9420"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used_result.append(-1) </w:t>
            </w:r>
          </w:p>
          <w:p w14:paraId="50FB6784"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else: </w:t>
            </w:r>
          </w:p>
          <w:p w14:paraId="14C5F3CF" w14:textId="77777777" w:rsidR="0001326F" w:rsidRPr="001D7F55" w:rsidRDefault="00D877E1" w:rsidP="0001326F">
            <w:pPr>
              <w:autoSpaceDE w:val="0"/>
              <w:autoSpaceDN w:val="0"/>
              <w:adjustRightInd w:val="0"/>
              <w:spacing w:after="0"/>
              <w:rPr>
                <w:rFonts w:ascii="Courier New" w:eastAsia="Times New Roman" w:hAnsi="Calibri"/>
                <w:b/>
                <w:sz w:val="18"/>
                <w:szCs w:val="24"/>
                <w:lang/>
                <w14:ligatures w14:val="standard"/>
              </w:rPr>
            </w:pPr>
            <w:r w:rsidRPr="001D7F55">
              <w:rPr>
                <w:rFonts w:ascii="Courier New" w:eastAsia="Times New Roman" w:hAnsi="Calibri"/>
                <w:b/>
                <w:sz w:val="18"/>
                <w:szCs w:val="24"/>
                <w:lang/>
                <w14:ligatures w14:val="standard"/>
              </w:rPr>
              <w:t xml:space="preserve">                used_result.append((result-min_result)</w:t>
            </w:r>
          </w:p>
          <w:p w14:paraId="57BF0F43" w14:textId="09271A0E"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/result_range) </w:t>
            </w:r>
          </w:p>
          <w:p w14:paraId="57B97526"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used_projection = used_result    </w:t>
            </w:r>
          </w:p>
          <w:p w14:paraId="00D01DA8"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w:t>
            </w:r>
            <w:r w:rsidRPr="001D7F55">
              <w:rPr>
                <w:rFonts w:ascii="Courier New" w:eastAsia="Times New Roman" w:hAnsi="Calibri"/>
                <w:sz w:val="18"/>
                <w:szCs w:val="24"/>
                <w:lang/>
                <w14:ligatures w14:val="standard"/>
              </w:rPr>
              <w:t># pastikan isi projection hanya berupa angka (int atau float)</w:t>
            </w:r>
            <w:r w:rsidRPr="001D7F55">
              <w:rPr>
                <w:rFonts w:ascii="Courier New" w:eastAsia="Times New Roman" w:hAnsi="Calibri"/>
                <w:b/>
                <w:sz w:val="18"/>
                <w:szCs w:val="24"/>
                <w:lang/>
                <w14:ligatures w14:val="standard"/>
              </w:rPr>
              <w:t xml:space="preserve"> </w:t>
            </w:r>
          </w:p>
          <w:p w14:paraId="4B0E6A42"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for i in xrange(len(used_projection)): </w:t>
            </w:r>
          </w:p>
          <w:p w14:paraId="030F309C"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value = used_projection[i] </w:t>
            </w:r>
          </w:p>
          <w:p w14:paraId="19FB7ADF" w14:textId="77777777" w:rsidR="0001326F" w:rsidRPr="001D7F55" w:rsidRDefault="00D877E1" w:rsidP="0001326F">
            <w:pPr>
              <w:autoSpaceDE w:val="0"/>
              <w:autoSpaceDN w:val="0"/>
              <w:adjustRightInd w:val="0"/>
              <w:spacing w:after="0"/>
              <w:rPr>
                <w:rFonts w:ascii="Courier New" w:eastAsia="Times New Roman" w:hAnsi="Calibri"/>
                <w:b/>
                <w:sz w:val="18"/>
                <w:szCs w:val="24"/>
                <w:lang/>
                <w14:ligatures w14:val="standard"/>
              </w:rPr>
            </w:pPr>
            <w:r w:rsidRPr="001D7F55">
              <w:rPr>
                <w:rFonts w:ascii="Courier New" w:eastAsia="Times New Roman" w:hAnsi="Calibri"/>
                <w:b/>
                <w:sz w:val="18"/>
                <w:szCs w:val="24"/>
                <w:lang/>
                <w14:ligatures w14:val="standard"/>
              </w:rPr>
              <w:t xml:space="preserve">        if (not isinstance(value,float)) and </w:t>
            </w:r>
          </w:p>
          <w:p w14:paraId="78C88C50" w14:textId="5FA57FB2"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(not isinstance(value,int)): </w:t>
            </w:r>
          </w:p>
          <w:p w14:paraId="40BBC962"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value = -1 </w:t>
            </w:r>
          </w:p>
          <w:p w14:paraId="7F2989CB"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math.isnan(value): </w:t>
            </w:r>
          </w:p>
          <w:p w14:paraId="77981EBD"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value = -1 </w:t>
            </w:r>
          </w:p>
          <w:p w14:paraId="21E02B61"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used_projection[i] = round(value,2)    </w:t>
            </w:r>
          </w:p>
          <w:p w14:paraId="2FECDF50"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used_target is None: </w:t>
            </w:r>
          </w:p>
          <w:p w14:paraId="2D3FC6F2"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return used_projection    </w:t>
            </w:r>
          </w:p>
          <w:p w14:paraId="02C00550"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group_projection = {} </w:t>
            </w:r>
          </w:p>
          <w:p w14:paraId="1B9887E9"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for i in xrange(len(used_projection)): </w:t>
            </w:r>
          </w:p>
          <w:p w14:paraId="45A2B1D0"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group = used_target[i] </w:t>
            </w:r>
          </w:p>
          <w:p w14:paraId="0D8C63F0"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if not group in group_projection: </w:t>
            </w:r>
          </w:p>
          <w:p w14:paraId="5DE2ACD3"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group_projection[group]=[] </w:t>
            </w:r>
          </w:p>
          <w:p w14:paraId="5C0D1529" w14:textId="77777777" w:rsidR="00D877E1" w:rsidRPr="001D7F55" w:rsidRDefault="00D877E1" w:rsidP="0001326F">
            <w:pPr>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group_projection[group].append(used_projection[i]) </w:t>
            </w:r>
          </w:p>
          <w:p w14:paraId="7CF19F0E" w14:textId="77777777" w:rsidR="00D877E1" w:rsidRPr="001D7F55" w:rsidRDefault="00D877E1" w:rsidP="0001326F">
            <w:pPr>
              <w:keepNext/>
              <w:autoSpaceDE w:val="0"/>
              <w:autoSpaceDN w:val="0"/>
              <w:adjustRightInd w:val="0"/>
              <w:spacing w:after="0"/>
              <w:rPr>
                <w:rFonts w:eastAsia="Times New Roman" w:hAnsi="Calibri"/>
                <w:szCs w:val="24"/>
                <w14:ligatures w14:val="standard"/>
              </w:rPr>
            </w:pPr>
            <w:r w:rsidRPr="001D7F55">
              <w:rPr>
                <w:rFonts w:ascii="Courier New" w:eastAsia="Times New Roman" w:hAnsi="Calibri"/>
                <w:b/>
                <w:sz w:val="18"/>
                <w:szCs w:val="24"/>
                <w:lang/>
                <w14:ligatures w14:val="standard"/>
              </w:rPr>
              <w:t xml:space="preserve">    return group_projection</w:t>
            </w:r>
          </w:p>
        </w:tc>
      </w:tr>
    </w:tbl>
    <w:p w14:paraId="7575430B" w14:textId="349055CF" w:rsidR="00852142" w:rsidRPr="001D7F55" w:rsidRDefault="0001326F" w:rsidP="000E42A3">
      <w:pPr>
        <w:pStyle w:val="Caption"/>
        <w:rPr>
          <w:lang w:val="id-ID"/>
        </w:rPr>
      </w:pPr>
      <w:bookmarkStart w:id="81" w:name="_Toc363622570"/>
      <w:bookmarkStart w:id="82" w:name="_Toc363635489"/>
      <w:r w:rsidRPr="001D7F55">
        <w:rPr>
          <w:lang w:val="id-ID"/>
        </w:rPr>
        <w:lastRenderedPageBreak/>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5</w:t>
      </w:r>
      <w:r w:rsidR="00864D26" w:rsidRPr="001D7F55">
        <w:rPr>
          <w:lang w:val="id-ID"/>
        </w:rPr>
        <w:fldChar w:fldCharType="end"/>
      </w:r>
      <w:r w:rsidRPr="001D7F55">
        <w:rPr>
          <w:lang w:val="id-ID"/>
        </w:rPr>
        <w:t xml:space="preserve"> Fungsi Proyeksi dan Normalisasi Data</w:t>
      </w:r>
      <w:bookmarkEnd w:id="81"/>
      <w:bookmarkEnd w:id="82"/>
    </w:p>
    <w:p w14:paraId="2D4A0839" w14:textId="3E8DBFF9" w:rsidR="0083762F" w:rsidRPr="001D7F55" w:rsidRDefault="0083762F" w:rsidP="00292BD4">
      <w:pPr>
        <w:pStyle w:val="Heading3"/>
      </w:pPr>
      <w:bookmarkStart w:id="83" w:name="_Toc363635441"/>
      <w:r w:rsidRPr="001D7F55">
        <w:t>Pemilihan Fitur Terbaik</w:t>
      </w:r>
      <w:bookmarkEnd w:id="83"/>
    </w:p>
    <w:p w14:paraId="21F60DC6" w14:textId="77777777" w:rsidR="0001326F" w:rsidRPr="001D7F55" w:rsidRDefault="0001326F" w:rsidP="000E42A3">
      <w:pPr>
        <w:pStyle w:val="IsiParagraf"/>
        <w:rPr>
          <w:lang w:val="id-ID"/>
        </w:rPr>
      </w:pPr>
      <w:r w:rsidRPr="001D7F55">
        <w:rPr>
          <w:lang w:val="id-ID"/>
        </w:rPr>
        <w:t>Pemilihan fitur terbaik diperoleh dengan memanfaatkan lima buah metode. GE Multi dan GE Tatami merupakan metode yang diusulkan, sedangkan metode GA Select, GE Global dan GE Gavrilis digunakan sebagai pembanding.</w:t>
      </w:r>
    </w:p>
    <w:p w14:paraId="75A06750" w14:textId="25A856F5" w:rsidR="003168FF" w:rsidRPr="001D7F55" w:rsidRDefault="0001326F" w:rsidP="003168FF">
      <w:pPr>
        <w:pStyle w:val="IsiParagraf"/>
        <w:rPr>
          <w:lang w:val="id-ID"/>
        </w:rPr>
      </w:pPr>
      <w:r w:rsidRPr="001D7F55">
        <w:rPr>
          <w:lang w:val="id-ID"/>
        </w:rPr>
        <w:t xml:space="preserve">Untuk pengukuran </w:t>
      </w:r>
      <w:r w:rsidRPr="001D7F55">
        <w:rPr>
          <w:i/>
          <w:lang w:val="id-ID"/>
        </w:rPr>
        <w:t>fitness</w:t>
      </w:r>
      <w:r w:rsidRPr="001D7F55">
        <w:rPr>
          <w:lang w:val="id-ID"/>
        </w:rPr>
        <w:t xml:space="preserve"> individu, digunakan formula </w:t>
      </w:r>
      <w:r w:rsidRPr="001D7F55">
        <w:rPr>
          <w:i/>
          <w:lang w:val="id-ID"/>
        </w:rPr>
        <w:t>(true_positive</w:t>
      </w:r>
      <w:r w:rsidR="000E42A3" w:rsidRPr="001D7F55">
        <w:rPr>
          <w:i/>
          <w:lang w:val="id-ID"/>
        </w:rPr>
        <w:t xml:space="preserve"> </w:t>
      </w:r>
      <w:r w:rsidRPr="001D7F55">
        <w:rPr>
          <w:i/>
          <w:lang w:val="id-ID"/>
        </w:rPr>
        <w:t>/</w:t>
      </w:r>
      <w:r w:rsidR="000E42A3" w:rsidRPr="001D7F55">
        <w:rPr>
          <w:i/>
          <w:lang w:val="id-ID"/>
        </w:rPr>
        <w:t xml:space="preserve"> </w:t>
      </w:r>
      <w:r w:rsidRPr="001D7F55">
        <w:rPr>
          <w:i/>
          <w:lang w:val="id-ID"/>
        </w:rPr>
        <w:t>(true_positive</w:t>
      </w:r>
      <w:r w:rsidR="000E42A3" w:rsidRPr="001D7F55">
        <w:rPr>
          <w:i/>
          <w:lang w:val="id-ID"/>
        </w:rPr>
        <w:t xml:space="preserve"> </w:t>
      </w:r>
      <w:r w:rsidRPr="001D7F55">
        <w:rPr>
          <w:i/>
          <w:lang w:val="id-ID"/>
        </w:rPr>
        <w:t>+</w:t>
      </w:r>
      <w:r w:rsidR="000E42A3" w:rsidRPr="001D7F55">
        <w:rPr>
          <w:i/>
          <w:lang w:val="id-ID"/>
        </w:rPr>
        <w:t xml:space="preserve"> </w:t>
      </w:r>
      <w:r w:rsidRPr="001D7F55">
        <w:rPr>
          <w:i/>
          <w:lang w:val="id-ID"/>
        </w:rPr>
        <w:t>false_negative)</w:t>
      </w:r>
      <w:r w:rsidR="000E42A3" w:rsidRPr="001D7F55">
        <w:rPr>
          <w:i/>
          <w:lang w:val="id-ID"/>
        </w:rPr>
        <w:t xml:space="preserve"> </w:t>
      </w:r>
      <w:r w:rsidRPr="001D7F55">
        <w:rPr>
          <w:i/>
          <w:lang w:val="id-ID"/>
        </w:rPr>
        <w:t>+</w:t>
      </w:r>
      <w:r w:rsidR="000E42A3" w:rsidRPr="001D7F55">
        <w:rPr>
          <w:i/>
          <w:lang w:val="id-ID"/>
        </w:rPr>
        <w:t xml:space="preserve"> </w:t>
      </w:r>
      <w:r w:rsidRPr="001D7F55">
        <w:rPr>
          <w:i/>
          <w:lang w:val="id-ID"/>
        </w:rPr>
        <w:t xml:space="preserve"> </w:t>
      </w:r>
      <w:r w:rsidR="000E42A3" w:rsidRPr="001D7F55">
        <w:rPr>
          <w:i/>
          <w:lang w:val="id-ID"/>
        </w:rPr>
        <w:t>t</w:t>
      </w:r>
      <w:r w:rsidRPr="001D7F55">
        <w:rPr>
          <w:i/>
          <w:lang w:val="id-ID"/>
        </w:rPr>
        <w:t>rue_negative</w:t>
      </w:r>
      <w:r w:rsidR="000E42A3" w:rsidRPr="001D7F55">
        <w:rPr>
          <w:i/>
          <w:lang w:val="id-ID"/>
        </w:rPr>
        <w:t xml:space="preserve"> </w:t>
      </w:r>
      <w:r w:rsidRPr="001D7F55">
        <w:rPr>
          <w:i/>
          <w:lang w:val="id-ID"/>
        </w:rPr>
        <w:t>/</w:t>
      </w:r>
      <w:r w:rsidR="000E42A3" w:rsidRPr="001D7F55">
        <w:rPr>
          <w:i/>
          <w:lang w:val="id-ID"/>
        </w:rPr>
        <w:t xml:space="preserve"> </w:t>
      </w:r>
      <w:r w:rsidRPr="001D7F55">
        <w:rPr>
          <w:i/>
          <w:lang w:val="id-ID"/>
        </w:rPr>
        <w:t>(true_negative</w:t>
      </w:r>
      <w:r w:rsidR="000E42A3" w:rsidRPr="001D7F55">
        <w:rPr>
          <w:i/>
          <w:lang w:val="id-ID"/>
        </w:rPr>
        <w:t xml:space="preserve"> </w:t>
      </w:r>
      <w:r w:rsidRPr="001D7F55">
        <w:rPr>
          <w:i/>
          <w:lang w:val="id-ID"/>
        </w:rPr>
        <w:t>+</w:t>
      </w:r>
      <w:r w:rsidR="000E42A3" w:rsidRPr="001D7F55">
        <w:rPr>
          <w:i/>
          <w:lang w:val="id-ID"/>
        </w:rPr>
        <w:t xml:space="preserve"> </w:t>
      </w:r>
      <w:r w:rsidRPr="001D7F55">
        <w:rPr>
          <w:i/>
          <w:lang w:val="id-ID"/>
        </w:rPr>
        <w:lastRenderedPageBreak/>
        <w:t>false_positive)) – 1</w:t>
      </w:r>
      <w:r w:rsidRPr="001D7F55">
        <w:rPr>
          <w:lang w:val="id-ID"/>
        </w:rPr>
        <w:t xml:space="preserve">. </w:t>
      </w:r>
      <w:r w:rsidRPr="001D7F55">
        <w:rPr>
          <w:i/>
          <w:lang w:val="id-ID"/>
        </w:rPr>
        <w:t>True positive</w:t>
      </w:r>
      <w:r w:rsidRPr="001D7F55">
        <w:rPr>
          <w:lang w:val="id-ID"/>
        </w:rPr>
        <w:t xml:space="preserve"> adalah jumlah data yang oleh </w:t>
      </w:r>
      <w:r w:rsidRPr="001D7F55">
        <w:rPr>
          <w:i/>
          <w:lang w:val="id-ID"/>
        </w:rPr>
        <w:t>classifier</w:t>
      </w:r>
      <w:r w:rsidRPr="001D7F55">
        <w:rPr>
          <w:lang w:val="id-ID"/>
        </w:rPr>
        <w:t xml:space="preserve"> diprediksi berada di dalam kelas tertentu dan ternyata memang benar berada dalam kelas tersebut. </w:t>
      </w:r>
      <w:r w:rsidRPr="001D7F55">
        <w:rPr>
          <w:i/>
          <w:lang w:val="id-ID"/>
        </w:rPr>
        <w:t>True negative</w:t>
      </w:r>
      <w:r w:rsidRPr="001D7F55">
        <w:rPr>
          <w:lang w:val="id-ID"/>
        </w:rPr>
        <w:t xml:space="preserve"> adalah jumlah data yang oleh </w:t>
      </w:r>
      <w:r w:rsidRPr="001D7F55">
        <w:rPr>
          <w:i/>
          <w:lang w:val="id-ID"/>
        </w:rPr>
        <w:t>classifier</w:t>
      </w:r>
      <w:r w:rsidRPr="001D7F55">
        <w:rPr>
          <w:lang w:val="id-ID"/>
        </w:rPr>
        <w:t xml:space="preserve"> diprediksi tidak berada di dalam kelas tertentu dan ternyata memang benar tidak berada dalam kelas tersebut. </w:t>
      </w:r>
      <w:r w:rsidRPr="001D7F55">
        <w:rPr>
          <w:i/>
          <w:lang w:val="id-ID"/>
        </w:rPr>
        <w:t>False positive</w:t>
      </w:r>
      <w:r w:rsidRPr="001D7F55">
        <w:rPr>
          <w:lang w:val="id-ID"/>
        </w:rPr>
        <w:t xml:space="preserve"> adalah jumlah data yang oleh </w:t>
      </w:r>
      <w:r w:rsidRPr="001D7F55">
        <w:rPr>
          <w:i/>
          <w:lang w:val="id-ID"/>
        </w:rPr>
        <w:t>classifier</w:t>
      </w:r>
      <w:r w:rsidRPr="001D7F55">
        <w:rPr>
          <w:lang w:val="id-ID"/>
        </w:rPr>
        <w:t xml:space="preserve"> diprediksi berada di dalam kelas tertentu namun ternyata tidak berada dalam kelas tersebut. </w:t>
      </w:r>
      <w:r w:rsidRPr="001D7F55">
        <w:rPr>
          <w:i/>
          <w:lang w:val="id-ID"/>
        </w:rPr>
        <w:t>False negative</w:t>
      </w:r>
      <w:r w:rsidRPr="001D7F55">
        <w:rPr>
          <w:lang w:val="id-ID"/>
        </w:rPr>
        <w:t xml:space="preserve"> adalah jumlah data yang oleh </w:t>
      </w:r>
      <w:r w:rsidRPr="001D7F55">
        <w:rPr>
          <w:i/>
          <w:lang w:val="id-ID"/>
        </w:rPr>
        <w:t>classifier</w:t>
      </w:r>
      <w:r w:rsidRPr="001D7F55">
        <w:rPr>
          <w:lang w:val="id-ID"/>
        </w:rPr>
        <w:t xml:space="preserve"> diprediksi tidak berada di dalam kelas tertentu namun ternyata berada dalam kelas tersebut.</w:t>
      </w:r>
      <w:r w:rsidR="000E42A3" w:rsidRPr="001D7F55">
        <w:rPr>
          <w:lang w:val="id-ID"/>
        </w:rPr>
        <w:t xml:space="preserve"> Dalam tabel 3.1 ditunjukkan hubungan antara </w:t>
      </w:r>
      <w:r w:rsidR="000E42A3" w:rsidRPr="00B721AA">
        <w:rPr>
          <w:i/>
          <w:lang w:val="id-ID"/>
        </w:rPr>
        <w:t>true positive, true negative, false positive, false negative</w:t>
      </w:r>
      <w:r w:rsidR="000E42A3" w:rsidRPr="001D7F55">
        <w:rPr>
          <w:lang w:val="id-ID"/>
        </w:rPr>
        <w:t xml:space="preserve"> dan prediksi </w:t>
      </w:r>
      <w:r w:rsidR="000E42A3" w:rsidRPr="00B721AA">
        <w:rPr>
          <w:i/>
          <w:lang w:val="id-ID"/>
        </w:rPr>
        <w:t>classifier</w:t>
      </w:r>
      <w:r w:rsidR="000E42A3" w:rsidRPr="001D7F55">
        <w:rPr>
          <w:lang w:val="id-ID"/>
        </w:rPr>
        <w:t>.</w:t>
      </w:r>
    </w:p>
    <w:p w14:paraId="593B1185" w14:textId="77777777" w:rsidR="003168FF" w:rsidRPr="001D7F55" w:rsidRDefault="003168FF" w:rsidP="003168FF">
      <w:pPr>
        <w:pStyle w:val="IsiParagraf"/>
        <w:rPr>
          <w:lang w:val="id-ID"/>
        </w:rPr>
      </w:pPr>
    </w:p>
    <w:p w14:paraId="56AB8E72" w14:textId="559A2B9F" w:rsidR="003168FF" w:rsidRPr="001D7F55" w:rsidRDefault="003168FF" w:rsidP="003168FF">
      <w:pPr>
        <w:pStyle w:val="Caption"/>
        <w:keepNext/>
        <w:rPr>
          <w:lang w:val="id-ID"/>
        </w:rPr>
      </w:pPr>
      <w:bookmarkStart w:id="84" w:name="_Toc363635507"/>
      <w:r w:rsidRPr="001D7F55">
        <w:rPr>
          <w:lang w:val="id-ID"/>
        </w:rPr>
        <w:t xml:space="preserve">Tabel </w:t>
      </w:r>
      <w:r w:rsidR="000316B9" w:rsidRPr="001D7F55">
        <w:rPr>
          <w:lang w:val="id-ID"/>
        </w:rPr>
        <w:fldChar w:fldCharType="begin"/>
      </w:r>
      <w:r w:rsidR="000316B9" w:rsidRPr="001D7F55">
        <w:rPr>
          <w:lang w:val="id-ID"/>
        </w:rPr>
        <w:instrText xml:space="preserve"> STYLEREF 1 \s </w:instrText>
      </w:r>
      <w:r w:rsidR="000316B9" w:rsidRPr="001D7F55">
        <w:rPr>
          <w:lang w:val="id-ID"/>
        </w:rPr>
        <w:fldChar w:fldCharType="separate"/>
      </w:r>
      <w:r w:rsidR="000316B9" w:rsidRPr="001D7F55">
        <w:rPr>
          <w:noProof/>
          <w:lang w:val="id-ID"/>
        </w:rPr>
        <w:t>3</w:t>
      </w:r>
      <w:r w:rsidR="000316B9" w:rsidRPr="001D7F55">
        <w:rPr>
          <w:lang w:val="id-ID"/>
        </w:rPr>
        <w:fldChar w:fldCharType="end"/>
      </w:r>
      <w:r w:rsidR="000316B9" w:rsidRPr="001D7F55">
        <w:rPr>
          <w:lang w:val="id-ID"/>
        </w:rPr>
        <w:t>.</w:t>
      </w:r>
      <w:r w:rsidR="000316B9" w:rsidRPr="001D7F55">
        <w:rPr>
          <w:lang w:val="id-ID"/>
        </w:rPr>
        <w:fldChar w:fldCharType="begin"/>
      </w:r>
      <w:r w:rsidR="000316B9" w:rsidRPr="001D7F55">
        <w:rPr>
          <w:lang w:val="id-ID"/>
        </w:rPr>
        <w:instrText xml:space="preserve"> SEQ Tabel \* ARABIC \s 1 </w:instrText>
      </w:r>
      <w:r w:rsidR="000316B9" w:rsidRPr="001D7F55">
        <w:rPr>
          <w:lang w:val="id-ID"/>
        </w:rPr>
        <w:fldChar w:fldCharType="separate"/>
      </w:r>
      <w:r w:rsidR="000316B9" w:rsidRPr="001D7F55">
        <w:rPr>
          <w:noProof/>
          <w:lang w:val="id-ID"/>
        </w:rPr>
        <w:t>1</w:t>
      </w:r>
      <w:r w:rsidR="000316B9" w:rsidRPr="001D7F55">
        <w:rPr>
          <w:lang w:val="id-ID"/>
        </w:rPr>
        <w:fldChar w:fldCharType="end"/>
      </w:r>
      <w:r w:rsidRPr="001D7F55">
        <w:rPr>
          <w:lang w:val="id-ID"/>
        </w:rPr>
        <w:t xml:space="preserve"> Prediksi </w:t>
      </w:r>
      <w:r w:rsidRPr="00B721AA">
        <w:rPr>
          <w:i/>
          <w:lang w:val="id-ID"/>
        </w:rPr>
        <w:t>Classifier</w:t>
      </w:r>
      <w:r w:rsidRPr="001D7F55">
        <w:rPr>
          <w:lang w:val="id-ID"/>
        </w:rPr>
        <w:t xml:space="preserve"> dan Fakta</w:t>
      </w:r>
      <w:bookmarkEnd w:id="84"/>
    </w:p>
    <w:tbl>
      <w:tblPr>
        <w:tblStyle w:val="TableGrid"/>
        <w:tblW w:w="0" w:type="auto"/>
        <w:tblLook w:val="04A0" w:firstRow="1" w:lastRow="0" w:firstColumn="1" w:lastColumn="0" w:noHBand="0" w:noVBand="1"/>
      </w:tblPr>
      <w:tblGrid>
        <w:gridCol w:w="2718"/>
        <w:gridCol w:w="2718"/>
        <w:gridCol w:w="2718"/>
      </w:tblGrid>
      <w:tr w:rsidR="003168FF" w:rsidRPr="001D7F55" w14:paraId="7BB43856" w14:textId="77777777" w:rsidTr="003168FF">
        <w:tc>
          <w:tcPr>
            <w:tcW w:w="2718" w:type="dxa"/>
            <w:shd w:val="clear" w:color="auto" w:fill="D9D9D9" w:themeFill="background1" w:themeFillShade="D9"/>
          </w:tcPr>
          <w:p w14:paraId="1602BFF5" w14:textId="0B9F71D8" w:rsidR="003168FF" w:rsidRPr="001D7F55" w:rsidRDefault="003168FF" w:rsidP="003168FF">
            <w:pPr>
              <w:rPr>
                <w:sz w:val="22"/>
                <w:lang/>
              </w:rPr>
            </w:pPr>
            <w:r w:rsidRPr="001D7F55">
              <w:rPr>
                <w:sz w:val="22"/>
                <w:lang/>
              </w:rPr>
              <w:t xml:space="preserve">Prediksi </w:t>
            </w:r>
            <w:r w:rsidRPr="00B721AA">
              <w:rPr>
                <w:i/>
                <w:sz w:val="22"/>
                <w:lang/>
              </w:rPr>
              <w:t>Classifier</w:t>
            </w:r>
            <w:r w:rsidRPr="001D7F55">
              <w:rPr>
                <w:sz w:val="22"/>
                <w:lang/>
              </w:rPr>
              <w:t xml:space="preserve"> VS Fakta</w:t>
            </w:r>
          </w:p>
        </w:tc>
        <w:tc>
          <w:tcPr>
            <w:tcW w:w="2718" w:type="dxa"/>
            <w:shd w:val="clear" w:color="auto" w:fill="D9D9D9" w:themeFill="background1" w:themeFillShade="D9"/>
          </w:tcPr>
          <w:p w14:paraId="028AE9A8" w14:textId="387E04C2" w:rsidR="003168FF" w:rsidRPr="001D7F55" w:rsidRDefault="003168FF" w:rsidP="003168FF">
            <w:pPr>
              <w:rPr>
                <w:sz w:val="22"/>
                <w:lang/>
              </w:rPr>
            </w:pPr>
            <w:r w:rsidRPr="001D7F55">
              <w:rPr>
                <w:sz w:val="22"/>
                <w:lang/>
              </w:rPr>
              <w:t>Berada dalam Kelas Tertentu</w:t>
            </w:r>
          </w:p>
        </w:tc>
        <w:tc>
          <w:tcPr>
            <w:tcW w:w="2718" w:type="dxa"/>
            <w:shd w:val="clear" w:color="auto" w:fill="D9D9D9" w:themeFill="background1" w:themeFillShade="D9"/>
          </w:tcPr>
          <w:p w14:paraId="263288BB" w14:textId="55895932" w:rsidR="003168FF" w:rsidRPr="001D7F55" w:rsidRDefault="003168FF" w:rsidP="003168FF">
            <w:pPr>
              <w:rPr>
                <w:sz w:val="22"/>
                <w:lang/>
              </w:rPr>
            </w:pPr>
            <w:r w:rsidRPr="001D7F55">
              <w:rPr>
                <w:sz w:val="22"/>
                <w:lang/>
              </w:rPr>
              <w:t>Tidak Berada dalam Kelas Tertentu</w:t>
            </w:r>
          </w:p>
        </w:tc>
      </w:tr>
      <w:tr w:rsidR="003168FF" w:rsidRPr="001D7F55" w14:paraId="2080DB7A" w14:textId="77777777" w:rsidTr="003168FF">
        <w:tc>
          <w:tcPr>
            <w:tcW w:w="2718" w:type="dxa"/>
            <w:shd w:val="clear" w:color="auto" w:fill="D9D9D9" w:themeFill="background1" w:themeFillShade="D9"/>
          </w:tcPr>
          <w:p w14:paraId="4BE23A3F" w14:textId="6EE72987" w:rsidR="003168FF" w:rsidRPr="001D7F55" w:rsidRDefault="003168FF" w:rsidP="003168FF">
            <w:pPr>
              <w:rPr>
                <w:sz w:val="22"/>
                <w:lang/>
              </w:rPr>
            </w:pPr>
            <w:r w:rsidRPr="001D7F55">
              <w:rPr>
                <w:sz w:val="22"/>
                <w:lang/>
              </w:rPr>
              <w:t>Diprediksi Berada dalam Kelas Tertentu</w:t>
            </w:r>
          </w:p>
        </w:tc>
        <w:tc>
          <w:tcPr>
            <w:tcW w:w="2718" w:type="dxa"/>
          </w:tcPr>
          <w:p w14:paraId="40E1583B" w14:textId="1A63A7C1" w:rsidR="003168FF" w:rsidRPr="00B721AA" w:rsidRDefault="003168FF" w:rsidP="003168FF">
            <w:pPr>
              <w:rPr>
                <w:i/>
                <w:sz w:val="22"/>
                <w:lang/>
              </w:rPr>
            </w:pPr>
            <w:r w:rsidRPr="00B721AA">
              <w:rPr>
                <w:i/>
                <w:sz w:val="22"/>
                <w:lang/>
              </w:rPr>
              <w:t>True Positive</w:t>
            </w:r>
          </w:p>
        </w:tc>
        <w:tc>
          <w:tcPr>
            <w:tcW w:w="2718" w:type="dxa"/>
          </w:tcPr>
          <w:p w14:paraId="2002A501" w14:textId="7C275B5F" w:rsidR="003168FF" w:rsidRPr="00B721AA" w:rsidRDefault="003168FF" w:rsidP="003168FF">
            <w:pPr>
              <w:rPr>
                <w:i/>
                <w:sz w:val="22"/>
                <w:lang/>
              </w:rPr>
            </w:pPr>
            <w:r w:rsidRPr="00B721AA">
              <w:rPr>
                <w:i/>
                <w:sz w:val="22"/>
                <w:lang/>
              </w:rPr>
              <w:t>False Positive</w:t>
            </w:r>
          </w:p>
        </w:tc>
      </w:tr>
      <w:tr w:rsidR="003168FF" w:rsidRPr="001D7F55" w14:paraId="28F12D25" w14:textId="77777777" w:rsidTr="003168FF">
        <w:tc>
          <w:tcPr>
            <w:tcW w:w="2718" w:type="dxa"/>
            <w:shd w:val="clear" w:color="auto" w:fill="D9D9D9" w:themeFill="background1" w:themeFillShade="D9"/>
          </w:tcPr>
          <w:p w14:paraId="0A708F12" w14:textId="35311EF9" w:rsidR="003168FF" w:rsidRPr="001D7F55" w:rsidRDefault="003168FF" w:rsidP="003168FF">
            <w:pPr>
              <w:rPr>
                <w:sz w:val="22"/>
                <w:lang/>
              </w:rPr>
            </w:pPr>
            <w:r w:rsidRPr="001D7F55">
              <w:rPr>
                <w:sz w:val="22"/>
                <w:lang/>
              </w:rPr>
              <w:t>Diprediksi Tidak Berada dalam Kelas Tertentu</w:t>
            </w:r>
          </w:p>
        </w:tc>
        <w:tc>
          <w:tcPr>
            <w:tcW w:w="2718" w:type="dxa"/>
          </w:tcPr>
          <w:p w14:paraId="1B2D5E6A" w14:textId="6A053FF0" w:rsidR="003168FF" w:rsidRPr="00B721AA" w:rsidRDefault="003168FF" w:rsidP="003168FF">
            <w:pPr>
              <w:rPr>
                <w:i/>
                <w:sz w:val="22"/>
                <w:lang/>
              </w:rPr>
            </w:pPr>
            <w:r w:rsidRPr="00B721AA">
              <w:rPr>
                <w:i/>
                <w:sz w:val="22"/>
                <w:lang/>
              </w:rPr>
              <w:t>False Negative</w:t>
            </w:r>
          </w:p>
        </w:tc>
        <w:tc>
          <w:tcPr>
            <w:tcW w:w="2718" w:type="dxa"/>
          </w:tcPr>
          <w:p w14:paraId="368BB6D0" w14:textId="0CE93790" w:rsidR="003168FF" w:rsidRPr="00B721AA" w:rsidRDefault="003168FF" w:rsidP="003168FF">
            <w:pPr>
              <w:rPr>
                <w:i/>
                <w:sz w:val="22"/>
                <w:lang/>
              </w:rPr>
            </w:pPr>
            <w:r w:rsidRPr="00B721AA">
              <w:rPr>
                <w:i/>
                <w:sz w:val="22"/>
                <w:lang/>
              </w:rPr>
              <w:t>True Negative</w:t>
            </w:r>
          </w:p>
        </w:tc>
      </w:tr>
    </w:tbl>
    <w:p w14:paraId="6BA5D68B" w14:textId="05BA3D9C" w:rsidR="000E42A3" w:rsidRPr="001D7F55" w:rsidRDefault="003168FF" w:rsidP="003168FF">
      <w:pPr>
        <w:pStyle w:val="IsiParagraf"/>
        <w:rPr>
          <w:lang w:val="id-ID"/>
        </w:rPr>
      </w:pPr>
      <w:r w:rsidRPr="001D7F55">
        <w:rPr>
          <w:lang w:val="id-ID"/>
        </w:rPr>
        <w:t xml:space="preserve"> </w:t>
      </w:r>
    </w:p>
    <w:p w14:paraId="166718E2" w14:textId="257050B7" w:rsidR="0001326F" w:rsidRPr="001D7F55" w:rsidRDefault="0001326F" w:rsidP="000E42A3">
      <w:pPr>
        <w:pStyle w:val="IsiParagraf"/>
        <w:rPr>
          <w:lang w:val="id-ID"/>
        </w:rPr>
      </w:pPr>
      <w:r w:rsidRPr="001D7F55">
        <w:rPr>
          <w:lang w:val="id-ID"/>
        </w:rPr>
        <w:t>Penjelasan rinci mengenai masing-masing metode disajikan dalam subbab berikut:</w:t>
      </w:r>
    </w:p>
    <w:p w14:paraId="0C2A4894" w14:textId="30C4C656" w:rsidR="0083762F" w:rsidRPr="001D7F55" w:rsidRDefault="0083762F" w:rsidP="00197663">
      <w:pPr>
        <w:pStyle w:val="Heading4"/>
        <w:rPr>
          <w:lang w:val="id-ID"/>
        </w:rPr>
      </w:pPr>
      <w:bookmarkStart w:id="85" w:name="_Toc363635442"/>
      <w:r w:rsidRPr="001D7F55">
        <w:rPr>
          <w:lang w:val="id-ID"/>
        </w:rPr>
        <w:t>Metode GA Select</w:t>
      </w:r>
      <w:bookmarkEnd w:id="85"/>
    </w:p>
    <w:p w14:paraId="08DA35C8" w14:textId="77777777" w:rsidR="000E42A3" w:rsidRPr="001D7F55" w:rsidRDefault="000E42A3" w:rsidP="000E42A3">
      <w:pPr>
        <w:pStyle w:val="IsiParagraf"/>
        <w:rPr>
          <w:lang w:val="id-ID"/>
        </w:rPr>
      </w:pPr>
      <w:r w:rsidRPr="001D7F55">
        <w:rPr>
          <w:lang w:val="id-ID"/>
        </w:rPr>
        <w:t xml:space="preserve">Dalam metode GA Select, akan dipilih subset dari fitur original yang paling mampu memisahkan kelas dalam data secara optimum. Penilaian </w:t>
      </w:r>
      <w:r w:rsidRPr="001D7F55">
        <w:rPr>
          <w:i/>
          <w:lang w:val="id-ID"/>
        </w:rPr>
        <w:t>fitness</w:t>
      </w:r>
      <w:r w:rsidRPr="001D7F55">
        <w:rPr>
          <w:lang w:val="id-ID"/>
        </w:rPr>
        <w:t xml:space="preserve"> dilakukan dengan memanfaatkan akurasi separator. Dalam implementasinya, untuk skenario ini digunakan algoritma genetika biasa. </w:t>
      </w:r>
    </w:p>
    <w:p w14:paraId="364DE963" w14:textId="77777777" w:rsidR="000E42A3" w:rsidRPr="001D7F55" w:rsidRDefault="000E42A3" w:rsidP="000E42A3">
      <w:pPr>
        <w:pStyle w:val="IsiParagraf"/>
        <w:rPr>
          <w:lang w:val="id-ID"/>
        </w:rPr>
      </w:pPr>
      <w:r w:rsidRPr="001D7F55">
        <w:rPr>
          <w:lang w:val="id-ID"/>
        </w:rPr>
        <w:t>Setiap individu dalam GA Select terdiri dari binary string. Jika karakter pertama pada binary string adalah 1, maka fitur asli pertama digunakan, sebaliknya jika karakter pertama pada binary string adalah 0, maka fitur pertama tidak digunakan. Demikian untuk karakter-karakter selanjutnya.</w:t>
      </w:r>
    </w:p>
    <w:p w14:paraId="65FF497D" w14:textId="77777777" w:rsidR="000E42A3" w:rsidRPr="001D7F55" w:rsidRDefault="000E42A3" w:rsidP="000E42A3">
      <w:pPr>
        <w:pStyle w:val="IsiParagraf"/>
        <w:rPr>
          <w:lang w:val="id-ID"/>
        </w:rPr>
      </w:pPr>
      <w:r w:rsidRPr="001D7F55">
        <w:rPr>
          <w:lang w:val="id-ID"/>
        </w:rPr>
        <w:t>Semisal sebuah individu terdiri dari binary string 01110, dan terdapat 5 fitur f1-f5, maka:</w:t>
      </w:r>
    </w:p>
    <w:p w14:paraId="0DB3280A" w14:textId="77777777" w:rsidR="000E42A3" w:rsidRPr="001D7F55" w:rsidRDefault="000E42A3" w:rsidP="000E42A3">
      <w:pPr>
        <w:pStyle w:val="IsiParagraf"/>
        <w:numPr>
          <w:ilvl w:val="1"/>
          <w:numId w:val="37"/>
        </w:numPr>
        <w:rPr>
          <w:lang w:val="id-ID"/>
        </w:rPr>
      </w:pPr>
      <w:r w:rsidRPr="001D7F55">
        <w:rPr>
          <w:lang w:val="id-ID"/>
        </w:rPr>
        <w:t>f1 tidak digunakan, karena karakter pertama adalah 0</w:t>
      </w:r>
    </w:p>
    <w:p w14:paraId="2D13C321" w14:textId="77777777" w:rsidR="000E42A3" w:rsidRPr="001D7F55" w:rsidRDefault="000E42A3" w:rsidP="000E42A3">
      <w:pPr>
        <w:pStyle w:val="IsiParagraf"/>
        <w:numPr>
          <w:ilvl w:val="1"/>
          <w:numId w:val="37"/>
        </w:numPr>
        <w:rPr>
          <w:lang w:val="id-ID"/>
        </w:rPr>
      </w:pPr>
      <w:r w:rsidRPr="001D7F55">
        <w:rPr>
          <w:lang w:val="id-ID"/>
        </w:rPr>
        <w:lastRenderedPageBreak/>
        <w:t>f2 digunakan, karena karakter kedua adalah 1</w:t>
      </w:r>
    </w:p>
    <w:p w14:paraId="6A318501" w14:textId="77777777" w:rsidR="000E42A3" w:rsidRPr="001D7F55" w:rsidRDefault="000E42A3" w:rsidP="000E42A3">
      <w:pPr>
        <w:pStyle w:val="IsiParagraf"/>
        <w:numPr>
          <w:ilvl w:val="1"/>
          <w:numId w:val="37"/>
        </w:numPr>
        <w:rPr>
          <w:lang w:val="id-ID"/>
        </w:rPr>
      </w:pPr>
      <w:r w:rsidRPr="001D7F55">
        <w:rPr>
          <w:lang w:val="id-ID"/>
        </w:rPr>
        <w:t>f3 digunakan, karena karakter ketiga adalah 1</w:t>
      </w:r>
    </w:p>
    <w:p w14:paraId="08C8642A" w14:textId="77777777" w:rsidR="000E42A3" w:rsidRPr="001D7F55" w:rsidRDefault="000E42A3" w:rsidP="000E42A3">
      <w:pPr>
        <w:pStyle w:val="IsiParagraf"/>
        <w:numPr>
          <w:ilvl w:val="1"/>
          <w:numId w:val="37"/>
        </w:numPr>
        <w:rPr>
          <w:lang w:val="id-ID"/>
        </w:rPr>
      </w:pPr>
      <w:r w:rsidRPr="001D7F55">
        <w:rPr>
          <w:lang w:val="id-ID"/>
        </w:rPr>
        <w:t>f4 digunakan, karena karakter keempat adalah 1</w:t>
      </w:r>
    </w:p>
    <w:p w14:paraId="0AB748D9" w14:textId="77777777" w:rsidR="000E42A3" w:rsidRPr="001D7F55" w:rsidRDefault="000E42A3" w:rsidP="000E42A3">
      <w:pPr>
        <w:pStyle w:val="IsiParagraf"/>
        <w:numPr>
          <w:ilvl w:val="1"/>
          <w:numId w:val="37"/>
        </w:numPr>
        <w:rPr>
          <w:lang w:val="id-ID"/>
        </w:rPr>
      </w:pPr>
      <w:r w:rsidRPr="001D7F55">
        <w:rPr>
          <w:lang w:val="id-ID"/>
        </w:rPr>
        <w:t>f5 tidak digunakan, karena karakter kelima adalah 0</w:t>
      </w:r>
    </w:p>
    <w:p w14:paraId="34668745" w14:textId="17BC5D56" w:rsidR="000E42A3" w:rsidRPr="001D7F55" w:rsidRDefault="000E42A3" w:rsidP="000E42A3">
      <w:pPr>
        <w:pStyle w:val="IsiParagraf"/>
        <w:rPr>
          <w:lang w:val="id-ID"/>
        </w:rPr>
      </w:pPr>
      <w:r w:rsidRPr="001D7F55">
        <w:rPr>
          <w:lang w:val="id-ID"/>
        </w:rPr>
        <w:t>Banyaknya fitur yang dapat di-</w:t>
      </w:r>
      <w:r w:rsidRPr="001D7F55">
        <w:rPr>
          <w:i/>
          <w:lang w:val="id-ID"/>
        </w:rPr>
        <w:t>generate</w:t>
      </w:r>
      <w:r w:rsidRPr="001D7F55">
        <w:rPr>
          <w:lang w:val="id-ID"/>
        </w:rPr>
        <w:t xml:space="preserve"> dengan metode ini berkisar antara nol sampai dengan jumlah fitur original.</w:t>
      </w:r>
    </w:p>
    <w:p w14:paraId="07F9A9E3" w14:textId="43B1D55A" w:rsidR="0083762F" w:rsidRPr="001D7F55" w:rsidRDefault="0083762F" w:rsidP="00197663">
      <w:pPr>
        <w:pStyle w:val="Heading4"/>
        <w:rPr>
          <w:lang w:val="id-ID"/>
        </w:rPr>
      </w:pPr>
      <w:bookmarkStart w:id="86" w:name="_Toc363635443"/>
      <w:r w:rsidRPr="001D7F55">
        <w:rPr>
          <w:lang w:val="id-ID"/>
        </w:rPr>
        <w:t>Metode GE Global</w:t>
      </w:r>
      <w:bookmarkEnd w:id="86"/>
    </w:p>
    <w:p w14:paraId="3C7FEBB8" w14:textId="4AB1952A" w:rsidR="000E42A3" w:rsidRPr="001D7F55" w:rsidRDefault="000E42A3" w:rsidP="000E42A3">
      <w:pPr>
        <w:pStyle w:val="IsiParagraf"/>
        <w:rPr>
          <w:lang w:val="id-ID"/>
        </w:rPr>
      </w:pPr>
      <w:r w:rsidRPr="001D7F55">
        <w:rPr>
          <w:lang w:val="id-ID"/>
        </w:rPr>
        <w:t xml:space="preserve">Dalam metode GE global, akan dipilih sebuah fitur yang mampu memisahkan semua kelas secara cukup baik. Penilaian </w:t>
      </w:r>
      <w:r w:rsidRPr="001D7F55">
        <w:rPr>
          <w:i/>
          <w:lang w:val="id-ID"/>
        </w:rPr>
        <w:t>fitness</w:t>
      </w:r>
      <w:r w:rsidRPr="001D7F55">
        <w:rPr>
          <w:lang w:val="id-ID"/>
        </w:rPr>
        <w:t xml:space="preserve"> dilakukan dengan cara mengukur akurasi </w:t>
      </w:r>
      <w:r w:rsidRPr="00B721AA">
        <w:rPr>
          <w:i/>
          <w:lang w:val="id-ID"/>
        </w:rPr>
        <w:t>classifier</w:t>
      </w:r>
      <w:r w:rsidRPr="001D7F55">
        <w:rPr>
          <w:lang w:val="id-ID"/>
        </w:rPr>
        <w:t xml:space="preserve"> terhadap data dengan menggunakan fenotip yang di-</w:t>
      </w:r>
      <w:r w:rsidRPr="001D7F55">
        <w:rPr>
          <w:i/>
          <w:lang w:val="id-ID"/>
        </w:rPr>
        <w:t>generate</w:t>
      </w:r>
      <w:r w:rsidRPr="001D7F55">
        <w:rPr>
          <w:lang w:val="id-ID"/>
        </w:rPr>
        <w:t xml:space="preserve"> oleh grammatical evolution (proses grammatical evolution dijelaskan pada subbab 2.2). Metode GE Global merupakan implementasi dari penelitian sebelumnya </w:t>
      </w:r>
      <w:sdt>
        <w:sdtPr>
          <w:rPr>
            <w:lang w:val="id-ID"/>
          </w:rPr>
          <w:id w:val="1138845009"/>
          <w:citation/>
        </w:sdtPr>
        <w:sdtContent>
          <w:r w:rsidRPr="001D7F55">
            <w:rPr>
              <w:lang w:val="id-ID"/>
            </w:rPr>
            <w:fldChar w:fldCharType="begin"/>
          </w:r>
          <w:r w:rsidR="00616B73" w:rsidRPr="001D7F55">
            <w:rPr>
              <w:lang w:val="id-ID"/>
            </w:rPr>
            <w:instrText xml:space="preserve">CITATION Gun12 \l 1033 </w:instrText>
          </w:r>
          <w:r w:rsidRPr="001D7F55">
            <w:rPr>
              <w:lang w:val="id-ID"/>
            </w:rPr>
            <w:fldChar w:fldCharType="separate"/>
          </w:r>
          <w:r w:rsidR="00616B73" w:rsidRPr="001D7F55">
            <w:rPr>
              <w:noProof/>
              <w:lang w:val="id-ID"/>
            </w:rPr>
            <w:t>(Gunawan, Gosaria, &amp; Arifin, 2012)</w:t>
          </w:r>
          <w:r w:rsidRPr="001D7F55">
            <w:rPr>
              <w:lang w:val="id-ID"/>
            </w:rPr>
            <w:fldChar w:fldCharType="end"/>
          </w:r>
        </w:sdtContent>
      </w:sdt>
    </w:p>
    <w:p w14:paraId="0CD9717A" w14:textId="3055736D" w:rsidR="000E42A3" w:rsidRPr="001D7F55" w:rsidRDefault="000E42A3" w:rsidP="000E42A3">
      <w:pPr>
        <w:pStyle w:val="IsiParagraf"/>
        <w:rPr>
          <w:lang w:val="id-ID"/>
        </w:rPr>
      </w:pPr>
      <w:r w:rsidRPr="001D7F55">
        <w:rPr>
          <w:lang w:val="id-ID"/>
        </w:rPr>
        <w:t>Metode ini diharapkan menghasilkan 1 fitur terbaik yang dapat memisahkan semua kelas dalam data.</w:t>
      </w:r>
    </w:p>
    <w:p w14:paraId="33AD7BE0" w14:textId="388B8F73" w:rsidR="0083762F" w:rsidRPr="001D7F55" w:rsidRDefault="0083762F" w:rsidP="00197663">
      <w:pPr>
        <w:pStyle w:val="Heading4"/>
        <w:rPr>
          <w:lang w:val="id-ID"/>
        </w:rPr>
      </w:pPr>
      <w:bookmarkStart w:id="87" w:name="_Toc363635444"/>
      <w:r w:rsidRPr="001D7F55">
        <w:rPr>
          <w:lang w:val="id-ID"/>
        </w:rPr>
        <w:t>Metode GE Multi</w:t>
      </w:r>
      <w:bookmarkEnd w:id="87"/>
    </w:p>
    <w:p w14:paraId="5C83A5FE" w14:textId="77777777" w:rsidR="003168FF" w:rsidRPr="001D7F55" w:rsidRDefault="003168FF" w:rsidP="003168FF">
      <w:pPr>
        <w:pStyle w:val="IsiParagraf"/>
        <w:rPr>
          <w:lang w:val="id-ID"/>
        </w:rPr>
      </w:pPr>
      <w:r w:rsidRPr="001D7F55">
        <w:rPr>
          <w:lang w:val="id-ID"/>
        </w:rPr>
        <w:t xml:space="preserve">Metode ini merupakan pengembangan dari GE Global. Dalam GE Multi, digunakan pengukuran </w:t>
      </w:r>
      <w:r w:rsidRPr="001D7F55">
        <w:rPr>
          <w:i/>
          <w:lang w:val="id-ID"/>
        </w:rPr>
        <w:t>multi fitness</w:t>
      </w:r>
      <w:r w:rsidRPr="001D7F55">
        <w:rPr>
          <w:lang w:val="id-ID"/>
        </w:rPr>
        <w:t xml:space="preserve"> untuk memisahkan masing-masing kelas dengan keseluruhan kelas lain. Setiap individu dalam metode ini akan memiliki </w:t>
      </w:r>
      <w:r w:rsidRPr="001D7F55">
        <w:rPr>
          <w:i/>
          <w:lang w:val="id-ID"/>
        </w:rPr>
        <w:t>n</w:t>
      </w:r>
      <w:r w:rsidRPr="001D7F55">
        <w:rPr>
          <w:lang w:val="id-ID"/>
        </w:rPr>
        <w:t xml:space="preserve"> buah nilai </w:t>
      </w:r>
      <w:r w:rsidRPr="001D7F55">
        <w:rPr>
          <w:i/>
          <w:lang w:val="id-ID"/>
        </w:rPr>
        <w:t>fitness</w:t>
      </w:r>
      <w:r w:rsidRPr="001D7F55">
        <w:rPr>
          <w:lang w:val="id-ID"/>
        </w:rPr>
        <w:t xml:space="preserve">, di mana </w:t>
      </w:r>
      <w:r w:rsidRPr="001D7F55">
        <w:rPr>
          <w:i/>
          <w:lang w:val="id-ID"/>
        </w:rPr>
        <w:t>n</w:t>
      </w:r>
      <w:r w:rsidRPr="001D7F55">
        <w:rPr>
          <w:lang w:val="id-ID"/>
        </w:rPr>
        <w:t xml:space="preserve"> adalah jumlah kelas yang ada.</w:t>
      </w:r>
    </w:p>
    <w:p w14:paraId="4183FB42" w14:textId="77777777" w:rsidR="003168FF" w:rsidRPr="001D7F55" w:rsidRDefault="003168FF" w:rsidP="003168FF">
      <w:pPr>
        <w:pStyle w:val="IsiParagraf"/>
        <w:rPr>
          <w:lang w:val="id-ID"/>
        </w:rPr>
      </w:pPr>
      <w:r w:rsidRPr="001D7F55">
        <w:rPr>
          <w:lang w:val="id-ID"/>
        </w:rPr>
        <w:t>Banyaknya fitur yang bisa di-</w:t>
      </w:r>
      <w:r w:rsidRPr="001D7F55">
        <w:rPr>
          <w:i/>
          <w:lang w:val="id-ID"/>
        </w:rPr>
        <w:t>generate</w:t>
      </w:r>
      <w:r w:rsidRPr="001D7F55">
        <w:rPr>
          <w:lang w:val="id-ID"/>
        </w:rPr>
        <w:t xml:space="preserve"> dalam metode ini adalah sebanyak jumlah kelas yang ada.</w:t>
      </w:r>
    </w:p>
    <w:p w14:paraId="7F4AE1B9" w14:textId="77777777" w:rsidR="003168FF" w:rsidRPr="001D7F55" w:rsidRDefault="003168FF" w:rsidP="003168FF">
      <w:pPr>
        <w:pStyle w:val="IsiParagraf"/>
        <w:rPr>
          <w:lang w:val="id-ID"/>
        </w:rPr>
      </w:pPr>
      <w:r w:rsidRPr="001D7F55">
        <w:rPr>
          <w:lang w:val="id-ID"/>
        </w:rPr>
        <w:t xml:space="preserve">Semisal dalam sebuah dataset terdapat n buah kelas {C1, C2, C3,... Cn}, maka dalam GE Multi, akan terdapat </w:t>
      </w:r>
      <w:r w:rsidRPr="001D7F55">
        <w:rPr>
          <w:i/>
          <w:lang w:val="id-ID"/>
        </w:rPr>
        <w:t>n fitness value</w:t>
      </w:r>
      <w:r w:rsidRPr="001D7F55">
        <w:rPr>
          <w:lang w:val="id-ID"/>
        </w:rPr>
        <w:t xml:space="preserve"> {f1, f2, f3,... fn}. Masing-masing fitness value menunjukkan keterpisahan sebuah kelas terhadap semua kelas lain. Dalam proses penentuan </w:t>
      </w:r>
      <w:r w:rsidRPr="001D7F55">
        <w:rPr>
          <w:i/>
          <w:lang w:val="id-ID"/>
        </w:rPr>
        <w:t>fitness value</w:t>
      </w:r>
      <w:r w:rsidRPr="001D7F55">
        <w:rPr>
          <w:lang w:val="id-ID"/>
        </w:rPr>
        <w:t xml:space="preserve">, kelas-kelas yang tidak selain kelas target akan disatukan kedalam satu kelas. Kemudian dilakukan proses klasifikasi dengan </w:t>
      </w:r>
      <w:r w:rsidRPr="001D7F55">
        <w:rPr>
          <w:i/>
          <w:lang w:val="id-ID"/>
        </w:rPr>
        <w:t>classifier decision tree</w:t>
      </w:r>
      <w:r w:rsidRPr="001D7F55">
        <w:rPr>
          <w:lang w:val="id-ID"/>
        </w:rPr>
        <w:t xml:space="preserve">. Proses ini dilakukan sebanyak n kali, sehingga diperoleh n </w:t>
      </w:r>
      <w:r w:rsidRPr="00B721AA">
        <w:rPr>
          <w:i/>
          <w:lang w:val="id-ID"/>
        </w:rPr>
        <w:t>fitness</w:t>
      </w:r>
      <w:r w:rsidRPr="001D7F55">
        <w:rPr>
          <w:lang w:val="id-ID"/>
        </w:rPr>
        <w:t xml:space="preserve"> value untuk masing-masing individu.</w:t>
      </w:r>
    </w:p>
    <w:p w14:paraId="76C272BC" w14:textId="77777777" w:rsidR="003168FF" w:rsidRPr="001D7F55" w:rsidRDefault="003168FF" w:rsidP="003168FF">
      <w:pPr>
        <w:pStyle w:val="IsiParagraf"/>
        <w:rPr>
          <w:lang w:val="id-ID"/>
        </w:rPr>
      </w:pPr>
      <w:r w:rsidRPr="001D7F55">
        <w:rPr>
          <w:lang w:val="id-ID"/>
        </w:rPr>
        <w:t xml:space="preserve">Untuk menghitung f1, maka kelas {C2, C3,.. Cn} digabungkan menjadi C~1. </w:t>
      </w:r>
      <w:r w:rsidRPr="00B721AA">
        <w:rPr>
          <w:i/>
          <w:lang w:val="id-ID"/>
        </w:rPr>
        <w:t>Classifier</w:t>
      </w:r>
      <w:r w:rsidRPr="001D7F55">
        <w:rPr>
          <w:lang w:val="id-ID"/>
        </w:rPr>
        <w:t xml:space="preserve"> akan memisahkan C1 dan C~1. Selanjutnya, akurasi </w:t>
      </w:r>
      <w:r w:rsidRPr="00B721AA">
        <w:rPr>
          <w:i/>
          <w:lang w:val="id-ID"/>
        </w:rPr>
        <w:t>classifier</w:t>
      </w:r>
      <w:r w:rsidRPr="001D7F55">
        <w:rPr>
          <w:lang w:val="id-ID"/>
        </w:rPr>
        <w:t xml:space="preserve"> </w:t>
      </w:r>
      <w:r w:rsidRPr="001D7F55">
        <w:rPr>
          <w:lang w:val="id-ID"/>
        </w:rPr>
        <w:lastRenderedPageBreak/>
        <w:t xml:space="preserve">akan dijadikan nilai </w:t>
      </w:r>
      <w:r w:rsidRPr="00B721AA">
        <w:rPr>
          <w:i/>
          <w:lang w:val="id-ID"/>
        </w:rPr>
        <w:t>fitness</w:t>
      </w:r>
      <w:r w:rsidRPr="001D7F55">
        <w:rPr>
          <w:lang w:val="id-ID"/>
        </w:rPr>
        <w:t xml:space="preserve"> f1. Untuk menghitung f2, maka kelas {C1, C3,.. Cn} digabungkan menjadi C~2. </w:t>
      </w:r>
      <w:r w:rsidRPr="00B721AA">
        <w:rPr>
          <w:i/>
          <w:lang w:val="id-ID"/>
        </w:rPr>
        <w:t>Classifier</w:t>
      </w:r>
      <w:r w:rsidRPr="001D7F55">
        <w:rPr>
          <w:lang w:val="id-ID"/>
        </w:rPr>
        <w:t xml:space="preserve"> akan memisahkan C2 dan C~2. Selanjutnya, akurasi </w:t>
      </w:r>
      <w:r w:rsidRPr="00B721AA">
        <w:rPr>
          <w:i/>
          <w:lang w:val="id-ID"/>
        </w:rPr>
        <w:t>classifier</w:t>
      </w:r>
      <w:r w:rsidRPr="001D7F55">
        <w:rPr>
          <w:lang w:val="id-ID"/>
        </w:rPr>
        <w:t xml:space="preserve"> akan dijadikan nilai </w:t>
      </w:r>
      <w:r w:rsidRPr="00B721AA">
        <w:rPr>
          <w:i/>
          <w:lang w:val="id-ID"/>
        </w:rPr>
        <w:t>fitness</w:t>
      </w:r>
      <w:r w:rsidRPr="001D7F55">
        <w:rPr>
          <w:lang w:val="id-ID"/>
        </w:rPr>
        <w:t xml:space="preserve"> f2. Demikian seterusnya sampai fn.</w:t>
      </w:r>
    </w:p>
    <w:p w14:paraId="1CB89228" w14:textId="77777777" w:rsidR="003168FF" w:rsidRPr="001D7F55" w:rsidRDefault="003168FF" w:rsidP="003168FF">
      <w:pPr>
        <w:pStyle w:val="IsiParagraf"/>
        <w:rPr>
          <w:lang w:val="id-ID"/>
        </w:rPr>
      </w:pPr>
      <w:r w:rsidRPr="001D7F55">
        <w:rPr>
          <w:lang w:val="id-ID"/>
        </w:rPr>
        <w:t>Di akhir proses GE Multi, dipilih satu individu yang memiliki f1 terbaik, 1 individu yang memiliki f2 terbaik, dan seterusnya, sehingga ditemukan n individu terbaik. Fenotip dari individu-individu terbaik ini selanjutnya digunakan sebagai fitur baru untuk proses klasifikasi.</w:t>
      </w:r>
    </w:p>
    <w:p w14:paraId="0A30DAEE" w14:textId="5C0941D8" w:rsidR="00BA55D5" w:rsidRPr="001D7F55" w:rsidRDefault="00BA55D5" w:rsidP="003168FF">
      <w:pPr>
        <w:pStyle w:val="IsiParagraf"/>
        <w:rPr>
          <w:lang w:val="id-ID"/>
        </w:rPr>
      </w:pPr>
      <w:r w:rsidRPr="001D7F55">
        <w:rPr>
          <w:lang w:val="id-ID"/>
        </w:rPr>
        <w:t>Sebag</w:t>
      </w:r>
      <w:r w:rsidR="00E81340" w:rsidRPr="001D7F55">
        <w:rPr>
          <w:lang w:val="id-ID"/>
        </w:rPr>
        <w:t>ai contoh</w:t>
      </w:r>
      <w:r w:rsidRPr="001D7F55">
        <w:rPr>
          <w:lang w:val="id-ID"/>
        </w:rPr>
        <w:t>, untuk dataset Iris yang terdiri dari 4 fitur (petal length, sepal length, petal width, dan sepal width) serta 3 kelas (iris-setosa, iris-virginica dan iris-versicolor), GE Multi menghasilkan 3 buah fitur:</w:t>
      </w:r>
    </w:p>
    <w:p w14:paraId="628728B8" w14:textId="7A2BADE3" w:rsidR="00BA55D5" w:rsidRPr="001D7F55" w:rsidRDefault="00E81340" w:rsidP="00E81340">
      <w:pPr>
        <w:pStyle w:val="IsiParagraf"/>
        <w:numPr>
          <w:ilvl w:val="0"/>
          <w:numId w:val="44"/>
        </w:numPr>
        <w:rPr>
          <w:lang w:val="id-ID"/>
        </w:rPr>
      </w:pPr>
      <w:r w:rsidRPr="001D7F55">
        <w:rPr>
          <w:lang w:val="id-ID"/>
        </w:rPr>
        <w:t>sepal_length</w:t>
      </w:r>
    </w:p>
    <w:p w14:paraId="43B99F57" w14:textId="4905F459" w:rsidR="00E81340" w:rsidRPr="001D7F55" w:rsidRDefault="00E81340" w:rsidP="00E81340">
      <w:pPr>
        <w:pStyle w:val="IsiParagraf"/>
        <w:numPr>
          <w:ilvl w:val="0"/>
          <w:numId w:val="44"/>
        </w:numPr>
        <w:rPr>
          <w:lang w:val="id-ID"/>
        </w:rPr>
      </w:pPr>
      <w:r w:rsidRPr="001D7F55">
        <w:rPr>
          <w:lang w:val="id-ID"/>
        </w:rPr>
        <w:t>(exp(sepal_width)) * ((sepal_length) / (petal_width))</w:t>
      </w:r>
    </w:p>
    <w:p w14:paraId="4B179681" w14:textId="77777777" w:rsidR="00564360" w:rsidRPr="001D7F55" w:rsidRDefault="00564360" w:rsidP="00564360">
      <w:pPr>
        <w:pStyle w:val="IsiParagraf"/>
        <w:numPr>
          <w:ilvl w:val="0"/>
          <w:numId w:val="44"/>
        </w:numPr>
        <w:rPr>
          <w:lang w:val="id-ID"/>
        </w:rPr>
      </w:pPr>
      <w:r w:rsidRPr="001D7F55">
        <w:rPr>
          <w:lang w:val="id-ID"/>
        </w:rPr>
        <w:t>sqrt(sqr(abs(sqrt(sqr(((sepal_width) + ((sepal_width) - (sqrt(sqr((petal_length) - (sepal_length) + sepal_width)/2)))) - (petal_width) + petal_width) / 2)) + sepal_length) / 2)</w:t>
      </w:r>
    </w:p>
    <w:p w14:paraId="29D8EF00" w14:textId="76751066" w:rsidR="00B00B09" w:rsidRPr="001D7F55" w:rsidRDefault="00E81340" w:rsidP="00E81340">
      <w:pPr>
        <w:pStyle w:val="IsiParagraf"/>
        <w:rPr>
          <w:lang w:val="id-ID"/>
        </w:rPr>
      </w:pPr>
      <w:r w:rsidRPr="001D7F55">
        <w:rPr>
          <w:lang w:val="id-ID"/>
        </w:rPr>
        <w:t xml:space="preserve">Fitur pertama memiliki </w:t>
      </w:r>
      <w:r w:rsidRPr="00B721AA">
        <w:rPr>
          <w:i/>
          <w:lang w:val="id-ID"/>
        </w:rPr>
        <w:t>fitness</w:t>
      </w:r>
      <w:r w:rsidRPr="001D7F55">
        <w:rPr>
          <w:lang w:val="id-ID"/>
        </w:rPr>
        <w:t xml:space="preserve"> value tertinggi</w:t>
      </w:r>
      <w:r w:rsidR="00B00B09" w:rsidRPr="001D7F55">
        <w:rPr>
          <w:lang w:val="id-ID"/>
        </w:rPr>
        <w:t xml:space="preserve"> (bernilai 1,0)</w:t>
      </w:r>
      <w:r w:rsidRPr="001D7F55">
        <w:rPr>
          <w:lang w:val="id-ID"/>
        </w:rPr>
        <w:t xml:space="preserve"> untuk memisahkan iris-setosa dengan kedua kelas lain. Fitur kedua memiliki </w:t>
      </w:r>
      <w:r w:rsidRPr="00B721AA">
        <w:rPr>
          <w:i/>
          <w:lang w:val="id-ID"/>
        </w:rPr>
        <w:t>fitness</w:t>
      </w:r>
      <w:r w:rsidRPr="001D7F55">
        <w:rPr>
          <w:lang w:val="id-ID"/>
        </w:rPr>
        <w:t xml:space="preserve"> </w:t>
      </w:r>
      <w:r w:rsidRPr="00B721AA">
        <w:rPr>
          <w:i/>
          <w:lang w:val="id-ID"/>
        </w:rPr>
        <w:t>value</w:t>
      </w:r>
      <w:r w:rsidRPr="001D7F55">
        <w:rPr>
          <w:lang w:val="id-ID"/>
        </w:rPr>
        <w:t xml:space="preserve"> tertinggi</w:t>
      </w:r>
      <w:r w:rsidR="00B00B09" w:rsidRPr="001D7F55">
        <w:rPr>
          <w:lang w:val="id-ID"/>
        </w:rPr>
        <w:t xml:space="preserve"> (bernilai 0,98)</w:t>
      </w:r>
      <w:r w:rsidRPr="001D7F55">
        <w:rPr>
          <w:lang w:val="id-ID"/>
        </w:rPr>
        <w:t xml:space="preserve"> untuk memisahkan iris</w:t>
      </w:r>
      <w:r w:rsidR="00564360" w:rsidRPr="001D7F55">
        <w:rPr>
          <w:lang w:val="id-ID"/>
        </w:rPr>
        <w:t>-versicolor</w:t>
      </w:r>
      <w:r w:rsidRPr="001D7F55">
        <w:rPr>
          <w:lang w:val="id-ID"/>
        </w:rPr>
        <w:t xml:space="preserve"> dengan kedua kelas lain. Fitur ketiga memiliki </w:t>
      </w:r>
      <w:r w:rsidRPr="00B721AA">
        <w:rPr>
          <w:i/>
          <w:lang w:val="id-ID"/>
        </w:rPr>
        <w:t>fitness value</w:t>
      </w:r>
      <w:r w:rsidRPr="001D7F55">
        <w:rPr>
          <w:lang w:val="id-ID"/>
        </w:rPr>
        <w:t xml:space="preserve"> tertinggi untuk memisahkan iris-v</w:t>
      </w:r>
      <w:r w:rsidR="00564360" w:rsidRPr="001D7F55">
        <w:rPr>
          <w:lang w:val="id-ID"/>
        </w:rPr>
        <w:t>irginica</w:t>
      </w:r>
      <w:r w:rsidR="00B00B09" w:rsidRPr="001D7F55">
        <w:rPr>
          <w:lang w:val="id-ID"/>
        </w:rPr>
        <w:t xml:space="preserve"> (bernilai 0,98)</w:t>
      </w:r>
      <w:r w:rsidRPr="001D7F55">
        <w:rPr>
          <w:lang w:val="id-ID"/>
        </w:rPr>
        <w:t xml:space="preserve"> dengan ketiga kelas lain.</w:t>
      </w:r>
    </w:p>
    <w:p w14:paraId="73716D75" w14:textId="0B6C8017" w:rsidR="006C7EC5" w:rsidRPr="001D7F55" w:rsidRDefault="006C7EC5" w:rsidP="006C7EC5">
      <w:pPr>
        <w:pStyle w:val="IsiParagraf"/>
        <w:rPr>
          <w:lang w:val="id-ID"/>
        </w:rPr>
      </w:pPr>
      <w:r w:rsidRPr="001D7F55">
        <w:rPr>
          <w:lang w:val="id-ID"/>
        </w:rPr>
        <w:t>Data yang ada kemudian ditransformasi dalam menggunakan fitur</w:t>
      </w:r>
      <w:r w:rsidR="009031D2" w:rsidRPr="001D7F55">
        <w:rPr>
          <w:lang w:val="id-ID"/>
        </w:rPr>
        <w:t>-fitur baru yang telah di-</w:t>
      </w:r>
      <w:r w:rsidR="009031D2" w:rsidRPr="00B721AA">
        <w:rPr>
          <w:i/>
          <w:lang w:val="id-ID"/>
        </w:rPr>
        <w:t>gener</w:t>
      </w:r>
      <w:r w:rsidRPr="00B721AA">
        <w:rPr>
          <w:i/>
          <w:lang w:val="id-ID"/>
        </w:rPr>
        <w:t>ate</w:t>
      </w:r>
      <w:r w:rsidRPr="001D7F55">
        <w:rPr>
          <w:lang w:val="id-ID"/>
        </w:rPr>
        <w:t xml:space="preserve"> GE Multi. Data hasil transformasi tadi kemudian digunaka</w:t>
      </w:r>
      <w:r w:rsidR="00B721AA">
        <w:rPr>
          <w:lang w:val="id-ID"/>
        </w:rPr>
        <w:t xml:space="preserve">n sebagai input bagi </w:t>
      </w:r>
      <w:r w:rsidRPr="00B721AA">
        <w:rPr>
          <w:i/>
          <w:lang w:val="id-ID"/>
        </w:rPr>
        <w:t>decision tree</w:t>
      </w:r>
      <w:r w:rsidR="00B721AA" w:rsidRPr="00B721AA">
        <w:rPr>
          <w:i/>
        </w:rPr>
        <w:t xml:space="preserve"> classifier</w:t>
      </w:r>
      <w:r w:rsidRPr="001D7F55">
        <w:rPr>
          <w:lang w:val="id-ID"/>
        </w:rPr>
        <w:t>. Penggunaan ketiga fitur ini mengakibatkan akurasi decision tree meningkat menjadi 98,67%, dibandingkan dengan penggunaan fitur asli (sepal length, sepal width, petal length, dan petal width) yang hanya memberikan akurasi sebesar 96%.</w:t>
      </w:r>
    </w:p>
    <w:p w14:paraId="37592F1E" w14:textId="77777777" w:rsidR="006C7EC5" w:rsidRPr="001D7F55" w:rsidRDefault="006C7EC5" w:rsidP="00E81340">
      <w:pPr>
        <w:pStyle w:val="IsiParagraf"/>
        <w:rPr>
          <w:lang w:val="id-ID"/>
        </w:rPr>
      </w:pPr>
    </w:p>
    <w:p w14:paraId="4301CBE4" w14:textId="77777777" w:rsidR="00B00B09" w:rsidRPr="001D7F55" w:rsidRDefault="00B00B09" w:rsidP="00B00B09">
      <w:pPr>
        <w:pStyle w:val="Gambar"/>
        <w:rPr>
          <w:lang w:val="id-ID"/>
        </w:rPr>
      </w:pPr>
      <w:r w:rsidRPr="001D7F55">
        <w:rPr>
          <w:lang w:val="id-ID" w:eastAsia="id-ID"/>
        </w:rPr>
        <w:lastRenderedPageBreak/>
        <w:drawing>
          <wp:inline distT="0" distB="0" distL="0" distR="0" wp14:anchorId="05DD98A9" wp14:editId="215E1501">
            <wp:extent cx="5040630" cy="302450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 Multi Fold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3024505"/>
                    </a:xfrm>
                    <a:prstGeom prst="rect">
                      <a:avLst/>
                    </a:prstGeom>
                  </pic:spPr>
                </pic:pic>
              </a:graphicData>
            </a:graphic>
          </wp:inline>
        </w:drawing>
      </w:r>
    </w:p>
    <w:p w14:paraId="4071F5E5" w14:textId="091885B1" w:rsidR="00B00B09" w:rsidRPr="001D7F55" w:rsidRDefault="00B00B09" w:rsidP="00B00B09">
      <w:pPr>
        <w:pStyle w:val="Caption"/>
        <w:jc w:val="both"/>
        <w:rPr>
          <w:lang w:val="id-ID"/>
        </w:rPr>
      </w:pPr>
      <w:bookmarkStart w:id="88" w:name="_Toc363622571"/>
      <w:bookmarkStart w:id="89" w:name="_Toc363635490"/>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6</w:t>
      </w:r>
      <w:r w:rsidR="00864D26" w:rsidRPr="001D7F55">
        <w:rPr>
          <w:lang w:val="id-ID"/>
        </w:rPr>
        <w:fldChar w:fldCharType="end"/>
      </w:r>
      <w:r w:rsidRPr="001D7F55">
        <w:rPr>
          <w:lang w:val="id-ID"/>
        </w:rPr>
        <w:t xml:space="preserve"> Perubahan Nilai </w:t>
      </w:r>
      <w:r w:rsidRPr="00B721AA">
        <w:rPr>
          <w:i/>
          <w:lang w:val="id-ID"/>
        </w:rPr>
        <w:t>Fitness</w:t>
      </w:r>
      <w:r w:rsidRPr="001D7F55">
        <w:rPr>
          <w:lang w:val="id-ID"/>
        </w:rPr>
        <w:t xml:space="preserve"> Maksimum dalam 100 Generasi</w:t>
      </w:r>
      <w:bookmarkEnd w:id="88"/>
      <w:bookmarkEnd w:id="89"/>
    </w:p>
    <w:p w14:paraId="7236121A" w14:textId="1F615760" w:rsidR="00F22C0B" w:rsidRPr="001D7F55" w:rsidRDefault="00F22C0B" w:rsidP="003168FF">
      <w:pPr>
        <w:pStyle w:val="IsiParagraf"/>
        <w:rPr>
          <w:lang w:val="id-ID"/>
        </w:rPr>
      </w:pPr>
      <w:r w:rsidRPr="001D7F55">
        <w:rPr>
          <w:lang w:val="id-ID"/>
        </w:rPr>
        <w:t xml:space="preserve">Gambar 3.6 menunjukkan perubahan nilai </w:t>
      </w:r>
      <w:r w:rsidRPr="00B721AA">
        <w:rPr>
          <w:i/>
          <w:lang w:val="id-ID"/>
        </w:rPr>
        <w:t>fitness</w:t>
      </w:r>
      <w:r w:rsidRPr="001D7F55">
        <w:rPr>
          <w:lang w:val="id-ID"/>
        </w:rPr>
        <w:t xml:space="preserve"> terbaik pada tiap generasi. Panel-panel di bagian kiri menunjukkan nilai </w:t>
      </w:r>
      <w:r w:rsidRPr="00B721AA">
        <w:rPr>
          <w:i/>
          <w:lang w:val="id-ID"/>
        </w:rPr>
        <w:t>fitness</w:t>
      </w:r>
      <w:r w:rsidRPr="001D7F55">
        <w:rPr>
          <w:lang w:val="id-ID"/>
        </w:rPr>
        <w:t xml:space="preserve"> maksimum yang didapat dari setiap generasi. Pada gambar tersebut tampak bahwa</w:t>
      </w:r>
    </w:p>
    <w:p w14:paraId="6FCBC5BF" w14:textId="70DB7F31" w:rsidR="003168FF" w:rsidRPr="001D7F55" w:rsidRDefault="003168FF" w:rsidP="003168FF">
      <w:pPr>
        <w:pStyle w:val="IsiParagraf"/>
        <w:rPr>
          <w:lang w:val="id-ID"/>
        </w:rPr>
      </w:pPr>
      <w:r w:rsidRPr="001D7F55">
        <w:rPr>
          <w:lang w:val="id-ID"/>
        </w:rPr>
        <w:t>Flowchart metode GE</w:t>
      </w:r>
      <w:r w:rsidR="00AA6542" w:rsidRPr="001D7F55">
        <w:rPr>
          <w:lang w:val="id-ID"/>
        </w:rPr>
        <w:t xml:space="preserve"> Multi disajikan pada gambar 3.7 sampai gambar 3.10</w:t>
      </w:r>
      <w:r w:rsidRPr="001D7F55">
        <w:rPr>
          <w:lang w:val="id-ID"/>
        </w:rPr>
        <w:t>.</w:t>
      </w:r>
    </w:p>
    <w:p w14:paraId="4E8B06BB" w14:textId="77777777" w:rsidR="003168FF" w:rsidRPr="001D7F55" w:rsidRDefault="003168FF" w:rsidP="003168FF">
      <w:pPr>
        <w:pStyle w:val="Gambar"/>
        <w:keepNext/>
        <w:rPr>
          <w:lang w:val="id-ID"/>
        </w:rPr>
      </w:pPr>
      <w:r w:rsidRPr="001D7F55">
        <w:rPr>
          <w:lang w:val="id-ID" w:eastAsia="id-ID"/>
        </w:rPr>
        <w:lastRenderedPageBreak/>
        <w:drawing>
          <wp:inline distT="0" distB="0" distL="0" distR="0" wp14:anchorId="6859E8CC" wp14:editId="5C44BEE3">
            <wp:extent cx="4038600" cy="655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8600" cy="6553200"/>
                    </a:xfrm>
                    <a:prstGeom prst="rect">
                      <a:avLst/>
                    </a:prstGeom>
                  </pic:spPr>
                </pic:pic>
              </a:graphicData>
            </a:graphic>
          </wp:inline>
        </w:drawing>
      </w:r>
    </w:p>
    <w:p w14:paraId="5939E580" w14:textId="3EF3D6BA" w:rsidR="003168FF" w:rsidRPr="001D7F55" w:rsidRDefault="003168FF" w:rsidP="003168FF">
      <w:pPr>
        <w:pStyle w:val="Caption"/>
        <w:rPr>
          <w:lang w:val="id-ID"/>
        </w:rPr>
      </w:pPr>
      <w:bookmarkStart w:id="90" w:name="_Toc363622572"/>
      <w:bookmarkStart w:id="91" w:name="_Toc363635491"/>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7</w:t>
      </w:r>
      <w:r w:rsidR="00864D26" w:rsidRPr="001D7F55">
        <w:rPr>
          <w:lang w:val="id-ID"/>
        </w:rPr>
        <w:fldChar w:fldCharType="end"/>
      </w:r>
      <w:r w:rsidRPr="001D7F55">
        <w:rPr>
          <w:lang w:val="id-ID"/>
        </w:rPr>
        <w:t xml:space="preserve"> Flowchart GE </w:t>
      </w:r>
      <w:r w:rsidR="00AA6542" w:rsidRPr="001D7F55">
        <w:rPr>
          <w:lang w:val="id-ID"/>
        </w:rPr>
        <w:t>Multi</w:t>
      </w:r>
      <w:r w:rsidRPr="001D7F55">
        <w:rPr>
          <w:lang w:val="id-ID"/>
        </w:rPr>
        <w:t xml:space="preserve"> (Bagian 1)</w:t>
      </w:r>
      <w:bookmarkEnd w:id="90"/>
      <w:bookmarkEnd w:id="91"/>
    </w:p>
    <w:p w14:paraId="46605A53" w14:textId="77777777" w:rsidR="00AA6542" w:rsidRPr="001D7F55" w:rsidRDefault="00AA6542" w:rsidP="00AA6542">
      <w:pPr>
        <w:pStyle w:val="Gambar"/>
        <w:keepNext/>
        <w:rPr>
          <w:lang w:val="id-ID"/>
        </w:rPr>
      </w:pPr>
      <w:r w:rsidRPr="001D7F55">
        <w:rPr>
          <w:lang w:val="id-ID" w:eastAsia="id-ID"/>
        </w:rPr>
        <w:lastRenderedPageBreak/>
        <w:drawing>
          <wp:inline distT="0" distB="0" distL="0" distR="0" wp14:anchorId="48903DF1" wp14:editId="60A533F2">
            <wp:extent cx="2847975" cy="6238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47975" cy="6238875"/>
                    </a:xfrm>
                    <a:prstGeom prst="rect">
                      <a:avLst/>
                    </a:prstGeom>
                  </pic:spPr>
                </pic:pic>
              </a:graphicData>
            </a:graphic>
          </wp:inline>
        </w:drawing>
      </w:r>
    </w:p>
    <w:p w14:paraId="23B3D89F" w14:textId="280829D7" w:rsidR="003168FF" w:rsidRPr="001D7F55" w:rsidRDefault="00AA6542" w:rsidP="00AA6542">
      <w:pPr>
        <w:pStyle w:val="Gambar"/>
        <w:jc w:val="left"/>
        <w:rPr>
          <w:lang w:val="id-ID"/>
        </w:rPr>
      </w:pPr>
      <w:bookmarkStart w:id="92" w:name="_Toc363622573"/>
      <w:bookmarkStart w:id="93" w:name="_Toc363635492"/>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8</w:t>
      </w:r>
      <w:r w:rsidR="00864D26" w:rsidRPr="001D7F55">
        <w:rPr>
          <w:lang w:val="id-ID"/>
        </w:rPr>
        <w:fldChar w:fldCharType="end"/>
      </w:r>
      <w:r w:rsidRPr="001D7F55">
        <w:rPr>
          <w:lang w:val="id-ID"/>
        </w:rPr>
        <w:t xml:space="preserve"> Flowchart GE Multi (Bagian 2)</w:t>
      </w:r>
      <w:bookmarkEnd w:id="92"/>
      <w:bookmarkEnd w:id="93"/>
    </w:p>
    <w:p w14:paraId="37764F35" w14:textId="77777777" w:rsidR="00AA6542" w:rsidRPr="001D7F55" w:rsidRDefault="00AA6542" w:rsidP="00AA6542">
      <w:pPr>
        <w:pStyle w:val="Gambar"/>
        <w:keepNext/>
        <w:rPr>
          <w:lang w:val="id-ID"/>
        </w:rPr>
      </w:pPr>
      <w:r w:rsidRPr="001D7F55">
        <w:rPr>
          <w:lang w:val="id-ID" w:eastAsia="id-ID"/>
        </w:rPr>
        <w:lastRenderedPageBreak/>
        <w:drawing>
          <wp:inline distT="0" distB="0" distL="0" distR="0" wp14:anchorId="16AA02E1" wp14:editId="6F3E8550">
            <wp:extent cx="5040630" cy="5134928"/>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0630" cy="5134928"/>
                    </a:xfrm>
                    <a:prstGeom prst="rect">
                      <a:avLst/>
                    </a:prstGeom>
                  </pic:spPr>
                </pic:pic>
              </a:graphicData>
            </a:graphic>
          </wp:inline>
        </w:drawing>
      </w:r>
    </w:p>
    <w:p w14:paraId="0902749B" w14:textId="0858C683" w:rsidR="00AA6542" w:rsidRPr="001D7F55" w:rsidRDefault="00AA6542" w:rsidP="00AA6542">
      <w:pPr>
        <w:pStyle w:val="Gambar"/>
        <w:jc w:val="left"/>
        <w:rPr>
          <w:lang w:val="id-ID"/>
        </w:rPr>
      </w:pPr>
      <w:bookmarkStart w:id="94" w:name="_Toc363622574"/>
      <w:bookmarkStart w:id="95" w:name="_Toc363635493"/>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9</w:t>
      </w:r>
      <w:r w:rsidR="00864D26" w:rsidRPr="001D7F55">
        <w:rPr>
          <w:lang w:val="id-ID"/>
        </w:rPr>
        <w:fldChar w:fldCharType="end"/>
      </w:r>
      <w:r w:rsidRPr="001D7F55">
        <w:rPr>
          <w:lang w:val="id-ID"/>
        </w:rPr>
        <w:t xml:space="preserve"> Flowchart GE Multi (Bagian 3)</w:t>
      </w:r>
      <w:bookmarkEnd w:id="94"/>
      <w:bookmarkEnd w:id="95"/>
    </w:p>
    <w:p w14:paraId="1547C771" w14:textId="77777777" w:rsidR="00AA6542" w:rsidRPr="001D7F55" w:rsidRDefault="00AA6542" w:rsidP="00AA6542">
      <w:pPr>
        <w:pStyle w:val="Gambar"/>
        <w:keepNext/>
        <w:rPr>
          <w:lang w:val="id-ID"/>
        </w:rPr>
      </w:pPr>
      <w:r w:rsidRPr="001D7F55">
        <w:rPr>
          <w:lang w:val="id-ID" w:eastAsia="id-ID"/>
        </w:rPr>
        <w:lastRenderedPageBreak/>
        <w:drawing>
          <wp:inline distT="0" distB="0" distL="0" distR="0" wp14:anchorId="03A2A3AC" wp14:editId="116DBC34">
            <wp:extent cx="4638675" cy="461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38675" cy="4619625"/>
                    </a:xfrm>
                    <a:prstGeom prst="rect">
                      <a:avLst/>
                    </a:prstGeom>
                  </pic:spPr>
                </pic:pic>
              </a:graphicData>
            </a:graphic>
          </wp:inline>
        </w:drawing>
      </w:r>
    </w:p>
    <w:p w14:paraId="0F5F8AC8" w14:textId="4EAC93C5" w:rsidR="00AA6542" w:rsidRPr="001D7F55" w:rsidRDefault="00AA6542" w:rsidP="00AA6542">
      <w:pPr>
        <w:pStyle w:val="Caption"/>
        <w:rPr>
          <w:lang w:val="id-ID"/>
        </w:rPr>
      </w:pPr>
      <w:bookmarkStart w:id="96" w:name="_Toc363622575"/>
      <w:bookmarkStart w:id="97" w:name="_Toc363635494"/>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10</w:t>
      </w:r>
      <w:r w:rsidR="00864D26" w:rsidRPr="001D7F55">
        <w:rPr>
          <w:lang w:val="id-ID"/>
        </w:rPr>
        <w:fldChar w:fldCharType="end"/>
      </w:r>
      <w:r w:rsidRPr="001D7F55">
        <w:rPr>
          <w:lang w:val="id-ID"/>
        </w:rPr>
        <w:t xml:space="preserve"> Flowchart GE Multi (Bagian 4)</w:t>
      </w:r>
      <w:bookmarkEnd w:id="96"/>
      <w:bookmarkEnd w:id="97"/>
    </w:p>
    <w:p w14:paraId="2FAB69FF" w14:textId="77777777" w:rsidR="00AA6542" w:rsidRPr="001D7F55" w:rsidRDefault="00AA6542" w:rsidP="003168FF">
      <w:pPr>
        <w:pStyle w:val="IsiParagraf"/>
        <w:rPr>
          <w:lang w:val="id-ID"/>
        </w:rPr>
      </w:pPr>
    </w:p>
    <w:p w14:paraId="5D0B0372" w14:textId="0A900FFF" w:rsidR="0083762F" w:rsidRPr="001D7F55" w:rsidRDefault="0083762F" w:rsidP="00197663">
      <w:pPr>
        <w:pStyle w:val="Heading4"/>
        <w:rPr>
          <w:lang w:val="id-ID"/>
        </w:rPr>
      </w:pPr>
      <w:bookmarkStart w:id="98" w:name="_Toc363635445"/>
      <w:r w:rsidRPr="001D7F55">
        <w:rPr>
          <w:lang w:val="id-ID"/>
        </w:rPr>
        <w:t>Metode GE Tatami</w:t>
      </w:r>
      <w:bookmarkEnd w:id="98"/>
    </w:p>
    <w:p w14:paraId="206CD743" w14:textId="77777777" w:rsidR="0006705D" w:rsidRPr="001D7F55" w:rsidRDefault="0006705D" w:rsidP="0006705D">
      <w:pPr>
        <w:pStyle w:val="IsiParagraf"/>
        <w:rPr>
          <w:lang w:val="id-ID"/>
        </w:rPr>
      </w:pPr>
      <w:r w:rsidRPr="001D7F55">
        <w:rPr>
          <w:lang w:val="id-ID"/>
        </w:rPr>
        <w:t>Metode GE Tatami merupakan pengembangan dari GE Multi. Pengembangan tersebut berasal dari hipotesa bahwa jika sebuah kelas telah terpisah dari semua kelas lainnya, maka pada proses selanjutnya, kelas yang sudah terpisah tersebut bisa diabaikan. Dalam skenario ini, akan tercipta n-1 buah fitur.</w:t>
      </w:r>
    </w:p>
    <w:p w14:paraId="0A8ADA18" w14:textId="68A1A3F2" w:rsidR="0006705D" w:rsidRPr="001D7F55" w:rsidRDefault="0006705D" w:rsidP="0006705D">
      <w:pPr>
        <w:pStyle w:val="IsiParagraf"/>
        <w:rPr>
          <w:lang w:val="id-ID"/>
        </w:rPr>
      </w:pPr>
      <w:r w:rsidRPr="001D7F55">
        <w:rPr>
          <w:lang w:val="id-ID"/>
        </w:rPr>
        <w:t>Dasar pemikiran yang melandasi GE Tatami adalah bahwa n-1 buah dimensi sebenarnya telah cukup untuk memisahkan n kelas pada data yang terpisah secara hirarkikal</w:t>
      </w:r>
      <w:r w:rsidR="006A65AA" w:rsidRPr="001D7F55">
        <w:rPr>
          <w:lang w:val="id-ID"/>
        </w:rPr>
        <w:t xml:space="preserve"> (penjelasan lebih lanjut pada subbab 4.8</w:t>
      </w:r>
      <w:r w:rsidRPr="001D7F55">
        <w:rPr>
          <w:lang w:val="id-ID"/>
        </w:rPr>
        <w:t>. Dalam ruang fitur yang terbentuk, akan dibutuhkan n-1 buah garis linear sederhana untuk memisahkan n kelas tersebut. Gambar 1.1 pada Bab I menunjukkan bagaimana 3 buah kelas dapat terpisah dalam sebuah ruang fitur dua dimensi.</w:t>
      </w:r>
    </w:p>
    <w:p w14:paraId="0BDD7967" w14:textId="77777777" w:rsidR="0006705D" w:rsidRPr="001D7F55" w:rsidRDefault="0006705D" w:rsidP="0006705D">
      <w:pPr>
        <w:pStyle w:val="IsiParagraf"/>
        <w:rPr>
          <w:lang w:val="id-ID"/>
        </w:rPr>
      </w:pPr>
      <w:r w:rsidRPr="001D7F55">
        <w:rPr>
          <w:lang w:val="id-ID"/>
        </w:rPr>
        <w:lastRenderedPageBreak/>
        <w:t xml:space="preserve">Dalam GE Tatami, untuk n buah kelas{C1, C2, C3,... Cn}, dilakukan proses GE Multi untuk mencari individu-individu terbaik. Seperti yang telah dibahas dalam subbab sebelumnya, setiap individu dalam GE Multi memiliki n buah </w:t>
      </w:r>
      <w:r w:rsidRPr="00B721AA">
        <w:rPr>
          <w:i/>
          <w:lang w:val="id-ID"/>
        </w:rPr>
        <w:t>fitness</w:t>
      </w:r>
      <w:r w:rsidRPr="001D7F55">
        <w:rPr>
          <w:lang w:val="id-ID"/>
        </w:rPr>
        <w:t xml:space="preserve"> </w:t>
      </w:r>
      <w:r w:rsidRPr="00B721AA">
        <w:rPr>
          <w:i/>
          <w:lang w:val="id-ID"/>
        </w:rPr>
        <w:t>value</w:t>
      </w:r>
      <w:r w:rsidRPr="001D7F55">
        <w:rPr>
          <w:lang w:val="id-ID"/>
        </w:rPr>
        <w:t xml:space="preserve"> {f1, f2, f3,... fn}. Di sini dipilih satu </w:t>
      </w:r>
      <w:r w:rsidRPr="00B721AA">
        <w:rPr>
          <w:i/>
          <w:lang w:val="id-ID"/>
        </w:rPr>
        <w:t>fitness value</w:t>
      </w:r>
      <w:r w:rsidRPr="001D7F55">
        <w:rPr>
          <w:lang w:val="id-ID"/>
        </w:rPr>
        <w:t xml:space="preserve"> terbesar dari semua individu. </w:t>
      </w:r>
      <w:r w:rsidRPr="00B721AA">
        <w:rPr>
          <w:i/>
          <w:lang w:val="id-ID"/>
        </w:rPr>
        <w:t>Fitness</w:t>
      </w:r>
      <w:r w:rsidRPr="001D7F55">
        <w:rPr>
          <w:lang w:val="id-ID"/>
        </w:rPr>
        <w:t xml:space="preserve"> </w:t>
      </w:r>
      <w:r w:rsidRPr="00B721AA">
        <w:rPr>
          <w:i/>
          <w:lang w:val="id-ID"/>
        </w:rPr>
        <w:t>value</w:t>
      </w:r>
      <w:r w:rsidRPr="001D7F55">
        <w:rPr>
          <w:lang w:val="id-ID"/>
        </w:rPr>
        <w:t xml:space="preserve"> terbesar dari semua individu merepresentasikan kelas yang paling terpisah dari kelas lain. Kelas ini selanjutnya disimbolkan sebagai C*1. Fenotip dari individu terbaik dengan nilai </w:t>
      </w:r>
      <w:r w:rsidRPr="00B721AA">
        <w:rPr>
          <w:i/>
          <w:lang w:val="id-ID"/>
        </w:rPr>
        <w:t>fitness</w:t>
      </w:r>
      <w:r w:rsidRPr="001D7F55">
        <w:rPr>
          <w:lang w:val="id-ID"/>
        </w:rPr>
        <w:t xml:space="preserve"> tertinggi selanjutnya disebut F1, dan merupakan bagian dari fitur baru yang akan digunakan dalam proses klasifikasi.</w:t>
      </w:r>
    </w:p>
    <w:p w14:paraId="4A871E1D" w14:textId="77777777" w:rsidR="0006705D" w:rsidRPr="001D7F55" w:rsidRDefault="0006705D" w:rsidP="0006705D">
      <w:pPr>
        <w:pStyle w:val="IsiParagraf"/>
        <w:rPr>
          <w:lang w:val="id-ID"/>
        </w:rPr>
      </w:pPr>
      <w:r w:rsidRPr="001D7F55">
        <w:rPr>
          <w:lang w:val="id-ID"/>
        </w:rPr>
        <w:t>Dalam proses selanjutnya, data-data dalam kelas C*1 dihilangkan, sehingga diperoleh subset data baru yang terdiri dari {C1, C2, C3,... Cn} – C*1. Subset data baru ini akan memiliki n-1 buah kelas. Kemudian kembali dilakukan GE Multi seperti sebelumnya. Perulangan kedua ini akan menghasilkan F2 yang juga merupakan bagian dari fitur baru yang akan digunakan dalam proses klasifkiasi. Perulangan akan dilakukan sebanyak n-1 kali. Dalam setiap perulangan, jumlah kelas yang terlibat akan berkurang satu, sehingga pada perulangan ke n-1 hanya akan tersisa 2 kelas yang kemudian dipisahkan oleh Fn-1.</w:t>
      </w:r>
    </w:p>
    <w:p w14:paraId="24B13954" w14:textId="20B87B4C" w:rsidR="0006705D" w:rsidRPr="001D7F55" w:rsidRDefault="0006705D" w:rsidP="0006705D">
      <w:pPr>
        <w:pStyle w:val="IsiParagraf"/>
        <w:rPr>
          <w:lang w:val="id-ID"/>
        </w:rPr>
      </w:pPr>
      <w:r w:rsidRPr="001D7F55">
        <w:rPr>
          <w:lang w:val="id-ID"/>
        </w:rPr>
        <w:t>Sebagai contoh, untuk dataset Iris yang terdiri dari 4 fitur (petal length, sepal length, petal width, dan sepal width) serta 3 kelas (iris-setosa, iris-virginica dan iris-versicolor), GE Tatami menghasilkan 2 buah fitur:</w:t>
      </w:r>
    </w:p>
    <w:p w14:paraId="3DF10117" w14:textId="77777777" w:rsidR="0006705D" w:rsidRPr="001D7F55" w:rsidRDefault="0006705D" w:rsidP="0006705D">
      <w:pPr>
        <w:pStyle w:val="IsiParagraf"/>
        <w:numPr>
          <w:ilvl w:val="0"/>
          <w:numId w:val="44"/>
        </w:numPr>
        <w:rPr>
          <w:lang w:val="id-ID"/>
        </w:rPr>
      </w:pPr>
      <w:r w:rsidRPr="001D7F55">
        <w:rPr>
          <w:lang w:val="id-ID"/>
        </w:rPr>
        <w:t>sepal_length</w:t>
      </w:r>
    </w:p>
    <w:p w14:paraId="2983DD3E" w14:textId="5BE10AED" w:rsidR="0006705D" w:rsidRPr="001D7F55" w:rsidRDefault="0006705D" w:rsidP="0006705D">
      <w:pPr>
        <w:pStyle w:val="IsiParagraf"/>
        <w:numPr>
          <w:ilvl w:val="0"/>
          <w:numId w:val="44"/>
        </w:numPr>
        <w:rPr>
          <w:lang w:val="id-ID"/>
        </w:rPr>
      </w:pPr>
      <w:r w:rsidRPr="001D7F55">
        <w:rPr>
          <w:lang w:val="id-ID"/>
        </w:rPr>
        <w:t>(petal_length) - (sqrt(sqr(sepal_length + sqrt(sqr(abs(petal_length) + (sqrt(sqr(petal_length + petal_width) / 2)) - (abs( - ((sepal_width) - (petal_width))))) / 2)) / 2))</w:t>
      </w:r>
    </w:p>
    <w:p w14:paraId="42CB6C3D" w14:textId="56CD3FE1" w:rsidR="0006705D" w:rsidRPr="001D7F55" w:rsidRDefault="0006705D" w:rsidP="0006705D">
      <w:pPr>
        <w:pStyle w:val="IsiParagraf"/>
        <w:rPr>
          <w:lang w:val="id-ID"/>
        </w:rPr>
      </w:pPr>
      <w:r w:rsidRPr="001D7F55">
        <w:rPr>
          <w:lang w:val="id-ID"/>
        </w:rPr>
        <w:t xml:space="preserve">Fitur pertama memiliki </w:t>
      </w:r>
      <w:r w:rsidRPr="00B721AA">
        <w:rPr>
          <w:i/>
          <w:lang w:val="id-ID"/>
        </w:rPr>
        <w:t>fitness</w:t>
      </w:r>
      <w:r w:rsidRPr="001D7F55">
        <w:rPr>
          <w:lang w:val="id-ID"/>
        </w:rPr>
        <w:t xml:space="preserve"> </w:t>
      </w:r>
      <w:r w:rsidRPr="00B721AA">
        <w:rPr>
          <w:i/>
          <w:lang w:val="id-ID"/>
        </w:rPr>
        <w:t>value</w:t>
      </w:r>
      <w:r w:rsidRPr="001D7F55">
        <w:rPr>
          <w:lang w:val="id-ID"/>
        </w:rPr>
        <w:t xml:space="preserve"> tertinggi (bernilai 1,0) untuk memisahkan iris-setosa dengan kedua kelas lain. Fitur kedua memiliki </w:t>
      </w:r>
      <w:r w:rsidRPr="00B721AA">
        <w:rPr>
          <w:i/>
          <w:lang w:val="id-ID"/>
        </w:rPr>
        <w:t>fitness value</w:t>
      </w:r>
      <w:r w:rsidRPr="001D7F55">
        <w:rPr>
          <w:lang w:val="id-ID"/>
        </w:rPr>
        <w:t xml:space="preserve"> tertinggi (bernilai 0,</w:t>
      </w:r>
      <w:r w:rsidR="00564360" w:rsidRPr="001D7F55">
        <w:rPr>
          <w:lang w:val="id-ID"/>
        </w:rPr>
        <w:t>96</w:t>
      </w:r>
      <w:r w:rsidRPr="001D7F55">
        <w:rPr>
          <w:lang w:val="id-ID"/>
        </w:rPr>
        <w:t xml:space="preserve">) untuk memisahkan iris-virginica </w:t>
      </w:r>
      <w:r w:rsidR="00564360" w:rsidRPr="001D7F55">
        <w:rPr>
          <w:lang w:val="id-ID"/>
        </w:rPr>
        <w:t>dan iris-versicolor (kelas iris-setosa diabaikan karena sudah terpisah pada fitur pertama).</w:t>
      </w:r>
    </w:p>
    <w:p w14:paraId="5E5BB8FB" w14:textId="55E6E844" w:rsidR="00564360" w:rsidRPr="001D7F55" w:rsidRDefault="00564360" w:rsidP="0006705D">
      <w:pPr>
        <w:pStyle w:val="IsiParagraf"/>
        <w:rPr>
          <w:lang w:val="id-ID"/>
        </w:rPr>
      </w:pPr>
      <w:r w:rsidRPr="001D7F55">
        <w:rPr>
          <w:lang w:val="id-ID"/>
        </w:rPr>
        <w:t xml:space="preserve">Fitur pertama pada GE Tatami didapatkan dengan cara menjalankan proses GE Multi, seperti yang telah dijelaskan dalam subbab 3.3.4.3. Proses GE Multi </w:t>
      </w:r>
      <w:r w:rsidRPr="001D7F55">
        <w:rPr>
          <w:lang w:val="id-ID"/>
        </w:rPr>
        <w:lastRenderedPageBreak/>
        <w:t xml:space="preserve">tersebut menghasilkan 3 buah individu dengan 3 nilai </w:t>
      </w:r>
      <w:r w:rsidRPr="00E814F3">
        <w:rPr>
          <w:i/>
          <w:lang w:val="id-ID"/>
        </w:rPr>
        <w:t>fitness</w:t>
      </w:r>
      <w:r w:rsidRPr="001D7F55">
        <w:rPr>
          <w:lang w:val="id-ID"/>
        </w:rPr>
        <w:t xml:space="preserve"> terbaik untuk setiap kelas:</w:t>
      </w:r>
    </w:p>
    <w:p w14:paraId="0FE0E3AC" w14:textId="77777777" w:rsidR="00564360" w:rsidRPr="001D7F55" w:rsidRDefault="00564360" w:rsidP="00564360">
      <w:pPr>
        <w:pStyle w:val="IsiParagraf"/>
        <w:numPr>
          <w:ilvl w:val="0"/>
          <w:numId w:val="44"/>
        </w:numPr>
        <w:rPr>
          <w:lang w:val="id-ID"/>
        </w:rPr>
      </w:pPr>
      <w:r w:rsidRPr="001D7F55">
        <w:rPr>
          <w:lang w:val="id-ID"/>
        </w:rPr>
        <w:t xml:space="preserve">sepal_length </w:t>
      </w:r>
    </w:p>
    <w:p w14:paraId="16696979" w14:textId="6030FAE1" w:rsidR="00564360" w:rsidRPr="001D7F55" w:rsidRDefault="00564360" w:rsidP="00564360">
      <w:pPr>
        <w:pStyle w:val="IsiParagraf"/>
        <w:ind w:left="1400" w:firstLine="0"/>
        <w:rPr>
          <w:lang w:val="id-ID"/>
        </w:rPr>
      </w:pPr>
      <w:r w:rsidRPr="001D7F55">
        <w:rPr>
          <w:lang w:val="id-ID"/>
        </w:rPr>
        <w:t xml:space="preserve">memiliki nilai </w:t>
      </w:r>
      <w:r w:rsidRPr="00E814F3">
        <w:rPr>
          <w:i/>
          <w:lang w:val="id-ID"/>
        </w:rPr>
        <w:t>fitness</w:t>
      </w:r>
      <w:r w:rsidRPr="001D7F55">
        <w:rPr>
          <w:lang w:val="id-ID"/>
        </w:rPr>
        <w:t xml:space="preserve"> terbaik sebesar 1.0 untuk</w:t>
      </w:r>
      <w:r w:rsidR="009031D2" w:rsidRPr="001D7F55">
        <w:rPr>
          <w:lang w:val="id-ID"/>
        </w:rPr>
        <w:t xml:space="preserve"> pemisahan antara</w:t>
      </w:r>
      <w:r w:rsidRPr="001D7F55">
        <w:rPr>
          <w:lang w:val="id-ID"/>
        </w:rPr>
        <w:t xml:space="preserve"> iris setosa</w:t>
      </w:r>
      <w:r w:rsidR="009031D2" w:rsidRPr="001D7F55">
        <w:rPr>
          <w:lang w:val="id-ID"/>
        </w:rPr>
        <w:t xml:space="preserve"> dengan kedua kelas lain</w:t>
      </w:r>
    </w:p>
    <w:p w14:paraId="43DD44B7" w14:textId="77777777" w:rsidR="00564360" w:rsidRPr="001D7F55" w:rsidRDefault="00564360" w:rsidP="00564360">
      <w:pPr>
        <w:pStyle w:val="IsiParagraf"/>
        <w:numPr>
          <w:ilvl w:val="0"/>
          <w:numId w:val="44"/>
        </w:numPr>
        <w:rPr>
          <w:lang w:val="id-ID"/>
        </w:rPr>
      </w:pPr>
      <w:r w:rsidRPr="001D7F55">
        <w:rPr>
          <w:lang w:val="id-ID"/>
        </w:rPr>
        <w:t xml:space="preserve">(exp(sepal_width)) * ((sepal_length) / (petal_width)) </w:t>
      </w:r>
    </w:p>
    <w:p w14:paraId="65000898" w14:textId="1DE4050A" w:rsidR="00564360" w:rsidRPr="001D7F55" w:rsidRDefault="00564360" w:rsidP="00564360">
      <w:pPr>
        <w:pStyle w:val="IsiParagraf"/>
        <w:ind w:left="1400" w:firstLine="0"/>
        <w:rPr>
          <w:lang w:val="id-ID"/>
        </w:rPr>
      </w:pPr>
      <w:r w:rsidRPr="001D7F55">
        <w:rPr>
          <w:lang w:val="id-ID"/>
        </w:rPr>
        <w:t xml:space="preserve">memiliki nilai </w:t>
      </w:r>
      <w:r w:rsidRPr="00E814F3">
        <w:rPr>
          <w:i/>
          <w:lang w:val="id-ID"/>
        </w:rPr>
        <w:t>fitness</w:t>
      </w:r>
      <w:r w:rsidRPr="001D7F55">
        <w:rPr>
          <w:lang w:val="id-ID"/>
        </w:rPr>
        <w:t xml:space="preserve"> terbaik sebesar 0.98 untuk</w:t>
      </w:r>
      <w:r w:rsidR="009031D2" w:rsidRPr="001D7F55">
        <w:rPr>
          <w:lang w:val="id-ID"/>
        </w:rPr>
        <w:t xml:space="preserve"> pemisahan antara</w:t>
      </w:r>
      <w:r w:rsidRPr="001D7F55">
        <w:rPr>
          <w:lang w:val="id-ID"/>
        </w:rPr>
        <w:t xml:space="preserve"> iris </w:t>
      </w:r>
      <w:r w:rsidR="009031D2" w:rsidRPr="001D7F55">
        <w:rPr>
          <w:lang w:val="id-ID"/>
        </w:rPr>
        <w:t>versicolor dengan kedua kelas lain</w:t>
      </w:r>
      <w:r w:rsidRPr="001D7F55">
        <w:rPr>
          <w:lang w:val="id-ID"/>
        </w:rPr>
        <w:t>.</w:t>
      </w:r>
    </w:p>
    <w:p w14:paraId="4D568D8E" w14:textId="01140AEF" w:rsidR="00564360" w:rsidRPr="001D7F55" w:rsidRDefault="00564360" w:rsidP="00564360">
      <w:pPr>
        <w:pStyle w:val="IsiParagraf"/>
        <w:numPr>
          <w:ilvl w:val="0"/>
          <w:numId w:val="44"/>
        </w:numPr>
        <w:rPr>
          <w:lang w:val="id-ID"/>
        </w:rPr>
      </w:pPr>
      <w:r w:rsidRPr="001D7F55">
        <w:rPr>
          <w:lang w:val="id-ID"/>
        </w:rPr>
        <w:t>sqrt(sqr(abs(sqrt(sqr(((sepal_width) + ((sepal_width) - (sqrt(sqr((petal_length) - (sepal_length) + sepal_width)/2)))) - (petal_width) + petal_width) / 2)) + sepal_length) / 2)</w:t>
      </w:r>
    </w:p>
    <w:p w14:paraId="73C489C9" w14:textId="1186C766" w:rsidR="00564360" w:rsidRPr="001D7F55" w:rsidRDefault="009031D2" w:rsidP="009031D2">
      <w:pPr>
        <w:pStyle w:val="IsiParagraf"/>
        <w:ind w:left="1400" w:firstLine="0"/>
        <w:rPr>
          <w:lang w:val="id-ID"/>
        </w:rPr>
      </w:pPr>
      <w:r w:rsidRPr="001D7F55">
        <w:rPr>
          <w:lang w:val="id-ID"/>
        </w:rPr>
        <w:t xml:space="preserve">memiliki nilai </w:t>
      </w:r>
      <w:r w:rsidRPr="00E814F3">
        <w:rPr>
          <w:i/>
          <w:lang w:val="id-ID"/>
        </w:rPr>
        <w:t>fitness</w:t>
      </w:r>
      <w:r w:rsidRPr="001D7F55">
        <w:rPr>
          <w:lang w:val="id-ID"/>
        </w:rPr>
        <w:t xml:space="preserve"> terbaik sebesar 0.98 untuk pemisahan antara iris virginica dengan kedua kelas lain.</w:t>
      </w:r>
    </w:p>
    <w:p w14:paraId="7A9C492D" w14:textId="3CA7E7CC" w:rsidR="009031D2" w:rsidRPr="001D7F55" w:rsidRDefault="009031D2" w:rsidP="0006705D">
      <w:pPr>
        <w:pStyle w:val="IsiParagraf"/>
        <w:rPr>
          <w:lang w:val="id-ID"/>
        </w:rPr>
      </w:pPr>
      <w:r w:rsidRPr="001D7F55">
        <w:rPr>
          <w:lang w:val="id-ID"/>
        </w:rPr>
        <w:t xml:space="preserve">Pada proses ini, diperoleh bahwa nilai </w:t>
      </w:r>
      <w:r w:rsidRPr="00E814F3">
        <w:rPr>
          <w:i/>
          <w:lang w:val="id-ID"/>
        </w:rPr>
        <w:t>fitness</w:t>
      </w:r>
      <w:r w:rsidRPr="001D7F55">
        <w:rPr>
          <w:lang w:val="id-ID"/>
        </w:rPr>
        <w:t xml:space="preserve"> tertinggi adalah 1.0 untuk memisahkan iris setosa dengan kedua kelas lain. Nilai </w:t>
      </w:r>
      <w:r w:rsidRPr="00E814F3">
        <w:rPr>
          <w:i/>
          <w:lang w:val="id-ID"/>
        </w:rPr>
        <w:t>fitness</w:t>
      </w:r>
      <w:r w:rsidRPr="001D7F55">
        <w:rPr>
          <w:lang w:val="id-ID"/>
        </w:rPr>
        <w:t xml:space="preserve"> ini dimiliki oleh individu dengan fenotip sepal_length. Maka fitur sepal_length ditambahkan sebagai fitur baru dalam GE Tatami.</w:t>
      </w:r>
    </w:p>
    <w:p w14:paraId="03CBCDEE" w14:textId="73426BE8" w:rsidR="009031D2" w:rsidRPr="001D7F55" w:rsidRDefault="009031D2" w:rsidP="0006705D">
      <w:pPr>
        <w:pStyle w:val="IsiParagraf"/>
        <w:rPr>
          <w:lang w:val="id-ID"/>
        </w:rPr>
      </w:pPr>
      <w:r w:rsidRPr="001D7F55">
        <w:rPr>
          <w:lang w:val="id-ID"/>
        </w:rPr>
        <w:t>Kemudian proses ekstraksi fitur dilanjutkan dengan menghilangkan data yang memiliki kelas iris-setosa, dengan asumsi bahwa fitur sepal_length pada langkah pertama tadi telah memisahkan iris-setosa dengan kedua kelas lainnya. Maka data yang baru hanya terdiri dari dua buah kelas, yakni iris versicolor dan iris virginica.</w:t>
      </w:r>
    </w:p>
    <w:p w14:paraId="5632A2A9" w14:textId="65350B11" w:rsidR="009031D2" w:rsidRPr="001D7F55" w:rsidRDefault="0010318F" w:rsidP="0006705D">
      <w:pPr>
        <w:pStyle w:val="IsiParagraf"/>
        <w:rPr>
          <w:lang w:val="id-ID"/>
        </w:rPr>
      </w:pPr>
      <w:r w:rsidRPr="001D7F55">
        <w:rPr>
          <w:lang w:val="id-ID"/>
        </w:rPr>
        <w:t xml:space="preserve">Proses GE Multi kembali dijalankan pada data yang kini hanya terdiri dari dua kelas (iris virginica dan iris versicolor). Proses ini menghasilkan dua individu dengan dua nilai </w:t>
      </w:r>
      <w:r w:rsidRPr="00E814F3">
        <w:rPr>
          <w:i/>
          <w:lang w:val="id-ID"/>
        </w:rPr>
        <w:t>fitness</w:t>
      </w:r>
      <w:r w:rsidRPr="001D7F55">
        <w:rPr>
          <w:lang w:val="id-ID"/>
        </w:rPr>
        <w:t xml:space="preserve"> terbaik. Kedua individu tersebut memiliki fenotip yang sama, yakni </w:t>
      </w:r>
      <w:r w:rsidRPr="001D7F55">
        <w:rPr>
          <w:i/>
          <w:lang w:val="id-ID"/>
        </w:rPr>
        <w:t>(petal_length) - (sqrt(sqr(sepal_length + sqrt(sqr(abs(petal_length) + (sqrt(sqr(petal_length + petal_width) / 2)) - (abs( - ((sepal_width) - (petal_width))))) / 2)) / 2))</w:t>
      </w:r>
      <w:r w:rsidRPr="001D7F55">
        <w:rPr>
          <w:lang w:val="id-ID"/>
        </w:rPr>
        <w:t xml:space="preserve"> yang memiliki nilai </w:t>
      </w:r>
      <w:r w:rsidRPr="00E814F3">
        <w:rPr>
          <w:i/>
          <w:lang w:val="id-ID"/>
        </w:rPr>
        <w:t>fitness</w:t>
      </w:r>
      <w:r w:rsidRPr="001D7F55">
        <w:rPr>
          <w:lang w:val="id-ID"/>
        </w:rPr>
        <w:t xml:space="preserve"> 0,96. Angka 0,96 merupakan nilai akurasi decision tree jika fitur tersebut digunakan pada data yang kelas iris-setosa nya telah dihilangkan. Oleh sebab itu, terjadi penurunan nilai jika dibandingkan dengan </w:t>
      </w:r>
      <w:r w:rsidRPr="00E814F3">
        <w:rPr>
          <w:i/>
          <w:lang w:val="id-ID"/>
        </w:rPr>
        <w:t>fitness</w:t>
      </w:r>
      <w:r w:rsidRPr="001D7F55">
        <w:rPr>
          <w:lang w:val="id-ID"/>
        </w:rPr>
        <w:t xml:space="preserve"> value yang dibuat oleh GE Multi pada langkah </w:t>
      </w:r>
      <w:r w:rsidRPr="001D7F55">
        <w:rPr>
          <w:lang w:val="id-ID"/>
        </w:rPr>
        <w:lastRenderedPageBreak/>
        <w:t>pertama.</w:t>
      </w:r>
      <w:r w:rsidR="000A42AC" w:rsidRPr="001D7F55">
        <w:rPr>
          <w:lang w:val="id-ID"/>
        </w:rPr>
        <w:t xml:space="preserve"> Ini wajar, karena jumlah data </w:t>
      </w:r>
      <w:r w:rsidR="000A42AC" w:rsidRPr="001D7F55">
        <w:rPr>
          <w:i/>
          <w:lang w:val="id-ID"/>
        </w:rPr>
        <w:t>false negative</w:t>
      </w:r>
      <w:r w:rsidR="000A42AC" w:rsidRPr="001D7F55">
        <w:rPr>
          <w:lang w:val="id-ID"/>
        </w:rPr>
        <w:t xml:space="preserve"> ikut berkurang seiring dengan penghilangan kelas iris-setosa.</w:t>
      </w:r>
    </w:p>
    <w:p w14:paraId="5A0231F6" w14:textId="7A242913" w:rsidR="006A65AA" w:rsidRPr="001D7F55" w:rsidRDefault="006A65AA" w:rsidP="0006705D">
      <w:pPr>
        <w:pStyle w:val="IsiParagraf"/>
        <w:rPr>
          <w:lang w:val="id-ID"/>
        </w:rPr>
      </w:pPr>
      <w:r w:rsidRPr="001D7F55">
        <w:rPr>
          <w:lang w:val="id-ID"/>
        </w:rPr>
        <w:t xml:space="preserve">Langkah pertama pada GE Tatami, pada dasarnya adalah sama dengan GE Multi. Oleh sebab itu proses perubahan nilai </w:t>
      </w:r>
      <w:r w:rsidRPr="00E814F3">
        <w:rPr>
          <w:i/>
          <w:lang w:val="id-ID"/>
        </w:rPr>
        <w:t>fitness</w:t>
      </w:r>
      <w:r w:rsidRPr="001D7F55">
        <w:rPr>
          <w:lang w:val="id-ID"/>
        </w:rPr>
        <w:t xml:space="preserve"> dari setiap generasi adalah sama dengan yang telah tergambar pada gambar 3.6. Sedangkan perubahan nilai </w:t>
      </w:r>
      <w:r w:rsidRPr="00E814F3">
        <w:rPr>
          <w:i/>
          <w:lang w:val="id-ID"/>
        </w:rPr>
        <w:t>fitness</w:t>
      </w:r>
      <w:r w:rsidRPr="001D7F55">
        <w:rPr>
          <w:lang w:val="id-ID"/>
        </w:rPr>
        <w:t xml:space="preserve"> dari setiap generasi pada langkah kedua digambarkan</w:t>
      </w:r>
      <w:r w:rsidR="00091E54" w:rsidRPr="001D7F55">
        <w:rPr>
          <w:lang w:val="id-ID"/>
        </w:rPr>
        <w:t xml:space="preserve"> pada gambar 3.11</w:t>
      </w:r>
    </w:p>
    <w:p w14:paraId="7DEB67D1" w14:textId="77777777" w:rsidR="00091E54" w:rsidRPr="001D7F55" w:rsidRDefault="00091E54" w:rsidP="00091E54">
      <w:pPr>
        <w:pStyle w:val="Gambar"/>
        <w:keepNext/>
        <w:rPr>
          <w:lang w:val="id-ID"/>
        </w:rPr>
      </w:pPr>
      <w:r w:rsidRPr="001D7F55">
        <w:rPr>
          <w:lang w:val="id-ID" w:eastAsia="id-ID"/>
          <w14:ligatures w14:val="standard"/>
        </w:rPr>
        <w:drawing>
          <wp:inline distT="0" distB="0" distL="0" distR="0" wp14:anchorId="7BE6A6B3" wp14:editId="716BD439">
            <wp:extent cx="5040630" cy="3024505"/>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 Tatami Multi Fold 1_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3024505"/>
                    </a:xfrm>
                    <a:prstGeom prst="rect">
                      <a:avLst/>
                    </a:prstGeom>
                  </pic:spPr>
                </pic:pic>
              </a:graphicData>
            </a:graphic>
          </wp:inline>
        </w:drawing>
      </w:r>
    </w:p>
    <w:p w14:paraId="4BC90726" w14:textId="63B982E3" w:rsidR="00091E54" w:rsidRPr="001D7F55" w:rsidRDefault="00091E54" w:rsidP="00091E54">
      <w:pPr>
        <w:pStyle w:val="Caption"/>
        <w:jc w:val="both"/>
        <w:rPr>
          <w:lang w:val="id-ID"/>
        </w:rPr>
      </w:pPr>
      <w:bookmarkStart w:id="99" w:name="_Toc363635495"/>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11</w:t>
      </w:r>
      <w:r w:rsidR="00864D26" w:rsidRPr="001D7F55">
        <w:rPr>
          <w:lang w:val="id-ID"/>
        </w:rPr>
        <w:fldChar w:fldCharType="end"/>
      </w:r>
      <w:r w:rsidRPr="001D7F55">
        <w:rPr>
          <w:lang w:val="id-ID"/>
        </w:rPr>
        <w:t xml:space="preserve"> Perubahan Nilai </w:t>
      </w:r>
      <w:r w:rsidRPr="00E814F3">
        <w:rPr>
          <w:i/>
          <w:lang w:val="id-ID"/>
        </w:rPr>
        <w:t xml:space="preserve">Fitness </w:t>
      </w:r>
      <w:r w:rsidRPr="001D7F55">
        <w:rPr>
          <w:lang w:val="id-ID"/>
        </w:rPr>
        <w:t>Maksimum dalam 100 Generasi pada Perulangan Kedua GE Tatami</w:t>
      </w:r>
      <w:bookmarkEnd w:id="99"/>
    </w:p>
    <w:p w14:paraId="17F073C5" w14:textId="77777777" w:rsidR="00091E54" w:rsidRPr="001D7F55" w:rsidRDefault="00091E54" w:rsidP="00091E54">
      <w:pPr>
        <w:pStyle w:val="IsiParagraf"/>
        <w:rPr>
          <w:lang w:val="id-ID"/>
        </w:rPr>
      </w:pPr>
    </w:p>
    <w:p w14:paraId="122B5D91" w14:textId="229AE3A6" w:rsidR="0006705D" w:rsidRPr="001D7F55" w:rsidRDefault="0006705D" w:rsidP="0006705D">
      <w:pPr>
        <w:pStyle w:val="IsiParagraf"/>
        <w:rPr>
          <w:lang w:val="id-ID"/>
        </w:rPr>
      </w:pPr>
      <w:r w:rsidRPr="001D7F55">
        <w:rPr>
          <w:lang w:val="id-ID"/>
        </w:rPr>
        <w:t>Data yang ada kemudian ditransformasi dalam menggunakan fitur</w:t>
      </w:r>
      <w:r w:rsidR="009031D2" w:rsidRPr="001D7F55">
        <w:rPr>
          <w:lang w:val="id-ID"/>
        </w:rPr>
        <w:t>-fitur baru yang telah di-</w:t>
      </w:r>
      <w:r w:rsidR="009031D2" w:rsidRPr="00B721AA">
        <w:rPr>
          <w:i/>
          <w:lang w:val="id-ID"/>
        </w:rPr>
        <w:t>gener</w:t>
      </w:r>
      <w:r w:rsidRPr="00B721AA">
        <w:rPr>
          <w:i/>
          <w:lang w:val="id-ID"/>
        </w:rPr>
        <w:t>ate</w:t>
      </w:r>
      <w:r w:rsidRPr="001D7F55">
        <w:rPr>
          <w:lang w:val="id-ID"/>
        </w:rPr>
        <w:t xml:space="preserve"> GE </w:t>
      </w:r>
      <w:r w:rsidR="00564360" w:rsidRPr="001D7F55">
        <w:rPr>
          <w:lang w:val="id-ID"/>
        </w:rPr>
        <w:t>Tatami</w:t>
      </w:r>
      <w:r w:rsidRPr="001D7F55">
        <w:rPr>
          <w:lang w:val="id-ID"/>
        </w:rPr>
        <w:t>. Data hasil transformasi tadi kemudian digunaka</w:t>
      </w:r>
      <w:r w:rsidR="00B721AA">
        <w:rPr>
          <w:lang w:val="id-ID"/>
        </w:rPr>
        <w:t xml:space="preserve">n sebagai input bagi </w:t>
      </w:r>
      <w:r w:rsidRPr="00B721AA">
        <w:rPr>
          <w:i/>
          <w:lang w:val="id-ID"/>
        </w:rPr>
        <w:t>decision tree</w:t>
      </w:r>
      <w:r w:rsidR="00B721AA" w:rsidRPr="00B721AA">
        <w:rPr>
          <w:i/>
        </w:rPr>
        <w:t xml:space="preserve"> classifier</w:t>
      </w:r>
      <w:r w:rsidRPr="001D7F55">
        <w:rPr>
          <w:lang w:val="id-ID"/>
        </w:rPr>
        <w:t>. Penggunaan ketiga fitur ini mengakibatkan akurasi decision tree meningkat menjadi 98,67</w:t>
      </w:r>
      <w:r w:rsidR="00564360" w:rsidRPr="001D7F55">
        <w:rPr>
          <w:lang w:val="id-ID"/>
        </w:rPr>
        <w:t>%</w:t>
      </w:r>
      <w:r w:rsidRPr="001D7F55">
        <w:rPr>
          <w:lang w:val="id-ID"/>
        </w:rPr>
        <w:t>, dibandingkan dengan penggunaan fitur asli (sepal length, sepal width, petal length, dan petal width) yang hanya memberikan akurasi sebesar 96%.</w:t>
      </w:r>
      <w:r w:rsidR="00564360" w:rsidRPr="001D7F55">
        <w:rPr>
          <w:lang w:val="id-ID"/>
        </w:rPr>
        <w:t xml:space="preserve"> Dalam kasus ini, penggunaan GE Tatami dan GE Multi menghasilkan nilai akurasi yang sama. Namun fitur yang dibuat oleh GE Tatami lebih sedikit (2 fitur saja).</w:t>
      </w:r>
    </w:p>
    <w:p w14:paraId="620E2734" w14:textId="51F4A1D5" w:rsidR="0006705D" w:rsidRPr="001D7F55" w:rsidRDefault="0006705D" w:rsidP="0006705D">
      <w:pPr>
        <w:pStyle w:val="IsiParagraf"/>
        <w:rPr>
          <w:lang w:val="id-ID"/>
        </w:rPr>
      </w:pPr>
      <w:r w:rsidRPr="001D7F55">
        <w:rPr>
          <w:lang w:val="id-ID"/>
        </w:rPr>
        <w:t>Flowchart GE T</w:t>
      </w:r>
      <w:r w:rsidR="00091E54" w:rsidRPr="001D7F55">
        <w:rPr>
          <w:lang w:val="id-ID"/>
        </w:rPr>
        <w:t>atami disajikan pada gambar 3.12</w:t>
      </w:r>
      <w:r w:rsidRPr="001D7F55">
        <w:rPr>
          <w:lang w:val="id-ID"/>
        </w:rPr>
        <w:t>.</w:t>
      </w:r>
    </w:p>
    <w:p w14:paraId="57E1ACCE" w14:textId="77777777" w:rsidR="00091E54" w:rsidRPr="001D7F55" w:rsidRDefault="00091E54" w:rsidP="00091E54">
      <w:pPr>
        <w:pStyle w:val="Gambar"/>
        <w:keepNext/>
        <w:rPr>
          <w:lang w:val="id-ID"/>
        </w:rPr>
      </w:pPr>
      <w:r w:rsidRPr="001D7F55">
        <w:rPr>
          <w:lang w:val="id-ID" w:eastAsia="id-ID"/>
          <w14:ligatures w14:val="standard"/>
        </w:rPr>
        <w:lastRenderedPageBreak/>
        <w:drawing>
          <wp:inline distT="0" distB="0" distL="0" distR="0" wp14:anchorId="5F992A27" wp14:editId="11F3089E">
            <wp:extent cx="2943225" cy="6238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43225" cy="6238875"/>
                    </a:xfrm>
                    <a:prstGeom prst="rect">
                      <a:avLst/>
                    </a:prstGeom>
                  </pic:spPr>
                </pic:pic>
              </a:graphicData>
            </a:graphic>
          </wp:inline>
        </w:drawing>
      </w:r>
    </w:p>
    <w:p w14:paraId="30F1454B" w14:textId="4DAA1A2A" w:rsidR="00091E54" w:rsidRPr="001D7F55" w:rsidRDefault="00091E54" w:rsidP="00091E54">
      <w:pPr>
        <w:pStyle w:val="Caption"/>
        <w:rPr>
          <w:lang w:val="id-ID"/>
        </w:rPr>
      </w:pPr>
      <w:bookmarkStart w:id="100" w:name="_Toc363635496"/>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12</w:t>
      </w:r>
      <w:r w:rsidR="00864D26" w:rsidRPr="001D7F55">
        <w:rPr>
          <w:lang w:val="id-ID"/>
        </w:rPr>
        <w:fldChar w:fldCharType="end"/>
      </w:r>
      <w:r w:rsidRPr="001D7F55">
        <w:rPr>
          <w:lang w:val="id-ID"/>
        </w:rPr>
        <w:t xml:space="preserve"> Flowchart GE Tatami</w:t>
      </w:r>
      <w:r w:rsidR="00BC1845" w:rsidRPr="001D7F55">
        <w:rPr>
          <w:lang w:val="id-ID"/>
        </w:rPr>
        <w:t>.</w:t>
      </w:r>
      <w:bookmarkEnd w:id="100"/>
    </w:p>
    <w:p w14:paraId="3DCA8BC1" w14:textId="6DEA64AE" w:rsidR="00292BD4" w:rsidRPr="001D7F55" w:rsidRDefault="0083762F" w:rsidP="00292BD4">
      <w:pPr>
        <w:pStyle w:val="Heading4"/>
        <w:rPr>
          <w:lang w:val="id-ID"/>
        </w:rPr>
      </w:pPr>
      <w:bookmarkStart w:id="101" w:name="_Toc363635446"/>
      <w:r w:rsidRPr="001D7F55">
        <w:rPr>
          <w:lang w:val="id-ID"/>
        </w:rPr>
        <w:t>Metode GE Gavrilis</w:t>
      </w:r>
      <w:bookmarkEnd w:id="101"/>
    </w:p>
    <w:p w14:paraId="6DAEA7EE" w14:textId="105105AB" w:rsidR="00BC1845" w:rsidRPr="001D7F55" w:rsidRDefault="00BC1845" w:rsidP="00BC1845">
      <w:pPr>
        <w:pStyle w:val="IsiParagraf"/>
        <w:rPr>
          <w:lang w:val="id-ID"/>
        </w:rPr>
      </w:pPr>
      <w:r w:rsidRPr="001D7F55">
        <w:rPr>
          <w:lang w:val="id-ID"/>
        </w:rPr>
        <w:t xml:space="preserve">Metode GE Gavrilis merupakan implementasi dari penelitian yang dilakukan oleh Gavrilis </w:t>
      </w:r>
      <w:sdt>
        <w:sdtPr>
          <w:rPr>
            <w:lang w:val="id-ID"/>
          </w:rPr>
          <w:id w:val="1341506029"/>
          <w:citation/>
        </w:sdtPr>
        <w:sdtContent>
          <w:r w:rsidR="00292BD4" w:rsidRPr="001D7F55">
            <w:rPr>
              <w:lang w:val="id-ID"/>
            </w:rPr>
            <w:fldChar w:fldCharType="begin"/>
          </w:r>
          <w:r w:rsidR="00616B73" w:rsidRPr="001D7F55">
            <w:rPr>
              <w:lang w:val="id-ID"/>
            </w:rPr>
            <w:instrText xml:space="preserve">CITATION Gav08 \l 1033 </w:instrText>
          </w:r>
          <w:r w:rsidR="00292BD4" w:rsidRPr="001D7F55">
            <w:rPr>
              <w:lang w:val="id-ID"/>
            </w:rPr>
            <w:fldChar w:fldCharType="separate"/>
          </w:r>
          <w:r w:rsidR="00616B73" w:rsidRPr="001D7F55">
            <w:rPr>
              <w:noProof/>
              <w:lang w:val="id-ID"/>
            </w:rPr>
            <w:t>(Gavrilis, Tsoulous, &amp; Dermatas, Selecting and Constructing Features Using Grammatical Evolution, 2008)</w:t>
          </w:r>
          <w:r w:rsidR="00292BD4" w:rsidRPr="001D7F55">
            <w:rPr>
              <w:lang w:val="id-ID"/>
            </w:rPr>
            <w:fldChar w:fldCharType="end"/>
          </w:r>
        </w:sdtContent>
      </w:sdt>
      <w:r w:rsidRPr="001D7F55">
        <w:rPr>
          <w:lang w:val="id-ID"/>
        </w:rPr>
        <w:t>. Dalam metode ini akan di-</w:t>
      </w:r>
      <w:r w:rsidRPr="001D7F55">
        <w:rPr>
          <w:i/>
          <w:lang w:val="id-ID"/>
        </w:rPr>
        <w:t>generate</w:t>
      </w:r>
      <w:r w:rsidRPr="001D7F55">
        <w:rPr>
          <w:lang w:val="id-ID"/>
        </w:rPr>
        <w:t xml:space="preserve"> set-set fitur yang masing-masing diwakili oleh satu individu. </w:t>
      </w:r>
      <w:r w:rsidRPr="001D7F55">
        <w:rPr>
          <w:lang w:val="id-ID"/>
        </w:rPr>
        <w:lastRenderedPageBreak/>
        <w:t>Berbeda dengan GE Multi dan GE Tatami, di sini satu individu mewakili satu set fitur.</w:t>
      </w:r>
    </w:p>
    <w:p w14:paraId="606D427B" w14:textId="77777777" w:rsidR="00BC1845" w:rsidRPr="001D7F55" w:rsidRDefault="00BC1845" w:rsidP="00BC1845">
      <w:pPr>
        <w:pStyle w:val="IsiParagraf"/>
        <w:rPr>
          <w:lang w:val="id-ID"/>
        </w:rPr>
      </w:pPr>
      <w:r w:rsidRPr="001D7F55">
        <w:rPr>
          <w:lang w:val="id-ID"/>
        </w:rPr>
        <w:t xml:space="preserve">Pengukuran </w:t>
      </w:r>
      <w:r w:rsidRPr="001D7F55">
        <w:rPr>
          <w:i/>
          <w:lang w:val="id-ID"/>
        </w:rPr>
        <w:t>fitness</w:t>
      </w:r>
      <w:r w:rsidRPr="001D7F55">
        <w:rPr>
          <w:lang w:val="id-ID"/>
        </w:rPr>
        <w:t xml:space="preserve"> dalam metode ini dilakukan dengan mengukur akurasi </w:t>
      </w:r>
      <w:r w:rsidRPr="001D7F55">
        <w:rPr>
          <w:i/>
          <w:lang w:val="id-ID"/>
        </w:rPr>
        <w:t>classifier</w:t>
      </w:r>
      <w:r w:rsidRPr="001D7F55">
        <w:rPr>
          <w:lang w:val="id-ID"/>
        </w:rPr>
        <w:t xml:space="preserve"> secara empiris.</w:t>
      </w:r>
    </w:p>
    <w:p w14:paraId="741573BB" w14:textId="2010BFBB" w:rsidR="00565146" w:rsidRPr="001D7F55" w:rsidRDefault="00BC1845" w:rsidP="00292BD4">
      <w:pPr>
        <w:pStyle w:val="IsiParagraf"/>
        <w:rPr>
          <w:rFonts w:eastAsiaTheme="majorEastAsia" w:cstheme="majorBidi"/>
          <w:b/>
          <w:bCs/>
          <w:caps/>
          <w:sz w:val="28"/>
          <w:szCs w:val="28"/>
          <w:lang w:val="id-ID"/>
        </w:rPr>
      </w:pPr>
      <w:r w:rsidRPr="001D7F55">
        <w:rPr>
          <w:lang w:val="id-ID"/>
        </w:rPr>
        <w:t>Jumlah fitur yang di-</w:t>
      </w:r>
      <w:r w:rsidRPr="001D7F55">
        <w:rPr>
          <w:i/>
          <w:lang w:val="id-ID"/>
        </w:rPr>
        <w:t>generate</w:t>
      </w:r>
      <w:r w:rsidRPr="001D7F55">
        <w:rPr>
          <w:lang w:val="id-ID"/>
        </w:rPr>
        <w:t xml:space="preserve"> dalam GE Gavrilis akan berkisar ant</w:t>
      </w:r>
      <w:r w:rsidR="00292BD4" w:rsidRPr="001D7F55">
        <w:rPr>
          <w:lang w:val="id-ID"/>
        </w:rPr>
        <w:t>ara nol sampai tak terhingga.</w:t>
      </w:r>
      <w:r w:rsidR="00292BD4" w:rsidRPr="001D7F55">
        <w:rPr>
          <w:rFonts w:eastAsiaTheme="majorEastAsia" w:cstheme="majorBidi"/>
          <w:b/>
          <w:bCs/>
          <w:caps/>
          <w:sz w:val="28"/>
          <w:szCs w:val="28"/>
          <w:lang w:val="id-ID"/>
        </w:rPr>
        <w:t xml:space="preserve"> </w:t>
      </w:r>
    </w:p>
    <w:p w14:paraId="36CB1681" w14:textId="77777777" w:rsidR="00292BD4" w:rsidRPr="001D7F55" w:rsidRDefault="00292BD4" w:rsidP="00292BD4">
      <w:pPr>
        <w:pStyle w:val="Heading3"/>
      </w:pPr>
      <w:bookmarkStart w:id="102" w:name="_Toc363635447"/>
      <w:r w:rsidRPr="001D7F55">
        <w:t>Pengukuran Performa Fitur</w:t>
      </w:r>
      <w:bookmarkEnd w:id="102"/>
    </w:p>
    <w:p w14:paraId="5F7BAEE2" w14:textId="51CB8C20" w:rsidR="00292BD4" w:rsidRPr="001D7F55" w:rsidRDefault="00292BD4" w:rsidP="00292BD4">
      <w:pPr>
        <w:pStyle w:val="IsiParagraf"/>
        <w:rPr>
          <w:lang w:val="id-ID"/>
        </w:rPr>
      </w:pPr>
      <w:r w:rsidRPr="001D7F55">
        <w:rPr>
          <w:lang w:val="id-ID"/>
        </w:rPr>
        <w:t xml:space="preserve">Untuk pengukuran performa fitur sebagai acuan perbandingan atas semua metode di subbab 3.3.4, digunakan </w:t>
      </w:r>
      <w:r w:rsidRPr="001D7F55">
        <w:rPr>
          <w:i/>
          <w:lang w:val="id-ID"/>
        </w:rPr>
        <w:t>Decision Tree classifier</w:t>
      </w:r>
      <w:r w:rsidRPr="001D7F55">
        <w:rPr>
          <w:lang w:val="id-ID"/>
        </w:rPr>
        <w:t xml:space="preserve"> yang merupakan salah satu algoritma umum dalam permasalahan klasifikasi. Semua metode yang telah dibahas pada subbab sebelumnya akan digunakan untuk men-</w:t>
      </w:r>
      <w:r w:rsidRPr="001D7F55">
        <w:rPr>
          <w:i/>
          <w:lang w:val="id-ID"/>
        </w:rPr>
        <w:t>generate</w:t>
      </w:r>
      <w:r w:rsidRPr="001D7F55">
        <w:rPr>
          <w:lang w:val="id-ID"/>
        </w:rPr>
        <w:t xml:space="preserve"> sekumpulan fitur baru. Fitur-fitur tersebut akan digunakan sebagai data baru bagi </w:t>
      </w:r>
      <w:r w:rsidRPr="001D7F55">
        <w:rPr>
          <w:i/>
          <w:lang w:val="id-ID"/>
        </w:rPr>
        <w:t>Decision Tree</w:t>
      </w:r>
      <w:r w:rsidRPr="001D7F55">
        <w:rPr>
          <w:lang w:val="id-ID"/>
        </w:rPr>
        <w:t>. Diharapkan metode GE Tatami akan memperoleh hasil yang lebih baik dibandingkan dengan metode-metode lain.</w:t>
      </w:r>
    </w:p>
    <w:p w14:paraId="26F10971" w14:textId="77777777" w:rsidR="00292BD4" w:rsidRPr="001D7F55" w:rsidRDefault="00292BD4" w:rsidP="00292BD4">
      <w:pPr>
        <w:pStyle w:val="IsiParagraf"/>
        <w:rPr>
          <w:lang w:val="id-ID"/>
        </w:rPr>
      </w:pPr>
      <w:r w:rsidRPr="001D7F55">
        <w:rPr>
          <w:lang w:val="id-ID"/>
        </w:rPr>
        <w:t>Dalam pengujian akan digunakan berbagai macam data. Selain data-data sintesis yang sengaja dibuat untuk menguji hipotesa, percobaan juga akan dilakukan pada dataset iris, e.coli, dan balanced-scale yang telah umum dipakai dalam penelitian-penelitian sejenis. Data-data non-sintesis yang digunakan didapatkan dari website UCI-Machine Learning (</w:t>
      </w:r>
      <w:hyperlink r:id="rId31" w:history="1">
        <w:r w:rsidRPr="001D7F55">
          <w:rPr>
            <w:color w:val="000080"/>
            <w:u w:val="single"/>
            <w:lang w:val="id-ID"/>
          </w:rPr>
          <w:t>http://archive.ics.uci.edu/ml/</w:t>
        </w:r>
      </w:hyperlink>
      <w:r w:rsidRPr="001D7F55">
        <w:rPr>
          <w:lang w:val="id-ID"/>
        </w:rPr>
        <w:t>)</w:t>
      </w:r>
    </w:p>
    <w:p w14:paraId="6AD1E3FA" w14:textId="2A1D2413" w:rsidR="00721B1F" w:rsidRPr="001D7F55" w:rsidRDefault="00541B12">
      <w:pPr>
        <w:spacing w:line="259" w:lineRule="auto"/>
        <w:rPr>
          <w:rFonts w:eastAsiaTheme="majorEastAsia" w:cstheme="majorBidi"/>
          <w:b/>
          <w:bCs/>
          <w:caps/>
          <w:sz w:val="28"/>
          <w:szCs w:val="28"/>
        </w:rPr>
      </w:pPr>
      <w:r w:rsidRPr="001D7F55">
        <w:br w:type="page"/>
      </w:r>
    </w:p>
    <w:p w14:paraId="7605D274" w14:textId="4FB195EF" w:rsidR="000318A9" w:rsidRPr="001D7F55" w:rsidRDefault="007730DF" w:rsidP="007730DF">
      <w:pPr>
        <w:pStyle w:val="Heading1"/>
        <w:rPr>
          <w:lang w:val="id-ID"/>
        </w:rPr>
      </w:pPr>
      <w:bookmarkStart w:id="103" w:name="_Toc363635448"/>
      <w:r w:rsidRPr="001D7F55">
        <w:rPr>
          <w:lang w:val="id-ID"/>
        </w:rPr>
        <w:lastRenderedPageBreak/>
        <w:t>BAB 4</w:t>
      </w:r>
      <w:r w:rsidRPr="001D7F55">
        <w:rPr>
          <w:lang w:val="id-ID"/>
        </w:rPr>
        <w:br/>
        <w:t>HASIL PENELITIAN DAN PEMBAHASAN</w:t>
      </w:r>
      <w:bookmarkEnd w:id="103"/>
    </w:p>
    <w:p w14:paraId="5867A05A" w14:textId="77777777" w:rsidR="00F45636" w:rsidRPr="001D7F55" w:rsidRDefault="00F45636" w:rsidP="004E3F08">
      <w:pPr>
        <w:pStyle w:val="NoSpacing"/>
        <w:rPr>
          <w:lang w:val="id-ID"/>
        </w:rPr>
      </w:pPr>
    </w:p>
    <w:p w14:paraId="1FB991C9" w14:textId="27735936" w:rsidR="005075B1" w:rsidRPr="001D7F55" w:rsidRDefault="005075B1" w:rsidP="0033726F">
      <w:pPr>
        <w:pStyle w:val="IsiParagraf"/>
        <w:rPr>
          <w:lang w:val="id-ID"/>
        </w:rPr>
      </w:pPr>
      <w:r w:rsidRPr="001D7F55">
        <w:rPr>
          <w:lang w:val="id-ID"/>
        </w:rPr>
        <w:t xml:space="preserve">Percobaan diimplementasikan dengan menggunakan bahasa pemrograman Python 2.7 dan beberapa library eksternal. Adapun library eksternal yang digunakan adalah scipy, numpy, matplotlib dan scikit-learn </w:t>
      </w:r>
      <w:sdt>
        <w:sdtPr>
          <w:rPr>
            <w:lang w:val="id-ID"/>
          </w:rPr>
          <w:id w:val="-1147430784"/>
          <w:citation/>
        </w:sdtPr>
        <w:sdtContent>
          <w:r w:rsidRPr="001D7F55">
            <w:rPr>
              <w:lang w:val="id-ID"/>
            </w:rPr>
            <w:fldChar w:fldCharType="begin"/>
          </w:r>
          <w:r w:rsidR="00616B73" w:rsidRPr="001D7F55">
            <w:rPr>
              <w:lang w:val="id-ID"/>
            </w:rPr>
            <w:instrText xml:space="preserve">CITATION Ped11 \l 1033 </w:instrText>
          </w:r>
          <w:r w:rsidRPr="001D7F55">
            <w:rPr>
              <w:lang w:val="id-ID"/>
            </w:rPr>
            <w:fldChar w:fldCharType="separate"/>
          </w:r>
          <w:r w:rsidR="00616B73" w:rsidRPr="001D7F55">
            <w:rPr>
              <w:noProof/>
              <w:lang w:val="id-ID"/>
            </w:rPr>
            <w:t>(Pedregosa, et al., 2011)</w:t>
          </w:r>
          <w:r w:rsidRPr="001D7F55">
            <w:rPr>
              <w:lang w:val="id-ID"/>
            </w:rPr>
            <w:fldChar w:fldCharType="end"/>
          </w:r>
        </w:sdtContent>
      </w:sdt>
      <w:r w:rsidRPr="001D7F55">
        <w:rPr>
          <w:lang w:val="id-ID"/>
        </w:rPr>
        <w:t>.</w:t>
      </w:r>
    </w:p>
    <w:p w14:paraId="2D1A845E" w14:textId="77777777" w:rsidR="005075B1" w:rsidRPr="001D7F55" w:rsidRDefault="005075B1" w:rsidP="0033726F">
      <w:pPr>
        <w:pStyle w:val="IsiParagraf"/>
        <w:rPr>
          <w:lang w:val="id-ID"/>
        </w:rPr>
      </w:pPr>
      <w:r w:rsidRPr="001D7F55">
        <w:rPr>
          <w:lang w:val="id-ID"/>
        </w:rPr>
        <w:t xml:space="preserve">Source code program dan hasil lengkap pengujian telah diletakkan di repository </w:t>
      </w:r>
      <w:r w:rsidRPr="001D7F55">
        <w:rPr>
          <w:i/>
          <w:lang w:val="id-ID"/>
        </w:rPr>
        <w:t>github</w:t>
      </w:r>
      <w:r w:rsidRPr="001D7F55">
        <w:rPr>
          <w:lang w:val="id-ID"/>
        </w:rPr>
        <w:t xml:space="preserve">. Repository tersebut berlisensi open-source dan bisa diakses secara publik di alamat </w:t>
      </w:r>
      <w:hyperlink r:id="rId32" w:history="1">
        <w:r w:rsidRPr="001D7F55">
          <w:rPr>
            <w:color w:val="000080"/>
            <w:u w:val="single"/>
            <w:lang w:val="id-ID"/>
          </w:rPr>
          <w:t>https://github.com/goFrendiAsgard/feature-extractor</w:t>
        </w:r>
      </w:hyperlink>
      <w:r w:rsidRPr="001D7F55">
        <w:rPr>
          <w:lang w:val="id-ID"/>
        </w:rPr>
        <w:t xml:space="preserve"> dengan lisensi GNU, sehingga bebas dimodifikasi dan digunakan guna penelitian lebih lanjut.</w:t>
      </w:r>
    </w:p>
    <w:p w14:paraId="63E1D9B5" w14:textId="0EDBC22D" w:rsidR="005075B1" w:rsidRPr="001D7F55" w:rsidRDefault="005075B1" w:rsidP="004E3F08">
      <w:pPr>
        <w:pStyle w:val="Heading2"/>
        <w:rPr>
          <w:lang w:val="id-ID"/>
        </w:rPr>
      </w:pPr>
      <w:bookmarkStart w:id="104" w:name="_Toc363635449"/>
      <w:r w:rsidRPr="001D7F55">
        <w:rPr>
          <w:lang w:val="id-ID"/>
        </w:rPr>
        <w:t>Pengujian</w:t>
      </w:r>
      <w:bookmarkEnd w:id="104"/>
    </w:p>
    <w:p w14:paraId="09E74090" w14:textId="4C30BAA2" w:rsidR="0033726F" w:rsidRPr="001D7F55" w:rsidRDefault="0033726F" w:rsidP="0033726F">
      <w:pPr>
        <w:pStyle w:val="IsiParagraf"/>
        <w:rPr>
          <w:lang w:val="id-ID"/>
        </w:rPr>
      </w:pPr>
      <w:r w:rsidRPr="001D7F55">
        <w:rPr>
          <w:lang w:val="id-ID"/>
        </w:rPr>
        <w:t xml:space="preserve">Dalam percobaan yang dilakukan terdapat beberapa metode (GA Select, GE Global, GE Multi, GE Tatami dan GE Gavrilis) yang diujikan pada berbagai macam data. Selain itu, disertakan pula akurasi </w:t>
      </w:r>
      <w:r w:rsidRPr="00B721AA">
        <w:rPr>
          <w:i/>
          <w:lang w:val="id-ID"/>
        </w:rPr>
        <w:t>classifier</w:t>
      </w:r>
      <w:r w:rsidRPr="001D7F55">
        <w:rPr>
          <w:lang w:val="id-ID"/>
        </w:rPr>
        <w:t xml:space="preserve"> tanpa ekstraksi fitur sebagai pembanding. Setiap data diuji dengan menggunakan </w:t>
      </w:r>
      <w:r w:rsidRPr="001D7F55">
        <w:rPr>
          <w:i/>
          <w:lang w:val="id-ID"/>
        </w:rPr>
        <w:t>5 fold cross validation</w:t>
      </w:r>
      <w:r w:rsidRPr="001D7F55">
        <w:rPr>
          <w:lang w:val="id-ID"/>
        </w:rPr>
        <w:t>.</w:t>
      </w:r>
    </w:p>
    <w:p w14:paraId="6A69DE1A" w14:textId="1FB4E24F" w:rsidR="005075B1" w:rsidRPr="001D7F55" w:rsidRDefault="005075B1" w:rsidP="00292BD4">
      <w:pPr>
        <w:pStyle w:val="Heading3"/>
      </w:pPr>
      <w:bookmarkStart w:id="105" w:name="_Toc363635450"/>
      <w:r w:rsidRPr="001D7F55">
        <w:t>Dataset Sintesis 01</w:t>
      </w:r>
      <w:bookmarkEnd w:id="105"/>
    </w:p>
    <w:p w14:paraId="7A6BEACA" w14:textId="77777777" w:rsidR="0033726F" w:rsidRPr="001D7F55" w:rsidRDefault="0033726F" w:rsidP="0033726F">
      <w:pPr>
        <w:pStyle w:val="IsiParagraf"/>
        <w:rPr>
          <w:lang w:val="id-ID"/>
        </w:rPr>
      </w:pPr>
      <w:r w:rsidRPr="001D7F55">
        <w:rPr>
          <w:lang w:val="id-ID"/>
        </w:rPr>
        <w:t xml:space="preserve">Untuk kepentingan uji coba penelitian, maka dibuat beberapa buah dataset sintesis menggunakan aplikasi spreadsheet. Dalam penelitian ini digunakan libre-office. </w:t>
      </w:r>
    </w:p>
    <w:p w14:paraId="191B511B" w14:textId="3A601C84" w:rsidR="0033726F" w:rsidRPr="001D7F55" w:rsidRDefault="0033726F" w:rsidP="0033726F">
      <w:pPr>
        <w:pStyle w:val="IsiParagraf"/>
        <w:rPr>
          <w:lang w:val="id-ID"/>
        </w:rPr>
      </w:pPr>
      <w:r w:rsidRPr="001D7F55">
        <w:rPr>
          <w:lang w:val="id-ID"/>
        </w:rPr>
        <w:t xml:space="preserve">Pada dataset sintesis 01, terdapat 3 buah kelas, yakni </w:t>
      </w:r>
      <w:r w:rsidRPr="001D7F55">
        <w:rPr>
          <w:i/>
          <w:lang w:val="id-ID"/>
        </w:rPr>
        <w:t>defender</w:t>
      </w:r>
      <w:r w:rsidRPr="001D7F55">
        <w:rPr>
          <w:lang w:val="id-ID"/>
        </w:rPr>
        <w:t xml:space="preserve">, </w:t>
      </w:r>
      <w:r w:rsidRPr="001D7F55">
        <w:rPr>
          <w:i/>
          <w:lang w:val="id-ID"/>
        </w:rPr>
        <w:t>demon hunter</w:t>
      </w:r>
      <w:r w:rsidRPr="001D7F55">
        <w:rPr>
          <w:lang w:val="id-ID"/>
        </w:rPr>
        <w:t xml:space="preserve"> dan </w:t>
      </w:r>
      <w:r w:rsidRPr="001D7F55">
        <w:rPr>
          <w:i/>
          <w:lang w:val="id-ID"/>
        </w:rPr>
        <w:t>wizard</w:t>
      </w:r>
      <w:r w:rsidRPr="001D7F55">
        <w:rPr>
          <w:lang w:val="id-ID"/>
        </w:rPr>
        <w:t>. Ketiga kelas tersebut didapatkan dengan melakukan kalkulasi berdasarkan 4 fitur (</w:t>
      </w:r>
      <w:r w:rsidRPr="001D7F55">
        <w:rPr>
          <w:i/>
          <w:lang w:val="id-ID"/>
        </w:rPr>
        <w:t>defense</w:t>
      </w:r>
      <w:r w:rsidRPr="001D7F55">
        <w:rPr>
          <w:lang w:val="id-ID"/>
        </w:rPr>
        <w:t xml:space="preserve">, </w:t>
      </w:r>
      <w:r w:rsidRPr="001D7F55">
        <w:rPr>
          <w:i/>
          <w:lang w:val="id-ID"/>
        </w:rPr>
        <w:t>attack</w:t>
      </w:r>
      <w:r w:rsidRPr="001D7F55">
        <w:rPr>
          <w:lang w:val="id-ID"/>
        </w:rPr>
        <w:t xml:space="preserve">, </w:t>
      </w:r>
      <w:r w:rsidRPr="001D7F55">
        <w:rPr>
          <w:i/>
          <w:lang w:val="id-ID"/>
        </w:rPr>
        <w:t>agility</w:t>
      </w:r>
      <w:r w:rsidRPr="001D7F55">
        <w:rPr>
          <w:lang w:val="id-ID"/>
        </w:rPr>
        <w:t xml:space="preserve">, </w:t>
      </w:r>
      <w:r w:rsidRPr="001D7F55">
        <w:rPr>
          <w:i/>
          <w:lang w:val="id-ID"/>
        </w:rPr>
        <w:t>stamina</w:t>
      </w:r>
      <w:r w:rsidRPr="001D7F55">
        <w:rPr>
          <w:lang w:val="id-ID"/>
        </w:rPr>
        <w:t xml:space="preserve">). Keempat fitur yang ada  bersifat random uniform dan memiliki range antara 0-10 dengan pembulatan satu angka di belakang koma.  Dataset sintesis 01 terdiri dari 460 data yang terdiri dari 139 </w:t>
      </w:r>
      <w:r w:rsidRPr="001D7F55">
        <w:rPr>
          <w:i/>
          <w:lang w:val="id-ID"/>
        </w:rPr>
        <w:t>defender</w:t>
      </w:r>
      <w:r w:rsidRPr="001D7F55">
        <w:rPr>
          <w:lang w:val="id-ID"/>
        </w:rPr>
        <w:t xml:space="preserve">, 171 </w:t>
      </w:r>
      <w:r w:rsidRPr="001D7F55">
        <w:rPr>
          <w:i/>
          <w:lang w:val="id-ID"/>
        </w:rPr>
        <w:t>demon hunter</w:t>
      </w:r>
      <w:r w:rsidRPr="001D7F55">
        <w:rPr>
          <w:lang w:val="id-ID"/>
        </w:rPr>
        <w:t xml:space="preserve"> dan 150 </w:t>
      </w:r>
      <w:r w:rsidRPr="001D7F55">
        <w:rPr>
          <w:i/>
          <w:lang w:val="id-ID"/>
        </w:rPr>
        <w:t>wizard</w:t>
      </w:r>
      <w:r w:rsidRPr="001D7F55">
        <w:rPr>
          <w:lang w:val="id-ID"/>
        </w:rPr>
        <w:t xml:space="preserve">.  Data ini bisa diakses pada </w:t>
      </w:r>
      <w:hyperlink r:id="rId33" w:history="1">
        <w:r w:rsidR="00AD6AB1" w:rsidRPr="001D7F55">
          <w:rPr>
            <w:rStyle w:val="Hyperlink"/>
            <w:sz w:val="22"/>
            <w:lang w:val="id-ID"/>
          </w:rPr>
          <w:t>https://github.com/goFrendiAsgard/feature-extractor/blob/master/synthesis_01.csv</w:t>
        </w:r>
      </w:hyperlink>
      <w:r w:rsidRPr="001D7F55">
        <w:rPr>
          <w:lang w:val="id-ID"/>
        </w:rPr>
        <w:t>.</w:t>
      </w:r>
    </w:p>
    <w:p w14:paraId="480326BD" w14:textId="77777777" w:rsidR="0033726F" w:rsidRPr="001D7F55" w:rsidRDefault="0033726F" w:rsidP="0033726F">
      <w:pPr>
        <w:pStyle w:val="IsiParagraf"/>
        <w:rPr>
          <w:lang w:val="id-ID"/>
        </w:rPr>
      </w:pPr>
      <w:r w:rsidRPr="001D7F55">
        <w:rPr>
          <w:lang w:val="id-ID"/>
        </w:rPr>
        <w:t xml:space="preserve">Adapun Formula yang digunakan untuk menggolongkan kelas adalah sebagai berikut: </w:t>
      </w:r>
      <w:r w:rsidRPr="001D7F55">
        <w:rPr>
          <w:i/>
          <w:lang w:val="id-ID"/>
        </w:rPr>
        <w:t xml:space="preserve">=IF(defense/attack &gt;= 1.4, "defender", IF(agility &gt;= stamina, </w:t>
      </w:r>
      <w:r w:rsidRPr="001D7F55">
        <w:rPr>
          <w:i/>
          <w:lang w:val="id-ID"/>
        </w:rPr>
        <w:lastRenderedPageBreak/>
        <w:t>"demon hunter", "wizard"))</w:t>
      </w:r>
      <w:r w:rsidRPr="001D7F55">
        <w:rPr>
          <w:lang w:val="id-ID"/>
        </w:rPr>
        <w:t xml:space="preserve">. Pemilihan angka-angka pada formula semata-mata untuk membuat dataset </w:t>
      </w:r>
      <w:r w:rsidRPr="001D7F55">
        <w:rPr>
          <w:i/>
          <w:lang w:val="id-ID"/>
        </w:rPr>
        <w:t>balanced</w:t>
      </w:r>
      <w:r w:rsidRPr="001D7F55">
        <w:rPr>
          <w:lang w:val="id-ID"/>
        </w:rPr>
        <w:t xml:space="preserve"> (memiliki jumlah data yang hampir sama untuk semua kelas). Formula tersebut dimaksudkan untuk membuat data yang hirarkikal. Melalui perbandingan fitur </w:t>
      </w:r>
      <w:r w:rsidRPr="001D7F55">
        <w:rPr>
          <w:i/>
          <w:lang w:val="id-ID"/>
        </w:rPr>
        <w:t>defense</w:t>
      </w:r>
      <w:r w:rsidRPr="001D7F55">
        <w:rPr>
          <w:lang w:val="id-ID"/>
        </w:rPr>
        <w:t xml:space="preserve"> dan </w:t>
      </w:r>
      <w:r w:rsidRPr="001D7F55">
        <w:rPr>
          <w:i/>
          <w:lang w:val="id-ID"/>
        </w:rPr>
        <w:t>attack</w:t>
      </w:r>
      <w:r w:rsidRPr="001D7F55">
        <w:rPr>
          <w:lang w:val="id-ID"/>
        </w:rPr>
        <w:t xml:space="preserve">, kelas </w:t>
      </w:r>
      <w:r w:rsidRPr="001D7F55">
        <w:rPr>
          <w:i/>
          <w:lang w:val="id-ID"/>
        </w:rPr>
        <w:t>defender</w:t>
      </w:r>
      <w:r w:rsidRPr="001D7F55">
        <w:rPr>
          <w:lang w:val="id-ID"/>
        </w:rPr>
        <w:t xml:space="preserve"> terpisah dari kedua kelas lainnya (</w:t>
      </w:r>
      <w:r w:rsidRPr="001D7F55">
        <w:rPr>
          <w:i/>
          <w:lang w:val="id-ID"/>
        </w:rPr>
        <w:t>demon hunter</w:t>
      </w:r>
      <w:r w:rsidRPr="001D7F55">
        <w:rPr>
          <w:lang w:val="id-ID"/>
        </w:rPr>
        <w:t xml:space="preserve"> dan </w:t>
      </w:r>
      <w:r w:rsidRPr="001D7F55">
        <w:rPr>
          <w:i/>
          <w:lang w:val="id-ID"/>
        </w:rPr>
        <w:t>wizard</w:t>
      </w:r>
      <w:r w:rsidRPr="001D7F55">
        <w:rPr>
          <w:lang w:val="id-ID"/>
        </w:rPr>
        <w:t xml:space="preserve">). Melalui perbandingan fitur </w:t>
      </w:r>
      <w:r w:rsidRPr="001D7F55">
        <w:rPr>
          <w:i/>
          <w:lang w:val="id-ID"/>
        </w:rPr>
        <w:t>agility</w:t>
      </w:r>
      <w:r w:rsidRPr="001D7F55">
        <w:rPr>
          <w:lang w:val="id-ID"/>
        </w:rPr>
        <w:t xml:space="preserve"> dan </w:t>
      </w:r>
      <w:r w:rsidRPr="001D7F55">
        <w:rPr>
          <w:i/>
          <w:lang w:val="id-ID"/>
        </w:rPr>
        <w:t>stamina</w:t>
      </w:r>
      <w:r w:rsidRPr="001D7F55">
        <w:rPr>
          <w:lang w:val="id-ID"/>
        </w:rPr>
        <w:t xml:space="preserve">, kelas </w:t>
      </w:r>
      <w:r w:rsidRPr="001D7F55">
        <w:rPr>
          <w:i/>
          <w:lang w:val="id-ID"/>
        </w:rPr>
        <w:t>demon hunter</w:t>
      </w:r>
      <w:r w:rsidRPr="001D7F55">
        <w:rPr>
          <w:lang w:val="id-ID"/>
        </w:rPr>
        <w:t xml:space="preserve"> terpisah dari kelas </w:t>
      </w:r>
      <w:r w:rsidRPr="001D7F55">
        <w:rPr>
          <w:i/>
          <w:lang w:val="id-ID"/>
        </w:rPr>
        <w:t>wizard</w:t>
      </w:r>
      <w:r w:rsidRPr="001D7F55">
        <w:rPr>
          <w:lang w:val="id-ID"/>
        </w:rPr>
        <w:t xml:space="preserve">. </w:t>
      </w:r>
    </w:p>
    <w:p w14:paraId="00C92F77" w14:textId="1432C69A" w:rsidR="00C933C2" w:rsidRPr="001D7F55" w:rsidRDefault="00C933C2" w:rsidP="00C933C2">
      <w:pPr>
        <w:pStyle w:val="IsiParagraf"/>
        <w:rPr>
          <w:lang w:val="id-ID"/>
        </w:rPr>
      </w:pPr>
      <w:r w:rsidRPr="001D7F55">
        <w:rPr>
          <w:lang w:val="id-ID"/>
        </w:rPr>
        <w:t>Hasil pengujian menunjukkan bahwa GE Multi dan GE Tatami memeberikan hasil yang cukup baik dengan jumlah fitur yang relatif sedikit. Pada fold 2, GE Gavrilis memperoleh akurasi tertinggi, namun memiliki jumlah fitur yang sangat banyak</w:t>
      </w:r>
      <w:r w:rsidR="00AD6AB1" w:rsidRPr="001D7F55">
        <w:rPr>
          <w:lang w:val="id-ID"/>
        </w:rPr>
        <w:t xml:space="preserve"> (48 fitur)</w:t>
      </w:r>
      <w:r w:rsidRPr="001D7F55">
        <w:rPr>
          <w:lang w:val="id-ID"/>
        </w:rPr>
        <w:t>.</w:t>
      </w:r>
    </w:p>
    <w:p w14:paraId="273F8B69" w14:textId="4BD3F9B6" w:rsidR="000B28A5" w:rsidRPr="001D7F55" w:rsidRDefault="000B28A5" w:rsidP="00C933C2">
      <w:pPr>
        <w:pStyle w:val="IsiParagraf"/>
        <w:rPr>
          <w:lang w:val="id-ID"/>
        </w:rPr>
      </w:pPr>
      <w:r w:rsidRPr="001D7F55">
        <w:rPr>
          <w:lang w:val="id-ID"/>
        </w:rPr>
        <w:t>Hasil pengujian terhadap dataset sintesis 01 ditunjukkan dalam tabel 4.1</w:t>
      </w:r>
    </w:p>
    <w:p w14:paraId="150C3550" w14:textId="77777777" w:rsidR="00AD6AB1" w:rsidRPr="001D7F55" w:rsidRDefault="00AD6AB1" w:rsidP="00C933C2">
      <w:pPr>
        <w:pStyle w:val="IsiParagraf"/>
        <w:rPr>
          <w:lang w:val="id-ID"/>
        </w:rPr>
      </w:pPr>
    </w:p>
    <w:p w14:paraId="4B755F2A" w14:textId="21F36538" w:rsidR="00AD6AB1" w:rsidRPr="001D7F55" w:rsidRDefault="00AD6AB1" w:rsidP="00AD6AB1">
      <w:pPr>
        <w:pStyle w:val="Caption"/>
        <w:keepNext/>
        <w:rPr>
          <w:lang w:val="id-ID"/>
        </w:rPr>
      </w:pPr>
      <w:bookmarkStart w:id="106" w:name="_Toc363635508"/>
      <w:r w:rsidRPr="001D7F55">
        <w:rPr>
          <w:lang w:val="id-ID"/>
        </w:rPr>
        <w:t xml:space="preserve">Tabel </w:t>
      </w:r>
      <w:r w:rsidR="000316B9" w:rsidRPr="001D7F55">
        <w:rPr>
          <w:lang w:val="id-ID"/>
        </w:rPr>
        <w:fldChar w:fldCharType="begin"/>
      </w:r>
      <w:r w:rsidR="000316B9" w:rsidRPr="001D7F55">
        <w:rPr>
          <w:lang w:val="id-ID"/>
        </w:rPr>
        <w:instrText xml:space="preserve"> STYLEREF 1 \s </w:instrText>
      </w:r>
      <w:r w:rsidR="000316B9" w:rsidRPr="001D7F55">
        <w:rPr>
          <w:lang w:val="id-ID"/>
        </w:rPr>
        <w:fldChar w:fldCharType="separate"/>
      </w:r>
      <w:r w:rsidR="000316B9" w:rsidRPr="001D7F55">
        <w:rPr>
          <w:noProof/>
          <w:lang w:val="id-ID"/>
        </w:rPr>
        <w:t>4</w:t>
      </w:r>
      <w:r w:rsidR="000316B9" w:rsidRPr="001D7F55">
        <w:rPr>
          <w:lang w:val="id-ID"/>
        </w:rPr>
        <w:fldChar w:fldCharType="end"/>
      </w:r>
      <w:r w:rsidR="000316B9" w:rsidRPr="001D7F55">
        <w:rPr>
          <w:lang w:val="id-ID"/>
        </w:rPr>
        <w:t>.</w:t>
      </w:r>
      <w:r w:rsidR="000316B9" w:rsidRPr="001D7F55">
        <w:rPr>
          <w:lang w:val="id-ID"/>
        </w:rPr>
        <w:fldChar w:fldCharType="begin"/>
      </w:r>
      <w:r w:rsidR="000316B9" w:rsidRPr="001D7F55">
        <w:rPr>
          <w:lang w:val="id-ID"/>
        </w:rPr>
        <w:instrText xml:space="preserve"> SEQ Tabel \* ARABIC \s 1 </w:instrText>
      </w:r>
      <w:r w:rsidR="000316B9" w:rsidRPr="001D7F55">
        <w:rPr>
          <w:lang w:val="id-ID"/>
        </w:rPr>
        <w:fldChar w:fldCharType="separate"/>
      </w:r>
      <w:r w:rsidR="000316B9" w:rsidRPr="001D7F55">
        <w:rPr>
          <w:noProof/>
          <w:lang w:val="id-ID"/>
        </w:rPr>
        <w:t>1</w:t>
      </w:r>
      <w:r w:rsidR="000316B9" w:rsidRPr="001D7F55">
        <w:rPr>
          <w:lang w:val="id-ID"/>
        </w:rPr>
        <w:fldChar w:fldCharType="end"/>
      </w:r>
      <w:r w:rsidRPr="001D7F55">
        <w:rPr>
          <w:lang w:val="id-ID"/>
        </w:rPr>
        <w:t xml:space="preserve"> </w:t>
      </w:r>
      <w:r w:rsidR="00835391" w:rsidRPr="001D7F55">
        <w:rPr>
          <w:lang w:val="id-ID"/>
        </w:rPr>
        <w:t xml:space="preserve">Hasil </w:t>
      </w:r>
      <w:r w:rsidRPr="001D7F55">
        <w:rPr>
          <w:lang w:val="id-ID"/>
        </w:rPr>
        <w:t>Pengujian pada Dataset Sintesis 01</w:t>
      </w:r>
      <w:bookmarkEnd w:id="106"/>
    </w:p>
    <w:tbl>
      <w:tblPr>
        <w:tblW w:w="0" w:type="auto"/>
        <w:tblInd w:w="3" w:type="dxa"/>
        <w:tblLayout w:type="fixed"/>
        <w:tblCellMar>
          <w:left w:w="0" w:type="dxa"/>
          <w:right w:w="0" w:type="dxa"/>
        </w:tblCellMar>
        <w:tblLook w:val="0000" w:firstRow="0" w:lastRow="0" w:firstColumn="0" w:lastColumn="0" w:noHBand="0" w:noVBand="0"/>
      </w:tblPr>
      <w:tblGrid>
        <w:gridCol w:w="450"/>
        <w:gridCol w:w="540"/>
        <w:gridCol w:w="657"/>
        <w:gridCol w:w="459"/>
        <w:gridCol w:w="708"/>
        <w:gridCol w:w="459"/>
        <w:gridCol w:w="708"/>
        <w:gridCol w:w="459"/>
        <w:gridCol w:w="708"/>
        <w:gridCol w:w="459"/>
        <w:gridCol w:w="708"/>
        <w:gridCol w:w="459"/>
        <w:gridCol w:w="708"/>
        <w:gridCol w:w="459"/>
      </w:tblGrid>
      <w:tr w:rsidR="000C20C6" w:rsidRPr="001D7F55" w14:paraId="6A0A2757" w14:textId="77777777" w:rsidTr="000C20C6">
        <w:tc>
          <w:tcPr>
            <w:tcW w:w="990" w:type="dxa"/>
            <w:gridSpan w:val="2"/>
            <w:vMerge w:val="restart"/>
            <w:tcBorders>
              <w:top w:val="single" w:sz="2" w:space="0" w:color="000000"/>
              <w:left w:val="single" w:sz="2" w:space="0" w:color="000000"/>
              <w:bottom w:val="single" w:sz="2" w:space="0" w:color="000000"/>
              <w:right w:val="nil"/>
            </w:tcBorders>
          </w:tcPr>
          <w:p w14:paraId="083F3531"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1D7F55">
              <w:rPr>
                <w:rFonts w:eastAsia="Times New Roman" w:hAnsi="DejaVu Sans"/>
                <w:b/>
                <w:bCs/>
                <w:kern w:val="1"/>
                <w:szCs w:val="24"/>
                <w:cs/>
                <w:lang w:eastAsia="zh-CN" w:bidi="hi-IN"/>
                <w14:ligatures w14:val="standard"/>
              </w:rPr>
              <w:t>Percobaan</w:t>
            </w:r>
          </w:p>
        </w:tc>
        <w:tc>
          <w:tcPr>
            <w:tcW w:w="1116" w:type="dxa"/>
            <w:gridSpan w:val="2"/>
            <w:tcBorders>
              <w:top w:val="single" w:sz="2" w:space="0" w:color="000000"/>
              <w:left w:val="single" w:sz="2" w:space="0" w:color="000000"/>
              <w:bottom w:val="single" w:sz="2" w:space="0" w:color="000000"/>
              <w:right w:val="nil"/>
            </w:tcBorders>
          </w:tcPr>
          <w:p w14:paraId="7BE844BE"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18A22E77"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20DD49A6"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45F248B"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3109CE06"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60319ABD"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Gavrilis</w:t>
            </w:r>
          </w:p>
        </w:tc>
      </w:tr>
      <w:tr w:rsidR="00AD6AB1" w:rsidRPr="001D7F55" w14:paraId="7A9F6301" w14:textId="77777777" w:rsidTr="000C20C6">
        <w:tc>
          <w:tcPr>
            <w:tcW w:w="990" w:type="dxa"/>
            <w:gridSpan w:val="2"/>
            <w:vMerge/>
            <w:tcBorders>
              <w:top w:val="single" w:sz="2" w:space="0" w:color="000000"/>
              <w:left w:val="single" w:sz="2" w:space="0" w:color="000000"/>
              <w:bottom w:val="single" w:sz="2" w:space="0" w:color="000000"/>
              <w:right w:val="nil"/>
            </w:tcBorders>
          </w:tcPr>
          <w:p w14:paraId="229416EA"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657" w:type="dxa"/>
            <w:tcBorders>
              <w:top w:val="nil"/>
              <w:left w:val="single" w:sz="2" w:space="0" w:color="000000"/>
              <w:bottom w:val="single" w:sz="2" w:space="0" w:color="000000"/>
              <w:right w:val="nil"/>
            </w:tcBorders>
          </w:tcPr>
          <w:p w14:paraId="263FCE79"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8E0CC06"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2FFFABD"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143088B"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53AB74D7"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3AE4CB8"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0C22F46"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349C50A5"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BCE96F7"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F8282F1"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CE64DB6"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2A402A31" w14:textId="77777777" w:rsidR="00AD6AB1" w:rsidRPr="001D7F55" w:rsidRDefault="00AD6AB1" w:rsidP="00AD6AB1">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r>
      <w:tr w:rsidR="00AD6AB1" w:rsidRPr="001D7F55" w14:paraId="6252D27F" w14:textId="77777777" w:rsidTr="000C20C6">
        <w:tc>
          <w:tcPr>
            <w:tcW w:w="450" w:type="dxa"/>
            <w:vMerge w:val="restart"/>
            <w:tcBorders>
              <w:top w:val="nil"/>
              <w:left w:val="single" w:sz="2" w:space="0" w:color="000000"/>
              <w:bottom w:val="single" w:sz="2" w:space="0" w:color="000000"/>
              <w:right w:val="nil"/>
            </w:tcBorders>
          </w:tcPr>
          <w:p w14:paraId="4FA608F6"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Un-fold</w:t>
            </w:r>
          </w:p>
        </w:tc>
        <w:tc>
          <w:tcPr>
            <w:tcW w:w="540" w:type="dxa"/>
            <w:tcBorders>
              <w:top w:val="nil"/>
              <w:left w:val="single" w:sz="2" w:space="0" w:color="000000"/>
              <w:bottom w:val="single" w:sz="2" w:space="0" w:color="000000"/>
              <w:right w:val="nil"/>
            </w:tcBorders>
          </w:tcPr>
          <w:p w14:paraId="2FB298EA"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1A110C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73.0</w:t>
            </w:r>
          </w:p>
        </w:tc>
        <w:tc>
          <w:tcPr>
            <w:tcW w:w="459" w:type="dxa"/>
            <w:vMerge w:val="restart"/>
            <w:tcBorders>
              <w:top w:val="nil"/>
              <w:left w:val="single" w:sz="2" w:space="0" w:color="000000"/>
              <w:bottom w:val="single" w:sz="2" w:space="0" w:color="000000"/>
              <w:right w:val="nil"/>
            </w:tcBorders>
          </w:tcPr>
          <w:p w14:paraId="4B0DEFAC"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0B06EA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73.0</w:t>
            </w:r>
          </w:p>
        </w:tc>
        <w:tc>
          <w:tcPr>
            <w:tcW w:w="459" w:type="dxa"/>
            <w:vMerge w:val="restart"/>
            <w:tcBorders>
              <w:top w:val="nil"/>
              <w:left w:val="single" w:sz="2" w:space="0" w:color="000000"/>
              <w:bottom w:val="single" w:sz="2" w:space="0" w:color="000000"/>
              <w:right w:val="nil"/>
            </w:tcBorders>
          </w:tcPr>
          <w:p w14:paraId="3B92D0D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A62BAD3"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77.8</w:t>
            </w:r>
          </w:p>
        </w:tc>
        <w:tc>
          <w:tcPr>
            <w:tcW w:w="459" w:type="dxa"/>
            <w:vMerge w:val="restart"/>
            <w:tcBorders>
              <w:top w:val="nil"/>
              <w:left w:val="single" w:sz="2" w:space="0" w:color="000000"/>
              <w:bottom w:val="single" w:sz="2" w:space="0" w:color="000000"/>
              <w:right w:val="nil"/>
            </w:tcBorders>
          </w:tcPr>
          <w:p w14:paraId="08A5E7A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FB4B195"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320D78A5"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9DA31C6"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2B45EF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6CACAC2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85.6</w:t>
            </w:r>
          </w:p>
        </w:tc>
        <w:tc>
          <w:tcPr>
            <w:tcW w:w="459" w:type="dxa"/>
            <w:vMerge w:val="restart"/>
            <w:tcBorders>
              <w:top w:val="nil"/>
              <w:left w:val="single" w:sz="2" w:space="0" w:color="000000"/>
              <w:bottom w:val="single" w:sz="2" w:space="0" w:color="000000"/>
              <w:right w:val="single" w:sz="2" w:space="0" w:color="000000"/>
            </w:tcBorders>
          </w:tcPr>
          <w:p w14:paraId="375566B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r>
      <w:tr w:rsidR="00AD6AB1" w:rsidRPr="001D7F55" w14:paraId="36E125CE" w14:textId="77777777" w:rsidTr="000C20C6">
        <w:tc>
          <w:tcPr>
            <w:tcW w:w="450" w:type="dxa"/>
            <w:vMerge/>
            <w:tcBorders>
              <w:top w:val="nil"/>
              <w:left w:val="single" w:sz="2" w:space="0" w:color="000000"/>
              <w:bottom w:val="single" w:sz="2" w:space="0" w:color="000000"/>
              <w:right w:val="nil"/>
            </w:tcBorders>
          </w:tcPr>
          <w:p w14:paraId="1E6245AE"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B17DB2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1D3E86AA"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02C0DD09"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BEC5B5E"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7579E85C"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0D3FFA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400317E9"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B91D9C"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45B1CCF4"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1079F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0023E3F5"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BECDEB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85.6</w:t>
            </w:r>
          </w:p>
        </w:tc>
        <w:tc>
          <w:tcPr>
            <w:tcW w:w="459" w:type="dxa"/>
            <w:vMerge/>
            <w:tcBorders>
              <w:top w:val="nil"/>
              <w:left w:val="single" w:sz="2" w:space="0" w:color="000000"/>
              <w:bottom w:val="single" w:sz="2" w:space="0" w:color="000000"/>
              <w:right w:val="single" w:sz="2" w:space="0" w:color="000000"/>
            </w:tcBorders>
          </w:tcPr>
          <w:p w14:paraId="4928A224"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1D7F55" w14:paraId="3D9AE0A5" w14:textId="77777777" w:rsidTr="000C20C6">
        <w:tc>
          <w:tcPr>
            <w:tcW w:w="450" w:type="dxa"/>
            <w:vMerge/>
            <w:tcBorders>
              <w:top w:val="nil"/>
              <w:left w:val="single" w:sz="2" w:space="0" w:color="000000"/>
              <w:bottom w:val="single" w:sz="2" w:space="0" w:color="000000"/>
              <w:right w:val="nil"/>
            </w:tcBorders>
          </w:tcPr>
          <w:p w14:paraId="76742ACC"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19AC19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9013325"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0E13C6E5"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C1F85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5761D1F7"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C0C3D3"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2425605A"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EE295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73B50E33"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EEB6B0"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77E330A9"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CEC27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85.6</w:t>
            </w:r>
          </w:p>
        </w:tc>
        <w:tc>
          <w:tcPr>
            <w:tcW w:w="459" w:type="dxa"/>
            <w:vMerge/>
            <w:tcBorders>
              <w:top w:val="nil"/>
              <w:left w:val="single" w:sz="2" w:space="0" w:color="000000"/>
              <w:bottom w:val="single" w:sz="2" w:space="0" w:color="000000"/>
              <w:right w:val="single" w:sz="2" w:space="0" w:color="000000"/>
            </w:tcBorders>
          </w:tcPr>
          <w:p w14:paraId="54077831"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1D7F55" w14:paraId="1CC6BB61" w14:textId="77777777" w:rsidTr="000C20C6">
        <w:tc>
          <w:tcPr>
            <w:tcW w:w="450" w:type="dxa"/>
            <w:vMerge w:val="restart"/>
            <w:tcBorders>
              <w:top w:val="nil"/>
              <w:left w:val="single" w:sz="2" w:space="0" w:color="000000"/>
              <w:bottom w:val="single" w:sz="2" w:space="0" w:color="000000"/>
              <w:right w:val="nil"/>
            </w:tcBorders>
          </w:tcPr>
          <w:p w14:paraId="79A8E28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1</w:t>
            </w:r>
          </w:p>
        </w:tc>
        <w:tc>
          <w:tcPr>
            <w:tcW w:w="540" w:type="dxa"/>
            <w:tcBorders>
              <w:top w:val="nil"/>
              <w:left w:val="single" w:sz="2" w:space="0" w:color="000000"/>
              <w:bottom w:val="single" w:sz="2" w:space="0" w:color="000000"/>
              <w:right w:val="nil"/>
            </w:tcBorders>
          </w:tcPr>
          <w:p w14:paraId="5F07EF1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E6B7A0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75.9</w:t>
            </w:r>
          </w:p>
        </w:tc>
        <w:tc>
          <w:tcPr>
            <w:tcW w:w="459" w:type="dxa"/>
            <w:vMerge w:val="restart"/>
            <w:tcBorders>
              <w:top w:val="nil"/>
              <w:left w:val="single" w:sz="2" w:space="0" w:color="000000"/>
              <w:bottom w:val="single" w:sz="2" w:space="0" w:color="000000"/>
              <w:right w:val="nil"/>
            </w:tcBorders>
          </w:tcPr>
          <w:p w14:paraId="0C362FE0"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5D74E1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75.9</w:t>
            </w:r>
          </w:p>
        </w:tc>
        <w:tc>
          <w:tcPr>
            <w:tcW w:w="459" w:type="dxa"/>
            <w:vMerge w:val="restart"/>
            <w:tcBorders>
              <w:top w:val="nil"/>
              <w:left w:val="single" w:sz="2" w:space="0" w:color="000000"/>
              <w:bottom w:val="single" w:sz="2" w:space="0" w:color="000000"/>
              <w:right w:val="nil"/>
            </w:tcBorders>
          </w:tcPr>
          <w:p w14:paraId="7FDC68A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5A8B340"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78.9</w:t>
            </w:r>
          </w:p>
        </w:tc>
        <w:tc>
          <w:tcPr>
            <w:tcW w:w="459" w:type="dxa"/>
            <w:vMerge w:val="restart"/>
            <w:tcBorders>
              <w:top w:val="nil"/>
              <w:left w:val="single" w:sz="2" w:space="0" w:color="000000"/>
              <w:bottom w:val="single" w:sz="2" w:space="0" w:color="000000"/>
              <w:right w:val="nil"/>
            </w:tcBorders>
          </w:tcPr>
          <w:p w14:paraId="73F1889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4113F9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4C0D1E0"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44078A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61AFA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69C85B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84.5</w:t>
            </w:r>
          </w:p>
        </w:tc>
        <w:tc>
          <w:tcPr>
            <w:tcW w:w="459" w:type="dxa"/>
            <w:vMerge w:val="restart"/>
            <w:tcBorders>
              <w:top w:val="nil"/>
              <w:left w:val="single" w:sz="2" w:space="0" w:color="000000"/>
              <w:bottom w:val="single" w:sz="2" w:space="0" w:color="000000"/>
              <w:right w:val="single" w:sz="2" w:space="0" w:color="000000"/>
            </w:tcBorders>
          </w:tcPr>
          <w:p w14:paraId="2DC2947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61</w:t>
            </w:r>
          </w:p>
        </w:tc>
      </w:tr>
      <w:tr w:rsidR="00AD6AB1" w:rsidRPr="001D7F55" w14:paraId="7E7C5204" w14:textId="77777777" w:rsidTr="000C20C6">
        <w:tc>
          <w:tcPr>
            <w:tcW w:w="450" w:type="dxa"/>
            <w:vMerge/>
            <w:tcBorders>
              <w:top w:val="nil"/>
              <w:left w:val="single" w:sz="2" w:space="0" w:color="000000"/>
              <w:bottom w:val="single" w:sz="2" w:space="0" w:color="000000"/>
              <w:right w:val="nil"/>
            </w:tcBorders>
          </w:tcPr>
          <w:p w14:paraId="0F0F2E6A"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474587F"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0E73DEA0"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67.7</w:t>
            </w:r>
          </w:p>
        </w:tc>
        <w:tc>
          <w:tcPr>
            <w:tcW w:w="459" w:type="dxa"/>
            <w:vMerge/>
            <w:tcBorders>
              <w:top w:val="nil"/>
              <w:left w:val="single" w:sz="2" w:space="0" w:color="000000"/>
              <w:bottom w:val="single" w:sz="2" w:space="0" w:color="000000"/>
              <w:right w:val="nil"/>
            </w:tcBorders>
          </w:tcPr>
          <w:p w14:paraId="0E30557A"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4BE96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67.7</w:t>
            </w:r>
          </w:p>
        </w:tc>
        <w:tc>
          <w:tcPr>
            <w:tcW w:w="459" w:type="dxa"/>
            <w:vMerge/>
            <w:tcBorders>
              <w:top w:val="nil"/>
              <w:left w:val="single" w:sz="2" w:space="0" w:color="000000"/>
              <w:bottom w:val="single" w:sz="2" w:space="0" w:color="000000"/>
              <w:right w:val="nil"/>
            </w:tcBorders>
          </w:tcPr>
          <w:p w14:paraId="4E453A0E"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D102A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35.5</w:t>
            </w:r>
          </w:p>
        </w:tc>
        <w:tc>
          <w:tcPr>
            <w:tcW w:w="459" w:type="dxa"/>
            <w:vMerge/>
            <w:tcBorders>
              <w:top w:val="nil"/>
              <w:left w:val="single" w:sz="2" w:space="0" w:color="000000"/>
              <w:bottom w:val="single" w:sz="2" w:space="0" w:color="000000"/>
              <w:right w:val="nil"/>
            </w:tcBorders>
          </w:tcPr>
          <w:p w14:paraId="7D608DA5"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C26FB3C"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7E811638"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93E5210"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81.1</w:t>
            </w:r>
          </w:p>
        </w:tc>
        <w:tc>
          <w:tcPr>
            <w:tcW w:w="459" w:type="dxa"/>
            <w:vMerge/>
            <w:tcBorders>
              <w:top w:val="nil"/>
              <w:left w:val="single" w:sz="2" w:space="0" w:color="000000"/>
              <w:bottom w:val="single" w:sz="2" w:space="0" w:color="000000"/>
              <w:right w:val="nil"/>
            </w:tcBorders>
          </w:tcPr>
          <w:p w14:paraId="26DF030F"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8528B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83.3</w:t>
            </w:r>
          </w:p>
        </w:tc>
        <w:tc>
          <w:tcPr>
            <w:tcW w:w="459" w:type="dxa"/>
            <w:vMerge/>
            <w:tcBorders>
              <w:top w:val="nil"/>
              <w:left w:val="single" w:sz="2" w:space="0" w:color="000000"/>
              <w:bottom w:val="single" w:sz="2" w:space="0" w:color="000000"/>
              <w:right w:val="single" w:sz="2" w:space="0" w:color="000000"/>
            </w:tcBorders>
          </w:tcPr>
          <w:p w14:paraId="1378059F"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1D7F55" w14:paraId="62633A1E" w14:textId="77777777" w:rsidTr="000C20C6">
        <w:tc>
          <w:tcPr>
            <w:tcW w:w="450" w:type="dxa"/>
            <w:vMerge/>
            <w:tcBorders>
              <w:top w:val="nil"/>
              <w:left w:val="single" w:sz="2" w:space="0" w:color="000000"/>
              <w:bottom w:val="single" w:sz="2" w:space="0" w:color="000000"/>
              <w:right w:val="nil"/>
            </w:tcBorders>
          </w:tcPr>
          <w:p w14:paraId="02635892"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84988E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8167BD5"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119990C5"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5388BE"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5EB1BD2F"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B39DF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70.4</w:t>
            </w:r>
          </w:p>
        </w:tc>
        <w:tc>
          <w:tcPr>
            <w:tcW w:w="459" w:type="dxa"/>
            <w:vMerge/>
            <w:tcBorders>
              <w:top w:val="nil"/>
              <w:left w:val="single" w:sz="2" w:space="0" w:color="000000"/>
              <w:bottom w:val="single" w:sz="2" w:space="0" w:color="000000"/>
              <w:right w:val="nil"/>
            </w:tcBorders>
          </w:tcPr>
          <w:p w14:paraId="7CBF4000"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07403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95.4</w:t>
            </w:r>
          </w:p>
        </w:tc>
        <w:tc>
          <w:tcPr>
            <w:tcW w:w="459" w:type="dxa"/>
            <w:vMerge/>
            <w:tcBorders>
              <w:top w:val="nil"/>
              <w:left w:val="single" w:sz="2" w:space="0" w:color="000000"/>
              <w:bottom w:val="single" w:sz="2" w:space="0" w:color="000000"/>
              <w:right w:val="nil"/>
            </w:tcBorders>
          </w:tcPr>
          <w:p w14:paraId="4136DCA3"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BB399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599C8681"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4E0F56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84.3</w:t>
            </w:r>
          </w:p>
        </w:tc>
        <w:tc>
          <w:tcPr>
            <w:tcW w:w="459" w:type="dxa"/>
            <w:vMerge/>
            <w:tcBorders>
              <w:top w:val="nil"/>
              <w:left w:val="single" w:sz="2" w:space="0" w:color="000000"/>
              <w:bottom w:val="single" w:sz="2" w:space="0" w:color="000000"/>
              <w:right w:val="single" w:sz="2" w:space="0" w:color="000000"/>
            </w:tcBorders>
          </w:tcPr>
          <w:p w14:paraId="25344C63"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1D7F55" w14:paraId="1C31CF17" w14:textId="77777777" w:rsidTr="000C20C6">
        <w:tc>
          <w:tcPr>
            <w:tcW w:w="450" w:type="dxa"/>
            <w:vMerge w:val="restart"/>
            <w:tcBorders>
              <w:top w:val="nil"/>
              <w:left w:val="single" w:sz="2" w:space="0" w:color="000000"/>
              <w:bottom w:val="single" w:sz="2" w:space="0" w:color="000000"/>
              <w:right w:val="nil"/>
            </w:tcBorders>
          </w:tcPr>
          <w:p w14:paraId="13B98E0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2</w:t>
            </w:r>
          </w:p>
        </w:tc>
        <w:tc>
          <w:tcPr>
            <w:tcW w:w="540" w:type="dxa"/>
            <w:tcBorders>
              <w:top w:val="nil"/>
              <w:left w:val="single" w:sz="2" w:space="0" w:color="000000"/>
              <w:bottom w:val="single" w:sz="2" w:space="0" w:color="000000"/>
              <w:right w:val="nil"/>
            </w:tcBorders>
          </w:tcPr>
          <w:p w14:paraId="508A896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6DC6B6C5"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73.7</w:t>
            </w:r>
          </w:p>
        </w:tc>
        <w:tc>
          <w:tcPr>
            <w:tcW w:w="459" w:type="dxa"/>
            <w:vMerge w:val="restart"/>
            <w:tcBorders>
              <w:top w:val="nil"/>
              <w:left w:val="single" w:sz="2" w:space="0" w:color="000000"/>
              <w:bottom w:val="single" w:sz="2" w:space="0" w:color="000000"/>
              <w:right w:val="nil"/>
            </w:tcBorders>
          </w:tcPr>
          <w:p w14:paraId="7B5E88C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4B2BCDE"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73.7</w:t>
            </w:r>
          </w:p>
        </w:tc>
        <w:tc>
          <w:tcPr>
            <w:tcW w:w="459" w:type="dxa"/>
            <w:vMerge w:val="restart"/>
            <w:tcBorders>
              <w:top w:val="nil"/>
              <w:left w:val="single" w:sz="2" w:space="0" w:color="000000"/>
              <w:bottom w:val="single" w:sz="2" w:space="0" w:color="000000"/>
              <w:right w:val="nil"/>
            </w:tcBorders>
          </w:tcPr>
          <w:p w14:paraId="08048ADC"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14FD74A"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78.9</w:t>
            </w:r>
          </w:p>
        </w:tc>
        <w:tc>
          <w:tcPr>
            <w:tcW w:w="459" w:type="dxa"/>
            <w:vMerge w:val="restart"/>
            <w:tcBorders>
              <w:top w:val="nil"/>
              <w:left w:val="single" w:sz="2" w:space="0" w:color="000000"/>
              <w:bottom w:val="single" w:sz="2" w:space="0" w:color="000000"/>
              <w:right w:val="nil"/>
            </w:tcBorders>
          </w:tcPr>
          <w:p w14:paraId="5F0302A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189B98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B9F495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8CE15A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522842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834EB7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single" w:sz="2" w:space="0" w:color="000000"/>
            </w:tcBorders>
          </w:tcPr>
          <w:p w14:paraId="313A148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48</w:t>
            </w:r>
          </w:p>
        </w:tc>
      </w:tr>
      <w:tr w:rsidR="00AD6AB1" w:rsidRPr="001D7F55" w14:paraId="29458034" w14:textId="77777777" w:rsidTr="000C20C6">
        <w:tc>
          <w:tcPr>
            <w:tcW w:w="450" w:type="dxa"/>
            <w:vMerge/>
            <w:tcBorders>
              <w:top w:val="nil"/>
              <w:left w:val="single" w:sz="2" w:space="0" w:color="000000"/>
              <w:bottom w:val="single" w:sz="2" w:space="0" w:color="000000"/>
              <w:right w:val="nil"/>
            </w:tcBorders>
          </w:tcPr>
          <w:p w14:paraId="3DE2759B"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3C6836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61AB6320"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0706ADA0"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3F954A"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704EFA44"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0E4005C"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36.7</w:t>
            </w:r>
          </w:p>
        </w:tc>
        <w:tc>
          <w:tcPr>
            <w:tcW w:w="459" w:type="dxa"/>
            <w:vMerge/>
            <w:tcBorders>
              <w:top w:val="nil"/>
              <w:left w:val="single" w:sz="2" w:space="0" w:color="000000"/>
              <w:bottom w:val="single" w:sz="2" w:space="0" w:color="000000"/>
              <w:right w:val="nil"/>
            </w:tcBorders>
          </w:tcPr>
          <w:p w14:paraId="65EE946C"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C0EC9F"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60424D20"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A95BBC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65.6</w:t>
            </w:r>
          </w:p>
        </w:tc>
        <w:tc>
          <w:tcPr>
            <w:tcW w:w="459" w:type="dxa"/>
            <w:vMerge/>
            <w:tcBorders>
              <w:top w:val="nil"/>
              <w:left w:val="single" w:sz="2" w:space="0" w:color="000000"/>
              <w:bottom w:val="single" w:sz="2" w:space="0" w:color="000000"/>
              <w:right w:val="nil"/>
            </w:tcBorders>
          </w:tcPr>
          <w:p w14:paraId="0D50FA57"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6A08E8E"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80.0</w:t>
            </w:r>
          </w:p>
        </w:tc>
        <w:tc>
          <w:tcPr>
            <w:tcW w:w="459" w:type="dxa"/>
            <w:vMerge/>
            <w:tcBorders>
              <w:top w:val="nil"/>
              <w:left w:val="single" w:sz="2" w:space="0" w:color="000000"/>
              <w:bottom w:val="single" w:sz="2" w:space="0" w:color="000000"/>
              <w:right w:val="single" w:sz="2" w:space="0" w:color="000000"/>
            </w:tcBorders>
          </w:tcPr>
          <w:p w14:paraId="0889CB36"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1D7F55" w14:paraId="31AC249D" w14:textId="77777777" w:rsidTr="000C20C6">
        <w:tc>
          <w:tcPr>
            <w:tcW w:w="450" w:type="dxa"/>
            <w:vMerge/>
            <w:tcBorders>
              <w:top w:val="nil"/>
              <w:left w:val="single" w:sz="2" w:space="0" w:color="000000"/>
              <w:bottom w:val="single" w:sz="2" w:space="0" w:color="000000"/>
              <w:right w:val="nil"/>
            </w:tcBorders>
          </w:tcPr>
          <w:p w14:paraId="6A541D76"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7FB182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36DA534E"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70BAA795"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3BBED93"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73.0</w:t>
            </w:r>
          </w:p>
        </w:tc>
        <w:tc>
          <w:tcPr>
            <w:tcW w:w="459" w:type="dxa"/>
            <w:vMerge/>
            <w:tcBorders>
              <w:top w:val="nil"/>
              <w:left w:val="single" w:sz="2" w:space="0" w:color="000000"/>
              <w:bottom w:val="single" w:sz="2" w:space="0" w:color="000000"/>
              <w:right w:val="nil"/>
            </w:tcBorders>
          </w:tcPr>
          <w:p w14:paraId="1B95F034"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22CBF86"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70.6</w:t>
            </w:r>
          </w:p>
        </w:tc>
        <w:tc>
          <w:tcPr>
            <w:tcW w:w="459" w:type="dxa"/>
            <w:vMerge/>
            <w:tcBorders>
              <w:top w:val="nil"/>
              <w:left w:val="single" w:sz="2" w:space="0" w:color="000000"/>
              <w:bottom w:val="single" w:sz="2" w:space="0" w:color="000000"/>
              <w:right w:val="nil"/>
            </w:tcBorders>
          </w:tcPr>
          <w:p w14:paraId="69BC6034"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AC393A3"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95.0</w:t>
            </w:r>
          </w:p>
        </w:tc>
        <w:tc>
          <w:tcPr>
            <w:tcW w:w="459" w:type="dxa"/>
            <w:vMerge/>
            <w:tcBorders>
              <w:top w:val="nil"/>
              <w:left w:val="single" w:sz="2" w:space="0" w:color="000000"/>
              <w:bottom w:val="single" w:sz="2" w:space="0" w:color="000000"/>
              <w:right w:val="nil"/>
            </w:tcBorders>
          </w:tcPr>
          <w:p w14:paraId="3C03D1DF"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972303"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93.2</w:t>
            </w:r>
          </w:p>
        </w:tc>
        <w:tc>
          <w:tcPr>
            <w:tcW w:w="459" w:type="dxa"/>
            <w:vMerge/>
            <w:tcBorders>
              <w:top w:val="nil"/>
              <w:left w:val="single" w:sz="2" w:space="0" w:color="000000"/>
              <w:bottom w:val="single" w:sz="2" w:space="0" w:color="000000"/>
              <w:right w:val="nil"/>
            </w:tcBorders>
          </w:tcPr>
          <w:p w14:paraId="36272379"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88BCB0"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96.0</w:t>
            </w:r>
          </w:p>
        </w:tc>
        <w:tc>
          <w:tcPr>
            <w:tcW w:w="459" w:type="dxa"/>
            <w:vMerge/>
            <w:tcBorders>
              <w:top w:val="nil"/>
              <w:left w:val="single" w:sz="2" w:space="0" w:color="000000"/>
              <w:bottom w:val="single" w:sz="2" w:space="0" w:color="000000"/>
              <w:right w:val="single" w:sz="2" w:space="0" w:color="000000"/>
            </w:tcBorders>
          </w:tcPr>
          <w:p w14:paraId="16BB7CB7"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1D7F55" w14:paraId="52245769" w14:textId="77777777" w:rsidTr="000C20C6">
        <w:tc>
          <w:tcPr>
            <w:tcW w:w="450" w:type="dxa"/>
            <w:vMerge w:val="restart"/>
            <w:tcBorders>
              <w:top w:val="nil"/>
              <w:left w:val="single" w:sz="2" w:space="0" w:color="000000"/>
              <w:bottom w:val="single" w:sz="2" w:space="0" w:color="000000"/>
              <w:right w:val="nil"/>
            </w:tcBorders>
          </w:tcPr>
          <w:p w14:paraId="3405745A"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3</w:t>
            </w:r>
          </w:p>
        </w:tc>
        <w:tc>
          <w:tcPr>
            <w:tcW w:w="540" w:type="dxa"/>
            <w:tcBorders>
              <w:top w:val="nil"/>
              <w:left w:val="single" w:sz="2" w:space="0" w:color="000000"/>
              <w:bottom w:val="single" w:sz="2" w:space="0" w:color="000000"/>
              <w:right w:val="nil"/>
            </w:tcBorders>
          </w:tcPr>
          <w:p w14:paraId="504D67F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499CB8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71.6</w:t>
            </w:r>
          </w:p>
        </w:tc>
        <w:tc>
          <w:tcPr>
            <w:tcW w:w="459" w:type="dxa"/>
            <w:vMerge w:val="restart"/>
            <w:tcBorders>
              <w:top w:val="nil"/>
              <w:left w:val="single" w:sz="2" w:space="0" w:color="000000"/>
              <w:bottom w:val="single" w:sz="2" w:space="0" w:color="000000"/>
              <w:right w:val="nil"/>
            </w:tcBorders>
          </w:tcPr>
          <w:p w14:paraId="5B21528E"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2868F5FE"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71.6</w:t>
            </w:r>
          </w:p>
        </w:tc>
        <w:tc>
          <w:tcPr>
            <w:tcW w:w="459" w:type="dxa"/>
            <w:vMerge w:val="restart"/>
            <w:tcBorders>
              <w:top w:val="nil"/>
              <w:left w:val="single" w:sz="2" w:space="0" w:color="000000"/>
              <w:bottom w:val="single" w:sz="2" w:space="0" w:color="000000"/>
              <w:right w:val="nil"/>
            </w:tcBorders>
          </w:tcPr>
          <w:p w14:paraId="5DB1D40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A20310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77.5</w:t>
            </w:r>
          </w:p>
        </w:tc>
        <w:tc>
          <w:tcPr>
            <w:tcW w:w="459" w:type="dxa"/>
            <w:vMerge w:val="restart"/>
            <w:tcBorders>
              <w:top w:val="nil"/>
              <w:left w:val="single" w:sz="2" w:space="0" w:color="000000"/>
              <w:bottom w:val="single" w:sz="2" w:space="0" w:color="000000"/>
              <w:right w:val="nil"/>
            </w:tcBorders>
          </w:tcPr>
          <w:p w14:paraId="10062953"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76BFCB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4CACEB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3696BA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E545E8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5BA5D7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85.1</w:t>
            </w:r>
          </w:p>
        </w:tc>
        <w:tc>
          <w:tcPr>
            <w:tcW w:w="459" w:type="dxa"/>
            <w:vMerge w:val="restart"/>
            <w:tcBorders>
              <w:top w:val="nil"/>
              <w:left w:val="single" w:sz="2" w:space="0" w:color="000000"/>
              <w:bottom w:val="single" w:sz="2" w:space="0" w:color="000000"/>
              <w:right w:val="single" w:sz="2" w:space="0" w:color="000000"/>
            </w:tcBorders>
          </w:tcPr>
          <w:p w14:paraId="69A09FEE"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r>
      <w:tr w:rsidR="00AD6AB1" w:rsidRPr="001D7F55" w14:paraId="1855B0F3" w14:textId="77777777" w:rsidTr="000C20C6">
        <w:tc>
          <w:tcPr>
            <w:tcW w:w="450" w:type="dxa"/>
            <w:vMerge/>
            <w:tcBorders>
              <w:top w:val="nil"/>
              <w:left w:val="single" w:sz="2" w:space="0" w:color="000000"/>
              <w:bottom w:val="single" w:sz="2" w:space="0" w:color="000000"/>
              <w:right w:val="nil"/>
            </w:tcBorders>
          </w:tcPr>
          <w:p w14:paraId="573A2AD7"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D8A4FD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6E2523B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75.5</w:t>
            </w:r>
          </w:p>
        </w:tc>
        <w:tc>
          <w:tcPr>
            <w:tcW w:w="459" w:type="dxa"/>
            <w:vMerge/>
            <w:tcBorders>
              <w:top w:val="nil"/>
              <w:left w:val="single" w:sz="2" w:space="0" w:color="000000"/>
              <w:bottom w:val="single" w:sz="2" w:space="0" w:color="000000"/>
              <w:right w:val="nil"/>
            </w:tcBorders>
          </w:tcPr>
          <w:p w14:paraId="21D75FF9"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89941E"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75.5</w:t>
            </w:r>
          </w:p>
        </w:tc>
        <w:tc>
          <w:tcPr>
            <w:tcW w:w="459" w:type="dxa"/>
            <w:vMerge/>
            <w:tcBorders>
              <w:top w:val="nil"/>
              <w:left w:val="single" w:sz="2" w:space="0" w:color="000000"/>
              <w:bottom w:val="single" w:sz="2" w:space="0" w:color="000000"/>
              <w:right w:val="nil"/>
            </w:tcBorders>
          </w:tcPr>
          <w:p w14:paraId="5F0439BC"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27BE4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25.5</w:t>
            </w:r>
          </w:p>
        </w:tc>
        <w:tc>
          <w:tcPr>
            <w:tcW w:w="459" w:type="dxa"/>
            <w:vMerge/>
            <w:tcBorders>
              <w:top w:val="nil"/>
              <w:left w:val="single" w:sz="2" w:space="0" w:color="000000"/>
              <w:bottom w:val="single" w:sz="2" w:space="0" w:color="000000"/>
              <w:right w:val="nil"/>
            </w:tcBorders>
          </w:tcPr>
          <w:p w14:paraId="4FBBB9F4"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D9B1C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86.6</w:t>
            </w:r>
          </w:p>
        </w:tc>
        <w:tc>
          <w:tcPr>
            <w:tcW w:w="459" w:type="dxa"/>
            <w:vMerge/>
            <w:tcBorders>
              <w:top w:val="nil"/>
              <w:left w:val="single" w:sz="2" w:space="0" w:color="000000"/>
              <w:bottom w:val="single" w:sz="2" w:space="0" w:color="000000"/>
              <w:right w:val="nil"/>
            </w:tcBorders>
          </w:tcPr>
          <w:p w14:paraId="0D8563CE"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5280C5"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86.7</w:t>
            </w:r>
          </w:p>
        </w:tc>
        <w:tc>
          <w:tcPr>
            <w:tcW w:w="459" w:type="dxa"/>
            <w:vMerge/>
            <w:tcBorders>
              <w:top w:val="nil"/>
              <w:left w:val="single" w:sz="2" w:space="0" w:color="000000"/>
              <w:bottom w:val="single" w:sz="2" w:space="0" w:color="000000"/>
              <w:right w:val="nil"/>
            </w:tcBorders>
          </w:tcPr>
          <w:p w14:paraId="6522E27A"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57452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86.7</w:t>
            </w:r>
          </w:p>
        </w:tc>
        <w:tc>
          <w:tcPr>
            <w:tcW w:w="459" w:type="dxa"/>
            <w:vMerge/>
            <w:tcBorders>
              <w:top w:val="nil"/>
              <w:left w:val="single" w:sz="2" w:space="0" w:color="000000"/>
              <w:bottom w:val="single" w:sz="2" w:space="0" w:color="000000"/>
              <w:right w:val="single" w:sz="2" w:space="0" w:color="000000"/>
            </w:tcBorders>
          </w:tcPr>
          <w:p w14:paraId="5D04B30C"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1D7F55" w14:paraId="43014B77" w14:textId="77777777" w:rsidTr="000C20C6">
        <w:tc>
          <w:tcPr>
            <w:tcW w:w="450" w:type="dxa"/>
            <w:vMerge/>
            <w:tcBorders>
              <w:top w:val="nil"/>
              <w:left w:val="single" w:sz="2" w:space="0" w:color="000000"/>
              <w:bottom w:val="single" w:sz="2" w:space="0" w:color="000000"/>
              <w:right w:val="nil"/>
            </w:tcBorders>
          </w:tcPr>
          <w:p w14:paraId="2A7208BC"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3C5DF7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91A1FB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4A404AC9"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81D28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5276E9F3"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F9E5BF"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67.3</w:t>
            </w:r>
          </w:p>
        </w:tc>
        <w:tc>
          <w:tcPr>
            <w:tcW w:w="459" w:type="dxa"/>
            <w:vMerge/>
            <w:tcBorders>
              <w:top w:val="nil"/>
              <w:left w:val="single" w:sz="2" w:space="0" w:color="000000"/>
              <w:bottom w:val="single" w:sz="2" w:space="0" w:color="000000"/>
              <w:right w:val="nil"/>
            </w:tcBorders>
          </w:tcPr>
          <w:p w14:paraId="2BEF9B64"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91E5A"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1E7E2010"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7A0D695"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97.4</w:t>
            </w:r>
          </w:p>
        </w:tc>
        <w:tc>
          <w:tcPr>
            <w:tcW w:w="459" w:type="dxa"/>
            <w:vMerge/>
            <w:tcBorders>
              <w:top w:val="nil"/>
              <w:left w:val="single" w:sz="2" w:space="0" w:color="000000"/>
              <w:bottom w:val="single" w:sz="2" w:space="0" w:color="000000"/>
              <w:right w:val="nil"/>
            </w:tcBorders>
          </w:tcPr>
          <w:p w14:paraId="20550AFE"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93653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85.4</w:t>
            </w:r>
          </w:p>
        </w:tc>
        <w:tc>
          <w:tcPr>
            <w:tcW w:w="459" w:type="dxa"/>
            <w:vMerge/>
            <w:tcBorders>
              <w:top w:val="nil"/>
              <w:left w:val="single" w:sz="2" w:space="0" w:color="000000"/>
              <w:bottom w:val="single" w:sz="2" w:space="0" w:color="000000"/>
              <w:right w:val="single" w:sz="2" w:space="0" w:color="000000"/>
            </w:tcBorders>
          </w:tcPr>
          <w:p w14:paraId="269F2954"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1D7F55" w14:paraId="0C752802" w14:textId="77777777" w:rsidTr="000C20C6">
        <w:tc>
          <w:tcPr>
            <w:tcW w:w="450" w:type="dxa"/>
            <w:vMerge w:val="restart"/>
            <w:tcBorders>
              <w:top w:val="nil"/>
              <w:left w:val="single" w:sz="2" w:space="0" w:color="000000"/>
              <w:bottom w:val="single" w:sz="2" w:space="0" w:color="000000"/>
              <w:right w:val="nil"/>
            </w:tcBorders>
          </w:tcPr>
          <w:p w14:paraId="23B8E6CE"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4</w:t>
            </w:r>
          </w:p>
        </w:tc>
        <w:tc>
          <w:tcPr>
            <w:tcW w:w="540" w:type="dxa"/>
            <w:tcBorders>
              <w:top w:val="nil"/>
              <w:left w:val="single" w:sz="2" w:space="0" w:color="000000"/>
              <w:bottom w:val="single" w:sz="2" w:space="0" w:color="000000"/>
              <w:right w:val="nil"/>
            </w:tcBorders>
          </w:tcPr>
          <w:p w14:paraId="077B26C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1A8AA39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nil"/>
            </w:tcBorders>
          </w:tcPr>
          <w:p w14:paraId="53B38E4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2A664E9A"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nil"/>
            </w:tcBorders>
          </w:tcPr>
          <w:p w14:paraId="31E239BF"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ECE1905"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78.6</w:t>
            </w:r>
          </w:p>
        </w:tc>
        <w:tc>
          <w:tcPr>
            <w:tcW w:w="459" w:type="dxa"/>
            <w:vMerge w:val="restart"/>
            <w:tcBorders>
              <w:top w:val="nil"/>
              <w:left w:val="single" w:sz="2" w:space="0" w:color="000000"/>
              <w:bottom w:val="single" w:sz="2" w:space="0" w:color="000000"/>
              <w:right w:val="nil"/>
            </w:tcBorders>
          </w:tcPr>
          <w:p w14:paraId="53A2BD5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25469B5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0C2C95A"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BB34C9F"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8F622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FB6404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85.4</w:t>
            </w:r>
          </w:p>
        </w:tc>
        <w:tc>
          <w:tcPr>
            <w:tcW w:w="459" w:type="dxa"/>
            <w:vMerge w:val="restart"/>
            <w:tcBorders>
              <w:top w:val="nil"/>
              <w:left w:val="single" w:sz="2" w:space="0" w:color="000000"/>
              <w:bottom w:val="single" w:sz="2" w:space="0" w:color="000000"/>
              <w:right w:val="single" w:sz="2" w:space="0" w:color="000000"/>
            </w:tcBorders>
          </w:tcPr>
          <w:p w14:paraId="5DCC94C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r>
      <w:tr w:rsidR="00AD6AB1" w:rsidRPr="001D7F55" w14:paraId="1ACC3AAA" w14:textId="77777777" w:rsidTr="000C20C6">
        <w:tc>
          <w:tcPr>
            <w:tcW w:w="450" w:type="dxa"/>
            <w:vMerge/>
            <w:tcBorders>
              <w:top w:val="nil"/>
              <w:left w:val="single" w:sz="2" w:space="0" w:color="000000"/>
              <w:bottom w:val="single" w:sz="2" w:space="0" w:color="000000"/>
              <w:right w:val="nil"/>
            </w:tcBorders>
          </w:tcPr>
          <w:p w14:paraId="058C9CA9"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E62C141"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2D9CCDDB"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73920BF8"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E218E3"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74.4</w:t>
            </w:r>
          </w:p>
        </w:tc>
        <w:tc>
          <w:tcPr>
            <w:tcW w:w="459" w:type="dxa"/>
            <w:vMerge/>
            <w:tcBorders>
              <w:top w:val="nil"/>
              <w:left w:val="single" w:sz="2" w:space="0" w:color="000000"/>
              <w:bottom w:val="single" w:sz="2" w:space="0" w:color="000000"/>
              <w:right w:val="nil"/>
            </w:tcBorders>
          </w:tcPr>
          <w:p w14:paraId="30E1969B"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95B7F7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36.6</w:t>
            </w:r>
          </w:p>
        </w:tc>
        <w:tc>
          <w:tcPr>
            <w:tcW w:w="459" w:type="dxa"/>
            <w:vMerge/>
            <w:tcBorders>
              <w:top w:val="nil"/>
              <w:left w:val="single" w:sz="2" w:space="0" w:color="000000"/>
              <w:bottom w:val="single" w:sz="2" w:space="0" w:color="000000"/>
              <w:right w:val="nil"/>
            </w:tcBorders>
          </w:tcPr>
          <w:p w14:paraId="2636CDAE"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7D5BF0"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77.7</w:t>
            </w:r>
          </w:p>
        </w:tc>
        <w:tc>
          <w:tcPr>
            <w:tcW w:w="459" w:type="dxa"/>
            <w:vMerge/>
            <w:tcBorders>
              <w:top w:val="nil"/>
              <w:left w:val="single" w:sz="2" w:space="0" w:color="000000"/>
              <w:bottom w:val="single" w:sz="2" w:space="0" w:color="000000"/>
              <w:right w:val="nil"/>
            </w:tcBorders>
          </w:tcPr>
          <w:p w14:paraId="273CC3DB"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326ED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77.7</w:t>
            </w:r>
          </w:p>
        </w:tc>
        <w:tc>
          <w:tcPr>
            <w:tcW w:w="459" w:type="dxa"/>
            <w:vMerge/>
            <w:tcBorders>
              <w:top w:val="nil"/>
              <w:left w:val="single" w:sz="2" w:space="0" w:color="000000"/>
              <w:bottom w:val="single" w:sz="2" w:space="0" w:color="000000"/>
              <w:right w:val="nil"/>
            </w:tcBorders>
          </w:tcPr>
          <w:p w14:paraId="66D3167B"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12477F"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single" w:sz="2" w:space="0" w:color="000000"/>
            </w:tcBorders>
          </w:tcPr>
          <w:p w14:paraId="174DB2AC"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1D7F55" w14:paraId="68216543" w14:textId="77777777" w:rsidTr="000C20C6">
        <w:tc>
          <w:tcPr>
            <w:tcW w:w="450" w:type="dxa"/>
            <w:vMerge/>
            <w:tcBorders>
              <w:top w:val="nil"/>
              <w:left w:val="single" w:sz="2" w:space="0" w:color="000000"/>
              <w:bottom w:val="single" w:sz="2" w:space="0" w:color="000000"/>
              <w:right w:val="nil"/>
            </w:tcBorders>
          </w:tcPr>
          <w:p w14:paraId="27F35EDB"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3E8ABBE5"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6B570CD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73.7</w:t>
            </w:r>
          </w:p>
        </w:tc>
        <w:tc>
          <w:tcPr>
            <w:tcW w:w="459" w:type="dxa"/>
            <w:vMerge/>
            <w:tcBorders>
              <w:top w:val="nil"/>
              <w:left w:val="single" w:sz="2" w:space="0" w:color="000000"/>
              <w:bottom w:val="single" w:sz="2" w:space="0" w:color="000000"/>
              <w:right w:val="nil"/>
            </w:tcBorders>
          </w:tcPr>
          <w:p w14:paraId="05948D58"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EFF1866"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73.7</w:t>
            </w:r>
          </w:p>
        </w:tc>
        <w:tc>
          <w:tcPr>
            <w:tcW w:w="459" w:type="dxa"/>
            <w:vMerge/>
            <w:tcBorders>
              <w:top w:val="nil"/>
              <w:left w:val="single" w:sz="2" w:space="0" w:color="000000"/>
              <w:bottom w:val="single" w:sz="2" w:space="0" w:color="000000"/>
              <w:right w:val="nil"/>
            </w:tcBorders>
          </w:tcPr>
          <w:p w14:paraId="0B57DA13"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55B64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70.4</w:t>
            </w:r>
          </w:p>
        </w:tc>
        <w:tc>
          <w:tcPr>
            <w:tcW w:w="459" w:type="dxa"/>
            <w:vMerge/>
            <w:tcBorders>
              <w:top w:val="nil"/>
              <w:left w:val="single" w:sz="2" w:space="0" w:color="000000"/>
              <w:bottom w:val="single" w:sz="2" w:space="0" w:color="000000"/>
              <w:right w:val="nil"/>
            </w:tcBorders>
          </w:tcPr>
          <w:p w14:paraId="273EEEE1"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5EF7D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95.6</w:t>
            </w:r>
          </w:p>
        </w:tc>
        <w:tc>
          <w:tcPr>
            <w:tcW w:w="459" w:type="dxa"/>
            <w:vMerge/>
            <w:tcBorders>
              <w:top w:val="nil"/>
              <w:left w:val="single" w:sz="2" w:space="0" w:color="000000"/>
              <w:bottom w:val="single" w:sz="2" w:space="0" w:color="000000"/>
              <w:right w:val="nil"/>
            </w:tcBorders>
          </w:tcPr>
          <w:p w14:paraId="3A56E599"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B2E70A"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95.6</w:t>
            </w:r>
          </w:p>
        </w:tc>
        <w:tc>
          <w:tcPr>
            <w:tcW w:w="459" w:type="dxa"/>
            <w:vMerge/>
            <w:tcBorders>
              <w:top w:val="nil"/>
              <w:left w:val="single" w:sz="2" w:space="0" w:color="000000"/>
              <w:bottom w:val="single" w:sz="2" w:space="0" w:color="000000"/>
              <w:right w:val="nil"/>
            </w:tcBorders>
          </w:tcPr>
          <w:p w14:paraId="145636EA"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855F0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83.7</w:t>
            </w:r>
          </w:p>
        </w:tc>
        <w:tc>
          <w:tcPr>
            <w:tcW w:w="459" w:type="dxa"/>
            <w:vMerge/>
            <w:tcBorders>
              <w:top w:val="nil"/>
              <w:left w:val="single" w:sz="2" w:space="0" w:color="000000"/>
              <w:bottom w:val="single" w:sz="2" w:space="0" w:color="000000"/>
              <w:right w:val="single" w:sz="2" w:space="0" w:color="000000"/>
            </w:tcBorders>
          </w:tcPr>
          <w:p w14:paraId="799BC6AA"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1D7F55" w14:paraId="38D20E3B" w14:textId="77777777" w:rsidTr="000C20C6">
        <w:tc>
          <w:tcPr>
            <w:tcW w:w="450" w:type="dxa"/>
            <w:vMerge w:val="restart"/>
            <w:tcBorders>
              <w:top w:val="nil"/>
              <w:left w:val="single" w:sz="2" w:space="0" w:color="000000"/>
              <w:bottom w:val="single" w:sz="2" w:space="0" w:color="000000"/>
              <w:right w:val="nil"/>
            </w:tcBorders>
          </w:tcPr>
          <w:p w14:paraId="64369EC5"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5</w:t>
            </w:r>
          </w:p>
        </w:tc>
        <w:tc>
          <w:tcPr>
            <w:tcW w:w="540" w:type="dxa"/>
            <w:tcBorders>
              <w:top w:val="nil"/>
              <w:left w:val="single" w:sz="2" w:space="0" w:color="000000"/>
              <w:bottom w:val="single" w:sz="2" w:space="0" w:color="000000"/>
              <w:right w:val="nil"/>
            </w:tcBorders>
          </w:tcPr>
          <w:p w14:paraId="1E75C6D5"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275995FF"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75.6</w:t>
            </w:r>
          </w:p>
        </w:tc>
        <w:tc>
          <w:tcPr>
            <w:tcW w:w="459" w:type="dxa"/>
            <w:vMerge w:val="restart"/>
            <w:tcBorders>
              <w:top w:val="nil"/>
              <w:left w:val="single" w:sz="2" w:space="0" w:color="000000"/>
              <w:bottom w:val="single" w:sz="2" w:space="0" w:color="000000"/>
              <w:right w:val="nil"/>
            </w:tcBorders>
          </w:tcPr>
          <w:p w14:paraId="32DC2F7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4154A7C"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75.6</w:t>
            </w:r>
          </w:p>
        </w:tc>
        <w:tc>
          <w:tcPr>
            <w:tcW w:w="459" w:type="dxa"/>
            <w:vMerge w:val="restart"/>
            <w:tcBorders>
              <w:top w:val="nil"/>
              <w:left w:val="single" w:sz="2" w:space="0" w:color="000000"/>
              <w:bottom w:val="single" w:sz="2" w:space="0" w:color="000000"/>
              <w:right w:val="nil"/>
            </w:tcBorders>
          </w:tcPr>
          <w:p w14:paraId="7FD74C9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1A30D83"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81.0</w:t>
            </w:r>
          </w:p>
        </w:tc>
        <w:tc>
          <w:tcPr>
            <w:tcW w:w="459" w:type="dxa"/>
            <w:vMerge w:val="restart"/>
            <w:tcBorders>
              <w:top w:val="nil"/>
              <w:left w:val="single" w:sz="2" w:space="0" w:color="000000"/>
              <w:bottom w:val="single" w:sz="2" w:space="0" w:color="000000"/>
              <w:right w:val="nil"/>
            </w:tcBorders>
          </w:tcPr>
          <w:p w14:paraId="674A126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FB12C5A"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FF2E5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AA1C1E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A98B65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F976E36"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87.0</w:t>
            </w:r>
          </w:p>
        </w:tc>
        <w:tc>
          <w:tcPr>
            <w:tcW w:w="459" w:type="dxa"/>
            <w:vMerge w:val="restart"/>
            <w:tcBorders>
              <w:top w:val="nil"/>
              <w:left w:val="single" w:sz="2" w:space="0" w:color="000000"/>
              <w:bottom w:val="single" w:sz="2" w:space="0" w:color="000000"/>
              <w:right w:val="single" w:sz="2" w:space="0" w:color="000000"/>
            </w:tcBorders>
          </w:tcPr>
          <w:p w14:paraId="0F6BE237"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r>
      <w:tr w:rsidR="00AD6AB1" w:rsidRPr="001D7F55" w14:paraId="473C8983" w14:textId="77777777" w:rsidTr="000C20C6">
        <w:tc>
          <w:tcPr>
            <w:tcW w:w="450" w:type="dxa"/>
            <w:vMerge/>
            <w:tcBorders>
              <w:top w:val="nil"/>
              <w:left w:val="single" w:sz="2" w:space="0" w:color="000000"/>
              <w:bottom w:val="single" w:sz="2" w:space="0" w:color="000000"/>
              <w:right w:val="nil"/>
            </w:tcBorders>
          </w:tcPr>
          <w:p w14:paraId="6D78B463"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4AAD3AB1"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72B17463"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70.0</w:t>
            </w:r>
          </w:p>
        </w:tc>
        <w:tc>
          <w:tcPr>
            <w:tcW w:w="459" w:type="dxa"/>
            <w:vMerge/>
            <w:tcBorders>
              <w:top w:val="nil"/>
              <w:left w:val="single" w:sz="2" w:space="0" w:color="000000"/>
              <w:bottom w:val="single" w:sz="2" w:space="0" w:color="000000"/>
              <w:right w:val="nil"/>
            </w:tcBorders>
          </w:tcPr>
          <w:p w14:paraId="1CCADCDF"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8827DC"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42.2</w:t>
            </w:r>
          </w:p>
        </w:tc>
        <w:tc>
          <w:tcPr>
            <w:tcW w:w="459" w:type="dxa"/>
            <w:vMerge/>
            <w:tcBorders>
              <w:top w:val="nil"/>
              <w:left w:val="single" w:sz="2" w:space="0" w:color="000000"/>
              <w:bottom w:val="single" w:sz="2" w:space="0" w:color="000000"/>
              <w:right w:val="nil"/>
            </w:tcBorders>
          </w:tcPr>
          <w:p w14:paraId="5B6DFC63"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578372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42.2</w:t>
            </w:r>
          </w:p>
        </w:tc>
        <w:tc>
          <w:tcPr>
            <w:tcW w:w="459" w:type="dxa"/>
            <w:vMerge/>
            <w:tcBorders>
              <w:top w:val="nil"/>
              <w:left w:val="single" w:sz="2" w:space="0" w:color="000000"/>
              <w:bottom w:val="single" w:sz="2" w:space="0" w:color="000000"/>
              <w:right w:val="nil"/>
            </w:tcBorders>
          </w:tcPr>
          <w:p w14:paraId="0FE8E787"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506F264"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94.4</w:t>
            </w:r>
          </w:p>
        </w:tc>
        <w:tc>
          <w:tcPr>
            <w:tcW w:w="459" w:type="dxa"/>
            <w:vMerge/>
            <w:tcBorders>
              <w:top w:val="nil"/>
              <w:left w:val="single" w:sz="2" w:space="0" w:color="000000"/>
              <w:bottom w:val="single" w:sz="2" w:space="0" w:color="000000"/>
              <w:right w:val="nil"/>
            </w:tcBorders>
          </w:tcPr>
          <w:p w14:paraId="268DEA0E"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58DB00"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82.2</w:t>
            </w:r>
          </w:p>
        </w:tc>
        <w:tc>
          <w:tcPr>
            <w:tcW w:w="459" w:type="dxa"/>
            <w:vMerge/>
            <w:tcBorders>
              <w:top w:val="nil"/>
              <w:left w:val="single" w:sz="2" w:space="0" w:color="000000"/>
              <w:bottom w:val="single" w:sz="2" w:space="0" w:color="000000"/>
              <w:right w:val="nil"/>
            </w:tcBorders>
          </w:tcPr>
          <w:p w14:paraId="44D66684"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27B5C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72.2</w:t>
            </w:r>
          </w:p>
        </w:tc>
        <w:tc>
          <w:tcPr>
            <w:tcW w:w="459" w:type="dxa"/>
            <w:vMerge/>
            <w:tcBorders>
              <w:top w:val="nil"/>
              <w:left w:val="single" w:sz="2" w:space="0" w:color="000000"/>
              <w:bottom w:val="single" w:sz="2" w:space="0" w:color="000000"/>
              <w:right w:val="single" w:sz="2" w:space="0" w:color="000000"/>
            </w:tcBorders>
          </w:tcPr>
          <w:p w14:paraId="3E75C613"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r w:rsidR="00AD6AB1" w:rsidRPr="001D7F55" w14:paraId="4E0DE1AA" w14:textId="77777777" w:rsidTr="000C20C6">
        <w:tc>
          <w:tcPr>
            <w:tcW w:w="450" w:type="dxa"/>
            <w:vMerge/>
            <w:tcBorders>
              <w:top w:val="nil"/>
              <w:left w:val="single" w:sz="2" w:space="0" w:color="000000"/>
              <w:bottom w:val="single" w:sz="2" w:space="0" w:color="000000"/>
              <w:right w:val="nil"/>
            </w:tcBorders>
          </w:tcPr>
          <w:p w14:paraId="787452C8"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198CDF3"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E21B086"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74.5</w:t>
            </w:r>
          </w:p>
        </w:tc>
        <w:tc>
          <w:tcPr>
            <w:tcW w:w="459" w:type="dxa"/>
            <w:vMerge/>
            <w:tcBorders>
              <w:top w:val="nil"/>
              <w:left w:val="single" w:sz="2" w:space="0" w:color="000000"/>
              <w:bottom w:val="single" w:sz="2" w:space="0" w:color="000000"/>
              <w:right w:val="nil"/>
            </w:tcBorders>
          </w:tcPr>
          <w:p w14:paraId="6D7E0F4B"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1DB1CD"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73.4</w:t>
            </w:r>
          </w:p>
        </w:tc>
        <w:tc>
          <w:tcPr>
            <w:tcW w:w="459" w:type="dxa"/>
            <w:vMerge/>
            <w:tcBorders>
              <w:top w:val="nil"/>
              <w:left w:val="single" w:sz="2" w:space="0" w:color="000000"/>
              <w:bottom w:val="single" w:sz="2" w:space="0" w:color="000000"/>
              <w:right w:val="nil"/>
            </w:tcBorders>
          </w:tcPr>
          <w:p w14:paraId="463ABB32"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2C5012"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7D089362"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0B166E"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98.9</w:t>
            </w:r>
          </w:p>
        </w:tc>
        <w:tc>
          <w:tcPr>
            <w:tcW w:w="459" w:type="dxa"/>
            <w:vMerge/>
            <w:tcBorders>
              <w:top w:val="nil"/>
              <w:left w:val="single" w:sz="2" w:space="0" w:color="000000"/>
              <w:bottom w:val="single" w:sz="2" w:space="0" w:color="000000"/>
              <w:right w:val="nil"/>
            </w:tcBorders>
          </w:tcPr>
          <w:p w14:paraId="3D684F28"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5B17929"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96.5</w:t>
            </w:r>
          </w:p>
        </w:tc>
        <w:tc>
          <w:tcPr>
            <w:tcW w:w="459" w:type="dxa"/>
            <w:vMerge/>
            <w:tcBorders>
              <w:top w:val="nil"/>
              <w:left w:val="single" w:sz="2" w:space="0" w:color="000000"/>
              <w:bottom w:val="single" w:sz="2" w:space="0" w:color="000000"/>
              <w:right w:val="nil"/>
            </w:tcBorders>
          </w:tcPr>
          <w:p w14:paraId="64820C9C"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2A9A08" w14:textId="77777777" w:rsidR="00AD6AB1" w:rsidRPr="001D7F55" w:rsidRDefault="00AD6AB1" w:rsidP="00AD6AB1">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84.1</w:t>
            </w:r>
          </w:p>
        </w:tc>
        <w:tc>
          <w:tcPr>
            <w:tcW w:w="459" w:type="dxa"/>
            <w:vMerge/>
            <w:tcBorders>
              <w:top w:val="nil"/>
              <w:left w:val="single" w:sz="2" w:space="0" w:color="000000"/>
              <w:bottom w:val="single" w:sz="2" w:space="0" w:color="000000"/>
              <w:right w:val="single" w:sz="2" w:space="0" w:color="000000"/>
            </w:tcBorders>
          </w:tcPr>
          <w:p w14:paraId="39640B2F"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05971D90" w14:textId="77777777" w:rsidR="00AD6AB1" w:rsidRPr="001D7F55" w:rsidRDefault="00AD6AB1" w:rsidP="00AD6AB1">
      <w:pPr>
        <w:widowControl w:val="0"/>
        <w:autoSpaceDE w:val="0"/>
        <w:autoSpaceDN w:val="0"/>
        <w:adjustRightInd w:val="0"/>
        <w:spacing w:after="0"/>
        <w:rPr>
          <w:rFonts w:eastAsia="Times New Roman" w:hAnsi="DejaVu Sans"/>
          <w:kern w:val="1"/>
          <w:szCs w:val="24"/>
          <w:lang w:eastAsia="zh-CN" w:bidi="hi-IN"/>
          <w14:ligatures w14:val="standard"/>
        </w:rPr>
      </w:pPr>
    </w:p>
    <w:p w14:paraId="7A7A741E" w14:textId="795ABFBF" w:rsidR="005075B1" w:rsidRPr="001D7F55" w:rsidRDefault="005075B1" w:rsidP="00292BD4">
      <w:pPr>
        <w:pStyle w:val="Heading3"/>
      </w:pPr>
      <w:bookmarkStart w:id="107" w:name="_Toc363635451"/>
      <w:r w:rsidRPr="001D7F55">
        <w:lastRenderedPageBreak/>
        <w:t>Dataset Sintesis 02</w:t>
      </w:r>
      <w:bookmarkEnd w:id="107"/>
    </w:p>
    <w:p w14:paraId="11585C67" w14:textId="77777777" w:rsidR="000C20C6" w:rsidRPr="001D7F55" w:rsidRDefault="000C20C6" w:rsidP="000C20C6">
      <w:pPr>
        <w:pStyle w:val="IsiParagraf"/>
        <w:rPr>
          <w:lang w:val="id-ID"/>
        </w:rPr>
      </w:pPr>
      <w:r w:rsidRPr="001D7F55">
        <w:rPr>
          <w:lang w:val="id-ID"/>
        </w:rPr>
        <w:t>Data sintesis 02 memiliki struktur yang hampir sama dengan data sintesis 01. Pada dataset ini terdapat 4 fitur dan 4 kelas.</w:t>
      </w:r>
    </w:p>
    <w:p w14:paraId="05DD9FC2" w14:textId="29717B20" w:rsidR="000C20C6" w:rsidRPr="001D7F55" w:rsidRDefault="000C20C6" w:rsidP="000C20C6">
      <w:pPr>
        <w:pStyle w:val="IsiParagraf"/>
        <w:rPr>
          <w:lang w:val="id-ID"/>
        </w:rPr>
      </w:pPr>
      <w:r w:rsidRPr="001D7F55">
        <w:rPr>
          <w:lang w:val="id-ID"/>
        </w:rPr>
        <w:t xml:space="preserve">Pada dataset sintesis 02, terdapat 3 buah kelas, yakni defender, demon hunter, monk dan wizard. Ketiga kelas tersebut didapatkan dengan melakukan kalkulasi berdasarkan 4 fitur (defense, attack, agility, stamina). Keempat fitur yang ada  bersifat random uniform dan memiliki range antara 0-10 dengan pembulatan satu angka di belakang koma.  Dataset sintesis 02 terdiri dari 613 data yang terdiri dari 184 defender, 148 demon hunter, </w:t>
      </w:r>
      <w:r w:rsidRPr="001D7F55">
        <w:rPr>
          <w:lang w:val="id-ID"/>
        </w:rPr>
        <w:br/>
        <w:t xml:space="preserve">135 monk dan 146 wizard.  Data ini bisa diakses pada alamat </w:t>
      </w:r>
      <w:hyperlink r:id="rId34" w:history="1">
        <w:r w:rsidR="00B56730" w:rsidRPr="001D7F55">
          <w:rPr>
            <w:rStyle w:val="Hyperlink"/>
            <w:sz w:val="22"/>
            <w:lang w:val="id-ID"/>
          </w:rPr>
          <w:t>https://github.com/goFrendiAsgard/feature-extractor/blob/master/synthesis_02.csv</w:t>
        </w:r>
      </w:hyperlink>
      <w:r w:rsidR="00B56730" w:rsidRPr="001D7F55">
        <w:rPr>
          <w:lang w:val="id-ID"/>
        </w:rPr>
        <w:t xml:space="preserve">. </w:t>
      </w:r>
    </w:p>
    <w:p w14:paraId="22467BC4" w14:textId="77777777" w:rsidR="000C20C6" w:rsidRPr="001D7F55" w:rsidRDefault="000C20C6" w:rsidP="000C20C6">
      <w:pPr>
        <w:pStyle w:val="IsiParagraf"/>
        <w:rPr>
          <w:lang w:val="id-ID"/>
        </w:rPr>
      </w:pPr>
      <w:r w:rsidRPr="001D7F55">
        <w:rPr>
          <w:lang w:val="id-ID"/>
        </w:rPr>
        <w:t>Formula yang digunakan pada dataset sintesis 02 adalah sebagai berikut: =IF(defense/attack &gt;= 1.6, "defender", IF( agility/stamina &gt;= 1.3, "demon hunter", IF(stamina&gt;defense, "monk", "wizard"))). Sama seperti pada dataset sintesis 01, formula untuk membuat kelas pada data sintesis 02 juga dimaksudkan untuk membuat data yang hirarkikal. Melalui perbandingan fitur defense dan attack, kelas defender terpisah dari ketiga kelas lainnya (demon hunter, monk dan wizard). Melalui perbandingan fitur agility dan stamina, kelas demon hunter terpisah dari kelas monk dan wizard. Terakhir, melalui perbandigan fitur stamina dan defense, kelas monk dan wizard terpisah satu sama lain. Dibandingkan dengan data sintesis 01, data sintesis 02 ini memiliki struktur hirarkikal yang lebih dalam, dikarenakan jumlah kelasnya lebih banyak.</w:t>
      </w:r>
    </w:p>
    <w:p w14:paraId="758D4233" w14:textId="47CBAB70" w:rsidR="000C20C6" w:rsidRPr="001D7F55" w:rsidRDefault="000C20C6" w:rsidP="000C20C6">
      <w:pPr>
        <w:pStyle w:val="IsiParagraf"/>
        <w:rPr>
          <w:lang w:val="id-ID"/>
        </w:rPr>
      </w:pPr>
      <w:r w:rsidRPr="001D7F55">
        <w:rPr>
          <w:lang w:val="id-ID"/>
        </w:rPr>
        <w:t>Pada Data sintesis 02, GE Multi tidak lagi memberikan performa sebaik pada dataset sintesis 01. Hal tersebut disebabkan karena dengan semakin banyaknya kelas, pemisahan satu kelas terhadap semua kelas lain akan menjadi semakin sulit. Sebaliknya GE Tatami justru menunjukkan hasil yang lebih baik, dikarenakan struktur hirarkikal yang lebih tampak.</w:t>
      </w:r>
    </w:p>
    <w:p w14:paraId="3ABC8288" w14:textId="5ED521F9" w:rsidR="000B28A5" w:rsidRPr="001D7F55" w:rsidRDefault="000B28A5" w:rsidP="000C20C6">
      <w:pPr>
        <w:pStyle w:val="IsiParagraf"/>
        <w:rPr>
          <w:lang w:val="id-ID"/>
        </w:rPr>
      </w:pPr>
      <w:r w:rsidRPr="001D7F55">
        <w:rPr>
          <w:lang w:val="id-ID"/>
        </w:rPr>
        <w:t xml:space="preserve">Hasil pengujian terhadap dataset sintesis </w:t>
      </w:r>
      <w:r w:rsidR="0011500D" w:rsidRPr="001D7F55">
        <w:rPr>
          <w:lang w:val="id-ID"/>
        </w:rPr>
        <w:t>02</w:t>
      </w:r>
      <w:r w:rsidRPr="001D7F55">
        <w:rPr>
          <w:lang w:val="id-ID"/>
        </w:rPr>
        <w:t xml:space="preserve"> ditunjukkan dalam tabel 4.2</w:t>
      </w:r>
    </w:p>
    <w:p w14:paraId="6C874C55" w14:textId="77777777" w:rsidR="000C20C6" w:rsidRPr="001D7F55" w:rsidRDefault="000C20C6" w:rsidP="000C20C6">
      <w:pPr>
        <w:pStyle w:val="IsiParagraf"/>
        <w:rPr>
          <w:lang w:val="id-ID"/>
        </w:rPr>
      </w:pPr>
    </w:p>
    <w:p w14:paraId="3931C1A2" w14:textId="77777777" w:rsidR="00E11280" w:rsidRPr="001D7F55" w:rsidRDefault="00E11280" w:rsidP="000C20C6">
      <w:pPr>
        <w:pStyle w:val="IsiParagraf"/>
        <w:rPr>
          <w:lang w:val="id-ID"/>
        </w:rPr>
      </w:pPr>
    </w:p>
    <w:p w14:paraId="44DE4077" w14:textId="77777777" w:rsidR="00E11280" w:rsidRPr="001D7F55" w:rsidRDefault="00E11280" w:rsidP="000C20C6">
      <w:pPr>
        <w:pStyle w:val="IsiParagraf"/>
        <w:rPr>
          <w:lang w:val="id-ID"/>
        </w:rPr>
      </w:pPr>
    </w:p>
    <w:p w14:paraId="1D5BDC31" w14:textId="77777777" w:rsidR="00E11280" w:rsidRPr="001D7F55" w:rsidRDefault="00E11280" w:rsidP="000C20C6">
      <w:pPr>
        <w:pStyle w:val="IsiParagraf"/>
        <w:rPr>
          <w:lang w:val="id-ID"/>
        </w:rPr>
      </w:pPr>
    </w:p>
    <w:p w14:paraId="279CED49" w14:textId="71DE400C" w:rsidR="000C20C6" w:rsidRPr="001D7F55" w:rsidRDefault="000C20C6" w:rsidP="000C20C6">
      <w:pPr>
        <w:pStyle w:val="Caption"/>
        <w:keepNext/>
        <w:rPr>
          <w:lang w:val="id-ID"/>
        </w:rPr>
      </w:pPr>
      <w:bookmarkStart w:id="108" w:name="_Toc363635509"/>
      <w:r w:rsidRPr="001D7F55">
        <w:rPr>
          <w:lang w:val="id-ID"/>
        </w:rPr>
        <w:lastRenderedPageBreak/>
        <w:t xml:space="preserve">Tabel </w:t>
      </w:r>
      <w:r w:rsidR="000316B9" w:rsidRPr="001D7F55">
        <w:rPr>
          <w:lang w:val="id-ID"/>
        </w:rPr>
        <w:fldChar w:fldCharType="begin"/>
      </w:r>
      <w:r w:rsidR="000316B9" w:rsidRPr="001D7F55">
        <w:rPr>
          <w:lang w:val="id-ID"/>
        </w:rPr>
        <w:instrText xml:space="preserve"> STYLEREF 1 \s </w:instrText>
      </w:r>
      <w:r w:rsidR="000316B9" w:rsidRPr="001D7F55">
        <w:rPr>
          <w:lang w:val="id-ID"/>
        </w:rPr>
        <w:fldChar w:fldCharType="separate"/>
      </w:r>
      <w:r w:rsidR="000316B9" w:rsidRPr="001D7F55">
        <w:rPr>
          <w:noProof/>
          <w:lang w:val="id-ID"/>
        </w:rPr>
        <w:t>4</w:t>
      </w:r>
      <w:r w:rsidR="000316B9" w:rsidRPr="001D7F55">
        <w:rPr>
          <w:lang w:val="id-ID"/>
        </w:rPr>
        <w:fldChar w:fldCharType="end"/>
      </w:r>
      <w:r w:rsidR="000316B9" w:rsidRPr="001D7F55">
        <w:rPr>
          <w:lang w:val="id-ID"/>
        </w:rPr>
        <w:t>.</w:t>
      </w:r>
      <w:r w:rsidR="000316B9" w:rsidRPr="001D7F55">
        <w:rPr>
          <w:lang w:val="id-ID"/>
        </w:rPr>
        <w:fldChar w:fldCharType="begin"/>
      </w:r>
      <w:r w:rsidR="000316B9" w:rsidRPr="001D7F55">
        <w:rPr>
          <w:lang w:val="id-ID"/>
        </w:rPr>
        <w:instrText xml:space="preserve"> SEQ Tabel \* ARABIC \s 1 </w:instrText>
      </w:r>
      <w:r w:rsidR="000316B9" w:rsidRPr="001D7F55">
        <w:rPr>
          <w:lang w:val="id-ID"/>
        </w:rPr>
        <w:fldChar w:fldCharType="separate"/>
      </w:r>
      <w:r w:rsidR="000316B9" w:rsidRPr="001D7F55">
        <w:rPr>
          <w:noProof/>
          <w:lang w:val="id-ID"/>
        </w:rPr>
        <w:t>2</w:t>
      </w:r>
      <w:r w:rsidR="000316B9" w:rsidRPr="001D7F55">
        <w:rPr>
          <w:lang w:val="id-ID"/>
        </w:rPr>
        <w:fldChar w:fldCharType="end"/>
      </w:r>
      <w:r w:rsidRPr="001D7F55">
        <w:rPr>
          <w:lang w:val="id-ID"/>
        </w:rPr>
        <w:t xml:space="preserve"> </w:t>
      </w:r>
      <w:r w:rsidR="00835391" w:rsidRPr="001D7F55">
        <w:rPr>
          <w:lang w:val="id-ID"/>
        </w:rPr>
        <w:t xml:space="preserve">Hasil </w:t>
      </w:r>
      <w:r w:rsidRPr="001D7F55">
        <w:rPr>
          <w:lang w:val="id-ID"/>
        </w:rPr>
        <w:t>Pengujian pada Dataset Sintesis 02</w:t>
      </w:r>
      <w:bookmarkEnd w:id="108"/>
    </w:p>
    <w:tbl>
      <w:tblPr>
        <w:tblW w:w="0" w:type="auto"/>
        <w:tblInd w:w="3" w:type="dxa"/>
        <w:tblLayout w:type="fixed"/>
        <w:tblCellMar>
          <w:left w:w="0" w:type="dxa"/>
          <w:right w:w="0" w:type="dxa"/>
        </w:tblCellMar>
        <w:tblLook w:val="0000" w:firstRow="0" w:lastRow="0" w:firstColumn="0" w:lastColumn="0" w:noHBand="0" w:noVBand="0"/>
      </w:tblPr>
      <w:tblGrid>
        <w:gridCol w:w="450"/>
        <w:gridCol w:w="540"/>
        <w:gridCol w:w="657"/>
        <w:gridCol w:w="459"/>
        <w:gridCol w:w="708"/>
        <w:gridCol w:w="459"/>
        <w:gridCol w:w="708"/>
        <w:gridCol w:w="459"/>
        <w:gridCol w:w="708"/>
        <w:gridCol w:w="459"/>
        <w:gridCol w:w="708"/>
        <w:gridCol w:w="459"/>
        <w:gridCol w:w="708"/>
        <w:gridCol w:w="459"/>
      </w:tblGrid>
      <w:tr w:rsidR="000C20C6" w:rsidRPr="001D7F55" w14:paraId="2237C4BA" w14:textId="77777777" w:rsidTr="000C20C6">
        <w:tc>
          <w:tcPr>
            <w:tcW w:w="990" w:type="dxa"/>
            <w:gridSpan w:val="2"/>
            <w:vMerge w:val="restart"/>
            <w:tcBorders>
              <w:top w:val="single" w:sz="2" w:space="0" w:color="000000"/>
              <w:left w:val="single" w:sz="2" w:space="0" w:color="000000"/>
              <w:bottom w:val="single" w:sz="2" w:space="0" w:color="000000"/>
              <w:right w:val="nil"/>
            </w:tcBorders>
          </w:tcPr>
          <w:p w14:paraId="2FF8FE78" w14:textId="77777777" w:rsidR="000C20C6" w:rsidRPr="001D7F55" w:rsidRDefault="000C20C6" w:rsidP="000C20C6">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1D7F55">
              <w:rPr>
                <w:rFonts w:eastAsia="Times New Roman" w:hAnsi="DejaVu Sans"/>
                <w:b/>
                <w:bCs/>
                <w:kern w:val="1"/>
                <w:szCs w:val="24"/>
                <w:cs/>
                <w:lang w:eastAsia="zh-CN" w:bidi="hi-IN"/>
                <w14:ligatures w14:val="standard"/>
              </w:rPr>
              <w:t>Percobaan</w:t>
            </w:r>
          </w:p>
        </w:tc>
        <w:tc>
          <w:tcPr>
            <w:tcW w:w="1116" w:type="dxa"/>
            <w:gridSpan w:val="2"/>
            <w:tcBorders>
              <w:top w:val="single" w:sz="2" w:space="0" w:color="000000"/>
              <w:left w:val="single" w:sz="2" w:space="0" w:color="000000"/>
              <w:bottom w:val="single" w:sz="2" w:space="0" w:color="000000"/>
              <w:right w:val="nil"/>
            </w:tcBorders>
          </w:tcPr>
          <w:p w14:paraId="7E470B3F" w14:textId="77777777" w:rsidR="000C20C6" w:rsidRPr="001D7F55"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06875EEF" w14:textId="77777777" w:rsidR="000C20C6" w:rsidRPr="001D7F55"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1251B1A5" w14:textId="77777777" w:rsidR="000C20C6" w:rsidRPr="001D7F55"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318D0F8" w14:textId="77777777" w:rsidR="000C20C6" w:rsidRPr="001D7F55"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4A15A59E" w14:textId="77777777" w:rsidR="000C20C6" w:rsidRPr="001D7F55"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3B7F6AFA" w14:textId="77777777" w:rsidR="000C20C6" w:rsidRPr="001D7F55" w:rsidRDefault="000C20C6" w:rsidP="000C20C6">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Gavrilis</w:t>
            </w:r>
          </w:p>
        </w:tc>
      </w:tr>
      <w:tr w:rsidR="000C20C6" w:rsidRPr="001D7F55" w14:paraId="658EEFE8" w14:textId="77777777" w:rsidTr="000C20C6">
        <w:tc>
          <w:tcPr>
            <w:tcW w:w="990" w:type="dxa"/>
            <w:gridSpan w:val="2"/>
            <w:vMerge/>
            <w:tcBorders>
              <w:top w:val="single" w:sz="2" w:space="0" w:color="000000"/>
              <w:left w:val="single" w:sz="2" w:space="0" w:color="000000"/>
              <w:bottom w:val="single" w:sz="2" w:space="0" w:color="000000"/>
              <w:right w:val="nil"/>
            </w:tcBorders>
          </w:tcPr>
          <w:p w14:paraId="5082C71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657" w:type="dxa"/>
            <w:tcBorders>
              <w:top w:val="nil"/>
              <w:left w:val="single" w:sz="2" w:space="0" w:color="000000"/>
              <w:bottom w:val="single" w:sz="2" w:space="0" w:color="000000"/>
              <w:right w:val="nil"/>
            </w:tcBorders>
          </w:tcPr>
          <w:p w14:paraId="441DC8E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45B11B30"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66CCF0A"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074F7ADE"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F294E0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3EA2F89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D26E251"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7C4F8C5"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A88720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F8AABC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5EC4D6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4562421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r>
      <w:tr w:rsidR="000C20C6" w:rsidRPr="001D7F55" w14:paraId="40CE3480" w14:textId="77777777" w:rsidTr="000C20C6">
        <w:tc>
          <w:tcPr>
            <w:tcW w:w="450" w:type="dxa"/>
            <w:vMerge w:val="restart"/>
            <w:tcBorders>
              <w:top w:val="nil"/>
              <w:left w:val="single" w:sz="2" w:space="0" w:color="000000"/>
              <w:bottom w:val="single" w:sz="2" w:space="0" w:color="000000"/>
              <w:right w:val="nil"/>
            </w:tcBorders>
          </w:tcPr>
          <w:p w14:paraId="379678EA"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Un-fold</w:t>
            </w:r>
          </w:p>
        </w:tc>
        <w:tc>
          <w:tcPr>
            <w:tcW w:w="540" w:type="dxa"/>
            <w:tcBorders>
              <w:top w:val="nil"/>
              <w:left w:val="single" w:sz="2" w:space="0" w:color="000000"/>
              <w:bottom w:val="single" w:sz="2" w:space="0" w:color="000000"/>
              <w:right w:val="nil"/>
            </w:tcBorders>
          </w:tcPr>
          <w:p w14:paraId="22A9767C"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5A3345D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77.9</w:t>
            </w:r>
          </w:p>
        </w:tc>
        <w:tc>
          <w:tcPr>
            <w:tcW w:w="459" w:type="dxa"/>
            <w:vMerge w:val="restart"/>
            <w:tcBorders>
              <w:top w:val="nil"/>
              <w:left w:val="single" w:sz="2" w:space="0" w:color="000000"/>
              <w:bottom w:val="single" w:sz="2" w:space="0" w:color="000000"/>
              <w:right w:val="nil"/>
            </w:tcBorders>
          </w:tcPr>
          <w:p w14:paraId="7C0B3E4A"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661A06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77.9</w:t>
            </w:r>
          </w:p>
        </w:tc>
        <w:tc>
          <w:tcPr>
            <w:tcW w:w="459" w:type="dxa"/>
            <w:vMerge w:val="restart"/>
            <w:tcBorders>
              <w:top w:val="nil"/>
              <w:left w:val="single" w:sz="2" w:space="0" w:color="000000"/>
              <w:bottom w:val="single" w:sz="2" w:space="0" w:color="000000"/>
              <w:right w:val="nil"/>
            </w:tcBorders>
          </w:tcPr>
          <w:p w14:paraId="7A52A10C"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EF93435"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4954AFD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0EABC19"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83EE1A0"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F62891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23252FC"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FA64B5C"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90.3</w:t>
            </w:r>
          </w:p>
        </w:tc>
        <w:tc>
          <w:tcPr>
            <w:tcW w:w="459" w:type="dxa"/>
            <w:vMerge w:val="restart"/>
            <w:tcBorders>
              <w:top w:val="nil"/>
              <w:left w:val="single" w:sz="2" w:space="0" w:color="000000"/>
              <w:bottom w:val="single" w:sz="2" w:space="0" w:color="000000"/>
              <w:right w:val="single" w:sz="2" w:space="0" w:color="000000"/>
            </w:tcBorders>
          </w:tcPr>
          <w:p w14:paraId="09A6030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w:t>
            </w:r>
          </w:p>
        </w:tc>
      </w:tr>
      <w:tr w:rsidR="000C20C6" w:rsidRPr="001D7F55" w14:paraId="1074D899" w14:textId="77777777" w:rsidTr="000C20C6">
        <w:tc>
          <w:tcPr>
            <w:tcW w:w="450" w:type="dxa"/>
            <w:vMerge/>
            <w:tcBorders>
              <w:top w:val="nil"/>
              <w:left w:val="single" w:sz="2" w:space="0" w:color="000000"/>
              <w:bottom w:val="single" w:sz="2" w:space="0" w:color="000000"/>
              <w:right w:val="nil"/>
            </w:tcBorders>
          </w:tcPr>
          <w:p w14:paraId="41C0E4F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01DE3F4"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5BECEE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74141D6D"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B9D090"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6D8308CA"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F51D79"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1478A0F9"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2C4272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A1EF3E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80FFE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2FE5FFDC"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5956494"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90.3</w:t>
            </w:r>
          </w:p>
        </w:tc>
        <w:tc>
          <w:tcPr>
            <w:tcW w:w="459" w:type="dxa"/>
            <w:vMerge/>
            <w:tcBorders>
              <w:top w:val="nil"/>
              <w:left w:val="single" w:sz="2" w:space="0" w:color="000000"/>
              <w:bottom w:val="single" w:sz="2" w:space="0" w:color="000000"/>
              <w:right w:val="single" w:sz="2" w:space="0" w:color="000000"/>
            </w:tcBorders>
          </w:tcPr>
          <w:p w14:paraId="6F404A72"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1D7F55" w14:paraId="77087ECE" w14:textId="77777777" w:rsidTr="000C20C6">
        <w:tc>
          <w:tcPr>
            <w:tcW w:w="450" w:type="dxa"/>
            <w:vMerge/>
            <w:tcBorders>
              <w:top w:val="nil"/>
              <w:left w:val="single" w:sz="2" w:space="0" w:color="000000"/>
              <w:bottom w:val="single" w:sz="2" w:space="0" w:color="000000"/>
              <w:right w:val="nil"/>
            </w:tcBorders>
          </w:tcPr>
          <w:p w14:paraId="6DA62FA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1B803F11"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220037A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7D630E20"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C21DE61"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77.9</w:t>
            </w:r>
          </w:p>
        </w:tc>
        <w:tc>
          <w:tcPr>
            <w:tcW w:w="459" w:type="dxa"/>
            <w:vMerge/>
            <w:tcBorders>
              <w:top w:val="nil"/>
              <w:left w:val="single" w:sz="2" w:space="0" w:color="000000"/>
              <w:bottom w:val="single" w:sz="2" w:space="0" w:color="000000"/>
              <w:right w:val="nil"/>
            </w:tcBorders>
          </w:tcPr>
          <w:p w14:paraId="1A5D19B7"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0B0393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0390454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BF9601"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0EA9371"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74DF0"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58E5BBA4"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05C590D"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90.3</w:t>
            </w:r>
          </w:p>
        </w:tc>
        <w:tc>
          <w:tcPr>
            <w:tcW w:w="459" w:type="dxa"/>
            <w:vMerge/>
            <w:tcBorders>
              <w:top w:val="nil"/>
              <w:left w:val="single" w:sz="2" w:space="0" w:color="000000"/>
              <w:bottom w:val="single" w:sz="2" w:space="0" w:color="000000"/>
              <w:right w:val="single" w:sz="2" w:space="0" w:color="000000"/>
            </w:tcBorders>
          </w:tcPr>
          <w:p w14:paraId="71D0EC5C"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1D7F55" w14:paraId="2C6FB378" w14:textId="77777777" w:rsidTr="000C20C6">
        <w:tc>
          <w:tcPr>
            <w:tcW w:w="450" w:type="dxa"/>
            <w:vMerge w:val="restart"/>
            <w:tcBorders>
              <w:top w:val="nil"/>
              <w:left w:val="single" w:sz="2" w:space="0" w:color="000000"/>
              <w:bottom w:val="single" w:sz="2" w:space="0" w:color="000000"/>
              <w:right w:val="nil"/>
            </w:tcBorders>
          </w:tcPr>
          <w:p w14:paraId="1BF596F4"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1</w:t>
            </w:r>
          </w:p>
        </w:tc>
        <w:tc>
          <w:tcPr>
            <w:tcW w:w="540" w:type="dxa"/>
            <w:tcBorders>
              <w:top w:val="nil"/>
              <w:left w:val="single" w:sz="2" w:space="0" w:color="000000"/>
              <w:bottom w:val="single" w:sz="2" w:space="0" w:color="000000"/>
              <w:right w:val="nil"/>
            </w:tcBorders>
          </w:tcPr>
          <w:p w14:paraId="37ACDAB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D4EA02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78.7</w:t>
            </w:r>
          </w:p>
        </w:tc>
        <w:tc>
          <w:tcPr>
            <w:tcW w:w="459" w:type="dxa"/>
            <w:vMerge w:val="restart"/>
            <w:tcBorders>
              <w:top w:val="nil"/>
              <w:left w:val="single" w:sz="2" w:space="0" w:color="000000"/>
              <w:bottom w:val="single" w:sz="2" w:space="0" w:color="000000"/>
              <w:right w:val="nil"/>
            </w:tcBorders>
          </w:tcPr>
          <w:p w14:paraId="4C62C891"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04B538C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78.7</w:t>
            </w:r>
          </w:p>
        </w:tc>
        <w:tc>
          <w:tcPr>
            <w:tcW w:w="459" w:type="dxa"/>
            <w:vMerge w:val="restart"/>
            <w:tcBorders>
              <w:top w:val="nil"/>
              <w:left w:val="single" w:sz="2" w:space="0" w:color="000000"/>
              <w:bottom w:val="single" w:sz="2" w:space="0" w:color="000000"/>
              <w:right w:val="nil"/>
            </w:tcBorders>
          </w:tcPr>
          <w:p w14:paraId="374FAC1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0689D5FC"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73.2</w:t>
            </w:r>
          </w:p>
        </w:tc>
        <w:tc>
          <w:tcPr>
            <w:tcW w:w="459" w:type="dxa"/>
            <w:vMerge w:val="restart"/>
            <w:tcBorders>
              <w:top w:val="nil"/>
              <w:left w:val="single" w:sz="2" w:space="0" w:color="000000"/>
              <w:bottom w:val="single" w:sz="2" w:space="0" w:color="000000"/>
              <w:right w:val="nil"/>
            </w:tcBorders>
          </w:tcPr>
          <w:p w14:paraId="70E2E00A"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AB9C20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99.4</w:t>
            </w:r>
          </w:p>
        </w:tc>
        <w:tc>
          <w:tcPr>
            <w:tcW w:w="459" w:type="dxa"/>
            <w:vMerge w:val="restart"/>
            <w:tcBorders>
              <w:top w:val="nil"/>
              <w:left w:val="single" w:sz="2" w:space="0" w:color="000000"/>
              <w:bottom w:val="single" w:sz="2" w:space="0" w:color="000000"/>
              <w:right w:val="nil"/>
            </w:tcBorders>
          </w:tcPr>
          <w:p w14:paraId="5354D9F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93A894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55B183F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620A1D4"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89.8</w:t>
            </w:r>
          </w:p>
        </w:tc>
        <w:tc>
          <w:tcPr>
            <w:tcW w:w="459" w:type="dxa"/>
            <w:vMerge w:val="restart"/>
            <w:tcBorders>
              <w:top w:val="nil"/>
              <w:left w:val="single" w:sz="2" w:space="0" w:color="000000"/>
              <w:bottom w:val="single" w:sz="2" w:space="0" w:color="000000"/>
              <w:right w:val="single" w:sz="2" w:space="0" w:color="000000"/>
            </w:tcBorders>
          </w:tcPr>
          <w:p w14:paraId="7CED089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w:t>
            </w:r>
          </w:p>
        </w:tc>
      </w:tr>
      <w:tr w:rsidR="000C20C6" w:rsidRPr="001D7F55" w14:paraId="3FF56CB3" w14:textId="77777777" w:rsidTr="000C20C6">
        <w:tc>
          <w:tcPr>
            <w:tcW w:w="450" w:type="dxa"/>
            <w:vMerge/>
            <w:tcBorders>
              <w:top w:val="nil"/>
              <w:left w:val="single" w:sz="2" w:space="0" w:color="000000"/>
              <w:bottom w:val="single" w:sz="2" w:space="0" w:color="000000"/>
              <w:right w:val="nil"/>
            </w:tcBorders>
          </w:tcPr>
          <w:p w14:paraId="5444CCF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E793AA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BCB5D8D"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76.0</w:t>
            </w:r>
          </w:p>
        </w:tc>
        <w:tc>
          <w:tcPr>
            <w:tcW w:w="459" w:type="dxa"/>
            <w:vMerge/>
            <w:tcBorders>
              <w:top w:val="nil"/>
              <w:left w:val="single" w:sz="2" w:space="0" w:color="000000"/>
              <w:bottom w:val="single" w:sz="2" w:space="0" w:color="000000"/>
              <w:right w:val="nil"/>
            </w:tcBorders>
          </w:tcPr>
          <w:p w14:paraId="03D0B814"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32802C"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76.0</w:t>
            </w:r>
          </w:p>
        </w:tc>
        <w:tc>
          <w:tcPr>
            <w:tcW w:w="459" w:type="dxa"/>
            <w:vMerge/>
            <w:tcBorders>
              <w:top w:val="nil"/>
              <w:left w:val="single" w:sz="2" w:space="0" w:color="000000"/>
              <w:bottom w:val="single" w:sz="2" w:space="0" w:color="000000"/>
              <w:right w:val="nil"/>
            </w:tcBorders>
          </w:tcPr>
          <w:p w14:paraId="216C1EE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EB6F8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33.1</w:t>
            </w:r>
          </w:p>
        </w:tc>
        <w:tc>
          <w:tcPr>
            <w:tcW w:w="459" w:type="dxa"/>
            <w:vMerge/>
            <w:tcBorders>
              <w:top w:val="nil"/>
              <w:left w:val="single" w:sz="2" w:space="0" w:color="000000"/>
              <w:bottom w:val="single" w:sz="2" w:space="0" w:color="000000"/>
              <w:right w:val="nil"/>
            </w:tcBorders>
          </w:tcPr>
          <w:p w14:paraId="22231498"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D9D0AE"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46.3</w:t>
            </w:r>
          </w:p>
        </w:tc>
        <w:tc>
          <w:tcPr>
            <w:tcW w:w="459" w:type="dxa"/>
            <w:vMerge/>
            <w:tcBorders>
              <w:top w:val="nil"/>
              <w:left w:val="single" w:sz="2" w:space="0" w:color="000000"/>
              <w:bottom w:val="single" w:sz="2" w:space="0" w:color="000000"/>
              <w:right w:val="nil"/>
            </w:tcBorders>
          </w:tcPr>
          <w:p w14:paraId="5D27654C"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65F664"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62.8</w:t>
            </w:r>
          </w:p>
        </w:tc>
        <w:tc>
          <w:tcPr>
            <w:tcW w:w="459" w:type="dxa"/>
            <w:vMerge/>
            <w:tcBorders>
              <w:top w:val="nil"/>
              <w:left w:val="single" w:sz="2" w:space="0" w:color="000000"/>
              <w:bottom w:val="single" w:sz="2" w:space="0" w:color="000000"/>
              <w:right w:val="nil"/>
            </w:tcBorders>
          </w:tcPr>
          <w:p w14:paraId="21AA35BE"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DC8494"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single" w:sz="2" w:space="0" w:color="000000"/>
            </w:tcBorders>
          </w:tcPr>
          <w:p w14:paraId="3BD6F157"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1D7F55" w14:paraId="152E5B49" w14:textId="77777777" w:rsidTr="000C20C6">
        <w:tc>
          <w:tcPr>
            <w:tcW w:w="450" w:type="dxa"/>
            <w:vMerge/>
            <w:tcBorders>
              <w:top w:val="nil"/>
              <w:left w:val="single" w:sz="2" w:space="0" w:color="000000"/>
              <w:bottom w:val="single" w:sz="2" w:space="0" w:color="000000"/>
              <w:right w:val="nil"/>
            </w:tcBorders>
          </w:tcPr>
          <w:p w14:paraId="4557DD8D"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6DB51D9"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36DFD3B0"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78.1</w:t>
            </w:r>
          </w:p>
        </w:tc>
        <w:tc>
          <w:tcPr>
            <w:tcW w:w="459" w:type="dxa"/>
            <w:vMerge/>
            <w:tcBorders>
              <w:top w:val="nil"/>
              <w:left w:val="single" w:sz="2" w:space="0" w:color="000000"/>
              <w:bottom w:val="single" w:sz="2" w:space="0" w:color="000000"/>
              <w:right w:val="nil"/>
            </w:tcBorders>
          </w:tcPr>
          <w:p w14:paraId="43C8E952"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DABB53A"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78.1</w:t>
            </w:r>
          </w:p>
        </w:tc>
        <w:tc>
          <w:tcPr>
            <w:tcW w:w="459" w:type="dxa"/>
            <w:vMerge/>
            <w:tcBorders>
              <w:top w:val="nil"/>
              <w:left w:val="single" w:sz="2" w:space="0" w:color="000000"/>
              <w:bottom w:val="single" w:sz="2" w:space="0" w:color="000000"/>
              <w:right w:val="nil"/>
            </w:tcBorders>
          </w:tcPr>
          <w:p w14:paraId="0F541BA9"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8B5CE9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65.2</w:t>
            </w:r>
          </w:p>
        </w:tc>
        <w:tc>
          <w:tcPr>
            <w:tcW w:w="459" w:type="dxa"/>
            <w:vMerge/>
            <w:tcBorders>
              <w:top w:val="nil"/>
              <w:left w:val="single" w:sz="2" w:space="0" w:color="000000"/>
              <w:bottom w:val="single" w:sz="2" w:space="0" w:color="000000"/>
              <w:right w:val="nil"/>
            </w:tcBorders>
          </w:tcPr>
          <w:p w14:paraId="61C3CA3A"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F31FC9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88.9</w:t>
            </w:r>
          </w:p>
        </w:tc>
        <w:tc>
          <w:tcPr>
            <w:tcW w:w="459" w:type="dxa"/>
            <w:vMerge/>
            <w:tcBorders>
              <w:top w:val="nil"/>
              <w:left w:val="single" w:sz="2" w:space="0" w:color="000000"/>
              <w:bottom w:val="single" w:sz="2" w:space="0" w:color="000000"/>
              <w:right w:val="nil"/>
            </w:tcBorders>
          </w:tcPr>
          <w:p w14:paraId="2BB33D4A"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4307F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92.6</w:t>
            </w:r>
          </w:p>
        </w:tc>
        <w:tc>
          <w:tcPr>
            <w:tcW w:w="459" w:type="dxa"/>
            <w:vMerge/>
            <w:tcBorders>
              <w:top w:val="nil"/>
              <w:left w:val="single" w:sz="2" w:space="0" w:color="000000"/>
              <w:bottom w:val="single" w:sz="2" w:space="0" w:color="000000"/>
              <w:right w:val="nil"/>
            </w:tcBorders>
          </w:tcPr>
          <w:p w14:paraId="24955E88"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584C0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86.4</w:t>
            </w:r>
          </w:p>
        </w:tc>
        <w:tc>
          <w:tcPr>
            <w:tcW w:w="459" w:type="dxa"/>
            <w:vMerge/>
            <w:tcBorders>
              <w:top w:val="nil"/>
              <w:left w:val="single" w:sz="2" w:space="0" w:color="000000"/>
              <w:bottom w:val="single" w:sz="2" w:space="0" w:color="000000"/>
              <w:right w:val="single" w:sz="2" w:space="0" w:color="000000"/>
            </w:tcBorders>
          </w:tcPr>
          <w:p w14:paraId="036A0429"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1D7F55" w14:paraId="63E9EAAF" w14:textId="77777777" w:rsidTr="000C20C6">
        <w:tc>
          <w:tcPr>
            <w:tcW w:w="450" w:type="dxa"/>
            <w:vMerge w:val="restart"/>
            <w:tcBorders>
              <w:top w:val="nil"/>
              <w:left w:val="single" w:sz="2" w:space="0" w:color="000000"/>
              <w:bottom w:val="single" w:sz="2" w:space="0" w:color="000000"/>
              <w:right w:val="nil"/>
            </w:tcBorders>
          </w:tcPr>
          <w:p w14:paraId="2E70B07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2</w:t>
            </w:r>
          </w:p>
        </w:tc>
        <w:tc>
          <w:tcPr>
            <w:tcW w:w="540" w:type="dxa"/>
            <w:tcBorders>
              <w:top w:val="nil"/>
              <w:left w:val="single" w:sz="2" w:space="0" w:color="000000"/>
              <w:bottom w:val="single" w:sz="2" w:space="0" w:color="000000"/>
              <w:right w:val="nil"/>
            </w:tcBorders>
          </w:tcPr>
          <w:p w14:paraId="342DF6B5"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625E49CE"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76.4</w:t>
            </w:r>
          </w:p>
        </w:tc>
        <w:tc>
          <w:tcPr>
            <w:tcW w:w="459" w:type="dxa"/>
            <w:vMerge w:val="restart"/>
            <w:tcBorders>
              <w:top w:val="nil"/>
              <w:left w:val="single" w:sz="2" w:space="0" w:color="000000"/>
              <w:bottom w:val="single" w:sz="2" w:space="0" w:color="000000"/>
              <w:right w:val="nil"/>
            </w:tcBorders>
          </w:tcPr>
          <w:p w14:paraId="56424BAF"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5E6F5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76.4</w:t>
            </w:r>
          </w:p>
        </w:tc>
        <w:tc>
          <w:tcPr>
            <w:tcW w:w="459" w:type="dxa"/>
            <w:vMerge w:val="restart"/>
            <w:tcBorders>
              <w:top w:val="nil"/>
              <w:left w:val="single" w:sz="2" w:space="0" w:color="000000"/>
              <w:bottom w:val="single" w:sz="2" w:space="0" w:color="000000"/>
              <w:right w:val="nil"/>
            </w:tcBorders>
          </w:tcPr>
          <w:p w14:paraId="69E20C4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FFD2DE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70.5</w:t>
            </w:r>
          </w:p>
        </w:tc>
        <w:tc>
          <w:tcPr>
            <w:tcW w:w="459" w:type="dxa"/>
            <w:vMerge w:val="restart"/>
            <w:tcBorders>
              <w:top w:val="nil"/>
              <w:left w:val="single" w:sz="2" w:space="0" w:color="000000"/>
              <w:bottom w:val="single" w:sz="2" w:space="0" w:color="000000"/>
              <w:right w:val="nil"/>
            </w:tcBorders>
          </w:tcPr>
          <w:p w14:paraId="4ED695F0"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942F9AC"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970FB0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E5AF03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1BE626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FD2870D"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89.4</w:t>
            </w:r>
          </w:p>
        </w:tc>
        <w:tc>
          <w:tcPr>
            <w:tcW w:w="459" w:type="dxa"/>
            <w:vMerge w:val="restart"/>
            <w:tcBorders>
              <w:top w:val="nil"/>
              <w:left w:val="single" w:sz="2" w:space="0" w:color="000000"/>
              <w:bottom w:val="single" w:sz="2" w:space="0" w:color="000000"/>
              <w:right w:val="single" w:sz="2" w:space="0" w:color="000000"/>
            </w:tcBorders>
          </w:tcPr>
          <w:p w14:paraId="0A93D1F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w:t>
            </w:r>
          </w:p>
        </w:tc>
      </w:tr>
      <w:tr w:rsidR="000C20C6" w:rsidRPr="001D7F55" w14:paraId="7660AF56" w14:textId="77777777" w:rsidTr="000C20C6">
        <w:tc>
          <w:tcPr>
            <w:tcW w:w="450" w:type="dxa"/>
            <w:vMerge/>
            <w:tcBorders>
              <w:top w:val="nil"/>
              <w:left w:val="single" w:sz="2" w:space="0" w:color="000000"/>
              <w:bottom w:val="single" w:sz="2" w:space="0" w:color="000000"/>
              <w:right w:val="nil"/>
            </w:tcBorders>
          </w:tcPr>
          <w:p w14:paraId="1FDD1724"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FCD7234"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07A3229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77.6</w:t>
            </w:r>
          </w:p>
        </w:tc>
        <w:tc>
          <w:tcPr>
            <w:tcW w:w="459" w:type="dxa"/>
            <w:vMerge/>
            <w:tcBorders>
              <w:top w:val="nil"/>
              <w:left w:val="single" w:sz="2" w:space="0" w:color="000000"/>
              <w:bottom w:val="single" w:sz="2" w:space="0" w:color="000000"/>
              <w:right w:val="nil"/>
            </w:tcBorders>
          </w:tcPr>
          <w:p w14:paraId="1872AB56"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23C9BA"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77.6</w:t>
            </w:r>
          </w:p>
        </w:tc>
        <w:tc>
          <w:tcPr>
            <w:tcW w:w="459" w:type="dxa"/>
            <w:vMerge/>
            <w:tcBorders>
              <w:top w:val="nil"/>
              <w:left w:val="single" w:sz="2" w:space="0" w:color="000000"/>
              <w:bottom w:val="single" w:sz="2" w:space="0" w:color="000000"/>
              <w:right w:val="nil"/>
            </w:tcBorders>
          </w:tcPr>
          <w:p w14:paraId="31FEA2FD"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0BF832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27.2</w:t>
            </w:r>
          </w:p>
        </w:tc>
        <w:tc>
          <w:tcPr>
            <w:tcW w:w="459" w:type="dxa"/>
            <w:vMerge/>
            <w:tcBorders>
              <w:top w:val="nil"/>
              <w:left w:val="single" w:sz="2" w:space="0" w:color="000000"/>
              <w:bottom w:val="single" w:sz="2" w:space="0" w:color="000000"/>
              <w:right w:val="nil"/>
            </w:tcBorders>
          </w:tcPr>
          <w:p w14:paraId="1E174557"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DCBC9B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0E0714CE"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B5DEB4"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74.3</w:t>
            </w:r>
          </w:p>
        </w:tc>
        <w:tc>
          <w:tcPr>
            <w:tcW w:w="459" w:type="dxa"/>
            <w:vMerge/>
            <w:tcBorders>
              <w:top w:val="nil"/>
              <w:left w:val="single" w:sz="2" w:space="0" w:color="000000"/>
              <w:bottom w:val="single" w:sz="2" w:space="0" w:color="000000"/>
              <w:right w:val="nil"/>
            </w:tcBorders>
          </w:tcPr>
          <w:p w14:paraId="1C2D7E41"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513571"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85.9</w:t>
            </w:r>
          </w:p>
        </w:tc>
        <w:tc>
          <w:tcPr>
            <w:tcW w:w="459" w:type="dxa"/>
            <w:vMerge/>
            <w:tcBorders>
              <w:top w:val="nil"/>
              <w:left w:val="single" w:sz="2" w:space="0" w:color="000000"/>
              <w:bottom w:val="single" w:sz="2" w:space="0" w:color="000000"/>
              <w:right w:val="single" w:sz="2" w:space="0" w:color="000000"/>
            </w:tcBorders>
          </w:tcPr>
          <w:p w14:paraId="7E7C01DE"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1D7F55" w14:paraId="29FE4DB3" w14:textId="77777777" w:rsidTr="000C20C6">
        <w:tc>
          <w:tcPr>
            <w:tcW w:w="450" w:type="dxa"/>
            <w:vMerge/>
            <w:tcBorders>
              <w:top w:val="nil"/>
              <w:left w:val="single" w:sz="2" w:space="0" w:color="000000"/>
              <w:bottom w:val="single" w:sz="2" w:space="0" w:color="000000"/>
              <w:right w:val="nil"/>
            </w:tcBorders>
          </w:tcPr>
          <w:p w14:paraId="763362A9"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C5CE74E"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0322633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5944300E"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F4807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69F093D1"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63A32C"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61.9</w:t>
            </w:r>
          </w:p>
        </w:tc>
        <w:tc>
          <w:tcPr>
            <w:tcW w:w="459" w:type="dxa"/>
            <w:vMerge/>
            <w:tcBorders>
              <w:top w:val="nil"/>
              <w:left w:val="single" w:sz="2" w:space="0" w:color="000000"/>
              <w:bottom w:val="single" w:sz="2" w:space="0" w:color="000000"/>
              <w:right w:val="nil"/>
            </w:tcBorders>
          </w:tcPr>
          <w:p w14:paraId="0277BE8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D612D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94.6</w:t>
            </w:r>
          </w:p>
        </w:tc>
        <w:tc>
          <w:tcPr>
            <w:tcW w:w="459" w:type="dxa"/>
            <w:vMerge/>
            <w:tcBorders>
              <w:top w:val="nil"/>
              <w:left w:val="single" w:sz="2" w:space="0" w:color="000000"/>
              <w:bottom w:val="single" w:sz="2" w:space="0" w:color="000000"/>
              <w:right w:val="nil"/>
            </w:tcBorders>
          </w:tcPr>
          <w:p w14:paraId="1D9CD5D7"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C4518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94.9</w:t>
            </w:r>
          </w:p>
        </w:tc>
        <w:tc>
          <w:tcPr>
            <w:tcW w:w="459" w:type="dxa"/>
            <w:vMerge/>
            <w:tcBorders>
              <w:top w:val="nil"/>
              <w:left w:val="single" w:sz="2" w:space="0" w:color="000000"/>
              <w:bottom w:val="single" w:sz="2" w:space="0" w:color="000000"/>
              <w:right w:val="nil"/>
            </w:tcBorders>
          </w:tcPr>
          <w:p w14:paraId="1A787945"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D0FBA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88.7</w:t>
            </w:r>
          </w:p>
        </w:tc>
        <w:tc>
          <w:tcPr>
            <w:tcW w:w="459" w:type="dxa"/>
            <w:vMerge/>
            <w:tcBorders>
              <w:top w:val="nil"/>
              <w:left w:val="single" w:sz="2" w:space="0" w:color="000000"/>
              <w:bottom w:val="single" w:sz="2" w:space="0" w:color="000000"/>
              <w:right w:val="single" w:sz="2" w:space="0" w:color="000000"/>
            </w:tcBorders>
          </w:tcPr>
          <w:p w14:paraId="5E52CFE4"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1D7F55" w14:paraId="5119913F" w14:textId="77777777" w:rsidTr="000C20C6">
        <w:tc>
          <w:tcPr>
            <w:tcW w:w="450" w:type="dxa"/>
            <w:vMerge w:val="restart"/>
            <w:tcBorders>
              <w:top w:val="nil"/>
              <w:left w:val="single" w:sz="2" w:space="0" w:color="000000"/>
              <w:bottom w:val="single" w:sz="2" w:space="0" w:color="000000"/>
              <w:right w:val="nil"/>
            </w:tcBorders>
          </w:tcPr>
          <w:p w14:paraId="1BF786C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3</w:t>
            </w:r>
          </w:p>
        </w:tc>
        <w:tc>
          <w:tcPr>
            <w:tcW w:w="540" w:type="dxa"/>
            <w:tcBorders>
              <w:top w:val="nil"/>
              <w:left w:val="single" w:sz="2" w:space="0" w:color="000000"/>
              <w:bottom w:val="single" w:sz="2" w:space="0" w:color="000000"/>
              <w:right w:val="nil"/>
            </w:tcBorders>
          </w:tcPr>
          <w:p w14:paraId="01FA1CFF"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7337058D"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79.6</w:t>
            </w:r>
          </w:p>
        </w:tc>
        <w:tc>
          <w:tcPr>
            <w:tcW w:w="459" w:type="dxa"/>
            <w:vMerge w:val="restart"/>
            <w:tcBorders>
              <w:top w:val="nil"/>
              <w:left w:val="single" w:sz="2" w:space="0" w:color="000000"/>
              <w:bottom w:val="single" w:sz="2" w:space="0" w:color="000000"/>
              <w:right w:val="nil"/>
            </w:tcBorders>
          </w:tcPr>
          <w:p w14:paraId="20DCE4C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541FFCF"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79.6</w:t>
            </w:r>
          </w:p>
        </w:tc>
        <w:tc>
          <w:tcPr>
            <w:tcW w:w="459" w:type="dxa"/>
            <w:vMerge w:val="restart"/>
            <w:tcBorders>
              <w:top w:val="nil"/>
              <w:left w:val="single" w:sz="2" w:space="0" w:color="000000"/>
              <w:bottom w:val="single" w:sz="2" w:space="0" w:color="000000"/>
              <w:right w:val="nil"/>
            </w:tcBorders>
          </w:tcPr>
          <w:p w14:paraId="5FFF8DA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69EA174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71.7</w:t>
            </w:r>
          </w:p>
        </w:tc>
        <w:tc>
          <w:tcPr>
            <w:tcW w:w="459" w:type="dxa"/>
            <w:vMerge w:val="restart"/>
            <w:tcBorders>
              <w:top w:val="nil"/>
              <w:left w:val="single" w:sz="2" w:space="0" w:color="000000"/>
              <w:bottom w:val="single" w:sz="2" w:space="0" w:color="000000"/>
              <w:right w:val="nil"/>
            </w:tcBorders>
          </w:tcPr>
          <w:p w14:paraId="548B25C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9352539"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06E1E50F"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31D32C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231332A"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2484A14F"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90.0</w:t>
            </w:r>
          </w:p>
        </w:tc>
        <w:tc>
          <w:tcPr>
            <w:tcW w:w="459" w:type="dxa"/>
            <w:vMerge w:val="restart"/>
            <w:tcBorders>
              <w:top w:val="nil"/>
              <w:left w:val="single" w:sz="2" w:space="0" w:color="000000"/>
              <w:bottom w:val="single" w:sz="2" w:space="0" w:color="000000"/>
              <w:right w:val="single" w:sz="2" w:space="0" w:color="000000"/>
            </w:tcBorders>
          </w:tcPr>
          <w:p w14:paraId="0F2D1F61"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w:t>
            </w:r>
          </w:p>
        </w:tc>
      </w:tr>
      <w:tr w:rsidR="000C20C6" w:rsidRPr="001D7F55" w14:paraId="3473705B" w14:textId="77777777" w:rsidTr="000C20C6">
        <w:tc>
          <w:tcPr>
            <w:tcW w:w="450" w:type="dxa"/>
            <w:vMerge/>
            <w:tcBorders>
              <w:top w:val="nil"/>
              <w:left w:val="single" w:sz="2" w:space="0" w:color="000000"/>
              <w:bottom w:val="single" w:sz="2" w:space="0" w:color="000000"/>
              <w:right w:val="nil"/>
            </w:tcBorders>
          </w:tcPr>
          <w:p w14:paraId="5CE602E3"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7F09B8F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330A019F"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nil"/>
            </w:tcBorders>
          </w:tcPr>
          <w:p w14:paraId="21ED1073"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9CBD8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nil"/>
            </w:tcBorders>
          </w:tcPr>
          <w:p w14:paraId="7E1FD542"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45306D"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34.7</w:t>
            </w:r>
          </w:p>
        </w:tc>
        <w:tc>
          <w:tcPr>
            <w:tcW w:w="459" w:type="dxa"/>
            <w:vMerge/>
            <w:tcBorders>
              <w:top w:val="nil"/>
              <w:left w:val="single" w:sz="2" w:space="0" w:color="000000"/>
              <w:bottom w:val="single" w:sz="2" w:space="0" w:color="000000"/>
              <w:right w:val="nil"/>
            </w:tcBorders>
          </w:tcPr>
          <w:p w14:paraId="475F8B35"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6C404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64.4</w:t>
            </w:r>
          </w:p>
        </w:tc>
        <w:tc>
          <w:tcPr>
            <w:tcW w:w="459" w:type="dxa"/>
            <w:vMerge/>
            <w:tcBorders>
              <w:top w:val="nil"/>
              <w:left w:val="single" w:sz="2" w:space="0" w:color="000000"/>
              <w:bottom w:val="single" w:sz="2" w:space="0" w:color="000000"/>
              <w:right w:val="nil"/>
            </w:tcBorders>
          </w:tcPr>
          <w:p w14:paraId="4EEABD55"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6E420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83.4</w:t>
            </w:r>
          </w:p>
        </w:tc>
        <w:tc>
          <w:tcPr>
            <w:tcW w:w="459" w:type="dxa"/>
            <w:vMerge/>
            <w:tcBorders>
              <w:top w:val="nil"/>
              <w:left w:val="single" w:sz="2" w:space="0" w:color="000000"/>
              <w:bottom w:val="single" w:sz="2" w:space="0" w:color="000000"/>
              <w:right w:val="nil"/>
            </w:tcBorders>
          </w:tcPr>
          <w:p w14:paraId="06E86383"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3E3EF5"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68.6</w:t>
            </w:r>
          </w:p>
        </w:tc>
        <w:tc>
          <w:tcPr>
            <w:tcW w:w="459" w:type="dxa"/>
            <w:vMerge/>
            <w:tcBorders>
              <w:top w:val="nil"/>
              <w:left w:val="single" w:sz="2" w:space="0" w:color="000000"/>
              <w:bottom w:val="single" w:sz="2" w:space="0" w:color="000000"/>
              <w:right w:val="single" w:sz="2" w:space="0" w:color="000000"/>
            </w:tcBorders>
          </w:tcPr>
          <w:p w14:paraId="1B01F07B"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1D7F55" w14:paraId="583D1284" w14:textId="77777777" w:rsidTr="000C20C6">
        <w:tc>
          <w:tcPr>
            <w:tcW w:w="450" w:type="dxa"/>
            <w:vMerge/>
            <w:tcBorders>
              <w:top w:val="nil"/>
              <w:left w:val="single" w:sz="2" w:space="0" w:color="000000"/>
              <w:bottom w:val="single" w:sz="2" w:space="0" w:color="000000"/>
              <w:right w:val="nil"/>
            </w:tcBorders>
          </w:tcPr>
          <w:p w14:paraId="4BAA2C73"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A780600"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498B201E"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77.4</w:t>
            </w:r>
          </w:p>
        </w:tc>
        <w:tc>
          <w:tcPr>
            <w:tcW w:w="459" w:type="dxa"/>
            <w:vMerge/>
            <w:tcBorders>
              <w:top w:val="nil"/>
              <w:left w:val="single" w:sz="2" w:space="0" w:color="000000"/>
              <w:bottom w:val="single" w:sz="2" w:space="0" w:color="000000"/>
              <w:right w:val="nil"/>
            </w:tcBorders>
          </w:tcPr>
          <w:p w14:paraId="795BEAD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4E744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77.4</w:t>
            </w:r>
          </w:p>
        </w:tc>
        <w:tc>
          <w:tcPr>
            <w:tcW w:w="459" w:type="dxa"/>
            <w:vMerge/>
            <w:tcBorders>
              <w:top w:val="nil"/>
              <w:left w:val="single" w:sz="2" w:space="0" w:color="000000"/>
              <w:bottom w:val="single" w:sz="2" w:space="0" w:color="000000"/>
              <w:right w:val="nil"/>
            </w:tcBorders>
          </w:tcPr>
          <w:p w14:paraId="1ACEDC93"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F0A9A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64.4</w:t>
            </w:r>
          </w:p>
        </w:tc>
        <w:tc>
          <w:tcPr>
            <w:tcW w:w="459" w:type="dxa"/>
            <w:vMerge/>
            <w:tcBorders>
              <w:top w:val="nil"/>
              <w:left w:val="single" w:sz="2" w:space="0" w:color="000000"/>
              <w:bottom w:val="single" w:sz="2" w:space="0" w:color="000000"/>
              <w:right w:val="nil"/>
            </w:tcBorders>
          </w:tcPr>
          <w:p w14:paraId="07A932A1"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107FE7E"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92.5</w:t>
            </w:r>
          </w:p>
        </w:tc>
        <w:tc>
          <w:tcPr>
            <w:tcW w:w="459" w:type="dxa"/>
            <w:vMerge/>
            <w:tcBorders>
              <w:top w:val="nil"/>
              <w:left w:val="single" w:sz="2" w:space="0" w:color="000000"/>
              <w:bottom w:val="single" w:sz="2" w:space="0" w:color="000000"/>
              <w:right w:val="nil"/>
            </w:tcBorders>
          </w:tcPr>
          <w:p w14:paraId="2ABADD80"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D0340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17696659"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188261F"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85.8</w:t>
            </w:r>
          </w:p>
        </w:tc>
        <w:tc>
          <w:tcPr>
            <w:tcW w:w="459" w:type="dxa"/>
            <w:vMerge/>
            <w:tcBorders>
              <w:top w:val="nil"/>
              <w:left w:val="single" w:sz="2" w:space="0" w:color="000000"/>
              <w:bottom w:val="single" w:sz="2" w:space="0" w:color="000000"/>
              <w:right w:val="single" w:sz="2" w:space="0" w:color="000000"/>
            </w:tcBorders>
          </w:tcPr>
          <w:p w14:paraId="1F2B392C"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1D7F55" w14:paraId="4C25B81D" w14:textId="77777777" w:rsidTr="000C20C6">
        <w:tc>
          <w:tcPr>
            <w:tcW w:w="450" w:type="dxa"/>
            <w:vMerge w:val="restart"/>
            <w:tcBorders>
              <w:top w:val="nil"/>
              <w:left w:val="single" w:sz="2" w:space="0" w:color="000000"/>
              <w:bottom w:val="single" w:sz="2" w:space="0" w:color="000000"/>
              <w:right w:val="nil"/>
            </w:tcBorders>
          </w:tcPr>
          <w:p w14:paraId="39FC415F"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4</w:t>
            </w:r>
          </w:p>
        </w:tc>
        <w:tc>
          <w:tcPr>
            <w:tcW w:w="540" w:type="dxa"/>
            <w:tcBorders>
              <w:top w:val="nil"/>
              <w:left w:val="single" w:sz="2" w:space="0" w:color="000000"/>
              <w:bottom w:val="single" w:sz="2" w:space="0" w:color="000000"/>
              <w:right w:val="nil"/>
            </w:tcBorders>
          </w:tcPr>
          <w:p w14:paraId="1D64B72D"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3BD3EEC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79.0</w:t>
            </w:r>
          </w:p>
        </w:tc>
        <w:tc>
          <w:tcPr>
            <w:tcW w:w="459" w:type="dxa"/>
            <w:vMerge w:val="restart"/>
            <w:tcBorders>
              <w:top w:val="nil"/>
              <w:left w:val="single" w:sz="2" w:space="0" w:color="000000"/>
              <w:bottom w:val="single" w:sz="2" w:space="0" w:color="000000"/>
              <w:right w:val="nil"/>
            </w:tcBorders>
          </w:tcPr>
          <w:p w14:paraId="4C7BE8F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A506B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79.0</w:t>
            </w:r>
          </w:p>
        </w:tc>
        <w:tc>
          <w:tcPr>
            <w:tcW w:w="459" w:type="dxa"/>
            <w:vMerge w:val="restart"/>
            <w:tcBorders>
              <w:top w:val="nil"/>
              <w:left w:val="single" w:sz="2" w:space="0" w:color="000000"/>
              <w:bottom w:val="single" w:sz="2" w:space="0" w:color="000000"/>
              <w:right w:val="nil"/>
            </w:tcBorders>
          </w:tcPr>
          <w:p w14:paraId="7DFED8FD"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4D76B8E"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70.7</w:t>
            </w:r>
          </w:p>
        </w:tc>
        <w:tc>
          <w:tcPr>
            <w:tcW w:w="459" w:type="dxa"/>
            <w:vMerge w:val="restart"/>
            <w:tcBorders>
              <w:top w:val="nil"/>
              <w:left w:val="single" w:sz="2" w:space="0" w:color="000000"/>
              <w:bottom w:val="single" w:sz="2" w:space="0" w:color="000000"/>
              <w:right w:val="nil"/>
            </w:tcBorders>
          </w:tcPr>
          <w:p w14:paraId="4745F3FD"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61ADFCBC"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C5B19A"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D3B641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A7ADB6F"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641037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90.2</w:t>
            </w:r>
          </w:p>
        </w:tc>
        <w:tc>
          <w:tcPr>
            <w:tcW w:w="459" w:type="dxa"/>
            <w:vMerge w:val="restart"/>
            <w:tcBorders>
              <w:top w:val="nil"/>
              <w:left w:val="single" w:sz="2" w:space="0" w:color="000000"/>
              <w:bottom w:val="single" w:sz="2" w:space="0" w:color="000000"/>
              <w:right w:val="single" w:sz="2" w:space="0" w:color="000000"/>
            </w:tcBorders>
          </w:tcPr>
          <w:p w14:paraId="472E0940"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w:t>
            </w:r>
          </w:p>
        </w:tc>
      </w:tr>
      <w:tr w:rsidR="000C20C6" w:rsidRPr="001D7F55" w14:paraId="66A8DA82" w14:textId="77777777" w:rsidTr="000C20C6">
        <w:tc>
          <w:tcPr>
            <w:tcW w:w="450" w:type="dxa"/>
            <w:vMerge/>
            <w:tcBorders>
              <w:top w:val="nil"/>
              <w:left w:val="single" w:sz="2" w:space="0" w:color="000000"/>
              <w:bottom w:val="single" w:sz="2" w:space="0" w:color="000000"/>
              <w:right w:val="nil"/>
            </w:tcBorders>
          </w:tcPr>
          <w:p w14:paraId="5E14FE89"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6675AAFA"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4B2D3786"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20B7EF71"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B697AC5"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nil"/>
            </w:tcBorders>
          </w:tcPr>
          <w:p w14:paraId="2897C4AA"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60733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40.5</w:t>
            </w:r>
          </w:p>
        </w:tc>
        <w:tc>
          <w:tcPr>
            <w:tcW w:w="459" w:type="dxa"/>
            <w:vMerge/>
            <w:tcBorders>
              <w:top w:val="nil"/>
              <w:left w:val="single" w:sz="2" w:space="0" w:color="000000"/>
              <w:bottom w:val="single" w:sz="2" w:space="0" w:color="000000"/>
              <w:right w:val="nil"/>
            </w:tcBorders>
          </w:tcPr>
          <w:p w14:paraId="4C30ED6E"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C1176BF"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71.0</w:t>
            </w:r>
          </w:p>
        </w:tc>
        <w:tc>
          <w:tcPr>
            <w:tcW w:w="459" w:type="dxa"/>
            <w:vMerge/>
            <w:tcBorders>
              <w:top w:val="nil"/>
              <w:left w:val="single" w:sz="2" w:space="0" w:color="000000"/>
              <w:bottom w:val="single" w:sz="2" w:space="0" w:color="000000"/>
              <w:right w:val="nil"/>
            </w:tcBorders>
          </w:tcPr>
          <w:p w14:paraId="15053270"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6CBD3F"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61.1</w:t>
            </w:r>
          </w:p>
        </w:tc>
        <w:tc>
          <w:tcPr>
            <w:tcW w:w="459" w:type="dxa"/>
            <w:vMerge/>
            <w:tcBorders>
              <w:top w:val="nil"/>
              <w:left w:val="single" w:sz="2" w:space="0" w:color="000000"/>
              <w:bottom w:val="single" w:sz="2" w:space="0" w:color="000000"/>
              <w:right w:val="nil"/>
            </w:tcBorders>
          </w:tcPr>
          <w:p w14:paraId="7DA4C318"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DD6C2D"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80.1</w:t>
            </w:r>
          </w:p>
        </w:tc>
        <w:tc>
          <w:tcPr>
            <w:tcW w:w="459" w:type="dxa"/>
            <w:vMerge/>
            <w:tcBorders>
              <w:top w:val="nil"/>
              <w:left w:val="single" w:sz="2" w:space="0" w:color="000000"/>
              <w:bottom w:val="single" w:sz="2" w:space="0" w:color="000000"/>
              <w:right w:val="single" w:sz="2" w:space="0" w:color="000000"/>
            </w:tcBorders>
          </w:tcPr>
          <w:p w14:paraId="2D8BC8F3"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1D7F55" w14:paraId="46FED56A" w14:textId="77777777" w:rsidTr="000C20C6">
        <w:tc>
          <w:tcPr>
            <w:tcW w:w="450" w:type="dxa"/>
            <w:vMerge/>
            <w:tcBorders>
              <w:top w:val="nil"/>
              <w:left w:val="single" w:sz="2" w:space="0" w:color="000000"/>
              <w:bottom w:val="single" w:sz="2" w:space="0" w:color="000000"/>
              <w:right w:val="nil"/>
            </w:tcBorders>
          </w:tcPr>
          <w:p w14:paraId="76D38AF5"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2C86E220"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4D9DA889"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3457717A"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A929C4"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77.8</w:t>
            </w:r>
          </w:p>
        </w:tc>
        <w:tc>
          <w:tcPr>
            <w:tcW w:w="459" w:type="dxa"/>
            <w:vMerge/>
            <w:tcBorders>
              <w:top w:val="nil"/>
              <w:left w:val="single" w:sz="2" w:space="0" w:color="000000"/>
              <w:bottom w:val="single" w:sz="2" w:space="0" w:color="000000"/>
              <w:right w:val="nil"/>
            </w:tcBorders>
          </w:tcPr>
          <w:p w14:paraId="09B412E2"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C4510F0"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64.7</w:t>
            </w:r>
          </w:p>
        </w:tc>
        <w:tc>
          <w:tcPr>
            <w:tcW w:w="459" w:type="dxa"/>
            <w:vMerge/>
            <w:tcBorders>
              <w:top w:val="nil"/>
              <w:left w:val="single" w:sz="2" w:space="0" w:color="000000"/>
              <w:bottom w:val="single" w:sz="2" w:space="0" w:color="000000"/>
              <w:right w:val="nil"/>
            </w:tcBorders>
          </w:tcPr>
          <w:p w14:paraId="60A7A0CD"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D0BB9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94.2</w:t>
            </w:r>
          </w:p>
        </w:tc>
        <w:tc>
          <w:tcPr>
            <w:tcW w:w="459" w:type="dxa"/>
            <w:vMerge/>
            <w:tcBorders>
              <w:top w:val="nil"/>
              <w:left w:val="single" w:sz="2" w:space="0" w:color="000000"/>
              <w:bottom w:val="single" w:sz="2" w:space="0" w:color="000000"/>
              <w:right w:val="nil"/>
            </w:tcBorders>
          </w:tcPr>
          <w:p w14:paraId="77B9E8B2"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20E821"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92.3</w:t>
            </w:r>
          </w:p>
        </w:tc>
        <w:tc>
          <w:tcPr>
            <w:tcW w:w="459" w:type="dxa"/>
            <w:vMerge/>
            <w:tcBorders>
              <w:top w:val="nil"/>
              <w:left w:val="single" w:sz="2" w:space="0" w:color="000000"/>
              <w:bottom w:val="single" w:sz="2" w:space="0" w:color="000000"/>
              <w:right w:val="nil"/>
            </w:tcBorders>
          </w:tcPr>
          <w:p w14:paraId="33761062"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35F43A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88.2</w:t>
            </w:r>
          </w:p>
        </w:tc>
        <w:tc>
          <w:tcPr>
            <w:tcW w:w="459" w:type="dxa"/>
            <w:vMerge/>
            <w:tcBorders>
              <w:top w:val="nil"/>
              <w:left w:val="single" w:sz="2" w:space="0" w:color="000000"/>
              <w:bottom w:val="single" w:sz="2" w:space="0" w:color="000000"/>
              <w:right w:val="single" w:sz="2" w:space="0" w:color="000000"/>
            </w:tcBorders>
          </w:tcPr>
          <w:p w14:paraId="08B29B5C"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1D7F55" w14:paraId="01E832A6" w14:textId="77777777" w:rsidTr="000C20C6">
        <w:tc>
          <w:tcPr>
            <w:tcW w:w="450" w:type="dxa"/>
            <w:vMerge w:val="restart"/>
            <w:tcBorders>
              <w:top w:val="nil"/>
              <w:left w:val="single" w:sz="2" w:space="0" w:color="000000"/>
              <w:bottom w:val="single" w:sz="2" w:space="0" w:color="000000"/>
              <w:right w:val="nil"/>
            </w:tcBorders>
          </w:tcPr>
          <w:p w14:paraId="394E17CE"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5</w:t>
            </w:r>
          </w:p>
        </w:tc>
        <w:tc>
          <w:tcPr>
            <w:tcW w:w="540" w:type="dxa"/>
            <w:tcBorders>
              <w:top w:val="nil"/>
              <w:left w:val="single" w:sz="2" w:space="0" w:color="000000"/>
              <w:bottom w:val="single" w:sz="2" w:space="0" w:color="000000"/>
              <w:right w:val="nil"/>
            </w:tcBorders>
          </w:tcPr>
          <w:p w14:paraId="03F3FA94"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57" w:type="dxa"/>
            <w:tcBorders>
              <w:top w:val="nil"/>
              <w:left w:val="single" w:sz="2" w:space="0" w:color="000000"/>
              <w:bottom w:val="single" w:sz="2" w:space="0" w:color="000000"/>
              <w:right w:val="nil"/>
            </w:tcBorders>
          </w:tcPr>
          <w:p w14:paraId="41E0B0D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78.0</w:t>
            </w:r>
          </w:p>
        </w:tc>
        <w:tc>
          <w:tcPr>
            <w:tcW w:w="459" w:type="dxa"/>
            <w:vMerge w:val="restart"/>
            <w:tcBorders>
              <w:top w:val="nil"/>
              <w:left w:val="single" w:sz="2" w:space="0" w:color="000000"/>
              <w:bottom w:val="single" w:sz="2" w:space="0" w:color="000000"/>
              <w:right w:val="nil"/>
            </w:tcBorders>
          </w:tcPr>
          <w:p w14:paraId="63ED2755"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C0AD20E"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78.0</w:t>
            </w:r>
          </w:p>
        </w:tc>
        <w:tc>
          <w:tcPr>
            <w:tcW w:w="459" w:type="dxa"/>
            <w:vMerge w:val="restart"/>
            <w:tcBorders>
              <w:top w:val="nil"/>
              <w:left w:val="single" w:sz="2" w:space="0" w:color="000000"/>
              <w:bottom w:val="single" w:sz="2" w:space="0" w:color="000000"/>
              <w:right w:val="nil"/>
            </w:tcBorders>
          </w:tcPr>
          <w:p w14:paraId="6629255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5389AA8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71.7</w:t>
            </w:r>
          </w:p>
        </w:tc>
        <w:tc>
          <w:tcPr>
            <w:tcW w:w="459" w:type="dxa"/>
            <w:vMerge w:val="restart"/>
            <w:tcBorders>
              <w:top w:val="nil"/>
              <w:left w:val="single" w:sz="2" w:space="0" w:color="000000"/>
              <w:bottom w:val="single" w:sz="2" w:space="0" w:color="000000"/>
              <w:right w:val="nil"/>
            </w:tcBorders>
          </w:tcPr>
          <w:p w14:paraId="635F1065"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104E45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3B965F4"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A8914E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7F31ABD"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455891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86.9</w:t>
            </w:r>
          </w:p>
        </w:tc>
        <w:tc>
          <w:tcPr>
            <w:tcW w:w="459" w:type="dxa"/>
            <w:vMerge w:val="restart"/>
            <w:tcBorders>
              <w:top w:val="nil"/>
              <w:left w:val="single" w:sz="2" w:space="0" w:color="000000"/>
              <w:bottom w:val="single" w:sz="2" w:space="0" w:color="000000"/>
              <w:right w:val="single" w:sz="2" w:space="0" w:color="000000"/>
            </w:tcBorders>
          </w:tcPr>
          <w:p w14:paraId="60784B2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w:t>
            </w:r>
          </w:p>
        </w:tc>
      </w:tr>
      <w:tr w:rsidR="000C20C6" w:rsidRPr="001D7F55" w14:paraId="2BA427DD" w14:textId="77777777" w:rsidTr="000C20C6">
        <w:tc>
          <w:tcPr>
            <w:tcW w:w="450" w:type="dxa"/>
            <w:vMerge/>
            <w:tcBorders>
              <w:top w:val="nil"/>
              <w:left w:val="single" w:sz="2" w:space="0" w:color="000000"/>
              <w:bottom w:val="single" w:sz="2" w:space="0" w:color="000000"/>
              <w:right w:val="nil"/>
            </w:tcBorders>
          </w:tcPr>
          <w:p w14:paraId="43EBBA1C"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454F99AB"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57" w:type="dxa"/>
            <w:tcBorders>
              <w:top w:val="nil"/>
              <w:left w:val="single" w:sz="2" w:space="0" w:color="000000"/>
              <w:bottom w:val="single" w:sz="2" w:space="0" w:color="000000"/>
              <w:right w:val="nil"/>
            </w:tcBorders>
          </w:tcPr>
          <w:p w14:paraId="19C70945"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03BB4ED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3CD7A55"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73.5</w:t>
            </w:r>
          </w:p>
        </w:tc>
        <w:tc>
          <w:tcPr>
            <w:tcW w:w="459" w:type="dxa"/>
            <w:vMerge/>
            <w:tcBorders>
              <w:top w:val="nil"/>
              <w:left w:val="single" w:sz="2" w:space="0" w:color="000000"/>
              <w:bottom w:val="single" w:sz="2" w:space="0" w:color="000000"/>
              <w:right w:val="nil"/>
            </w:tcBorders>
          </w:tcPr>
          <w:p w14:paraId="3CDAE6F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DC8F7E"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32.2</w:t>
            </w:r>
          </w:p>
        </w:tc>
        <w:tc>
          <w:tcPr>
            <w:tcW w:w="459" w:type="dxa"/>
            <w:vMerge/>
            <w:tcBorders>
              <w:top w:val="nil"/>
              <w:left w:val="single" w:sz="2" w:space="0" w:color="000000"/>
              <w:bottom w:val="single" w:sz="2" w:space="0" w:color="000000"/>
              <w:right w:val="nil"/>
            </w:tcBorders>
          </w:tcPr>
          <w:p w14:paraId="0C7999DC"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010528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83.4</w:t>
            </w:r>
          </w:p>
        </w:tc>
        <w:tc>
          <w:tcPr>
            <w:tcW w:w="459" w:type="dxa"/>
            <w:vMerge/>
            <w:tcBorders>
              <w:top w:val="nil"/>
              <w:left w:val="single" w:sz="2" w:space="0" w:color="000000"/>
              <w:bottom w:val="single" w:sz="2" w:space="0" w:color="000000"/>
              <w:right w:val="nil"/>
            </w:tcBorders>
          </w:tcPr>
          <w:p w14:paraId="7D3AFB6D"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CC8480"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94.2</w:t>
            </w:r>
          </w:p>
        </w:tc>
        <w:tc>
          <w:tcPr>
            <w:tcW w:w="459" w:type="dxa"/>
            <w:vMerge/>
            <w:tcBorders>
              <w:top w:val="nil"/>
              <w:left w:val="single" w:sz="2" w:space="0" w:color="000000"/>
              <w:bottom w:val="single" w:sz="2" w:space="0" w:color="000000"/>
              <w:right w:val="nil"/>
            </w:tcBorders>
          </w:tcPr>
          <w:p w14:paraId="7303FEBC"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B506323"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70.2</w:t>
            </w:r>
          </w:p>
        </w:tc>
        <w:tc>
          <w:tcPr>
            <w:tcW w:w="459" w:type="dxa"/>
            <w:vMerge/>
            <w:tcBorders>
              <w:top w:val="nil"/>
              <w:left w:val="single" w:sz="2" w:space="0" w:color="000000"/>
              <w:bottom w:val="single" w:sz="2" w:space="0" w:color="000000"/>
              <w:right w:val="single" w:sz="2" w:space="0" w:color="000000"/>
            </w:tcBorders>
          </w:tcPr>
          <w:p w14:paraId="55F824A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r w:rsidR="000C20C6" w:rsidRPr="001D7F55" w14:paraId="01D44201" w14:textId="77777777" w:rsidTr="000C20C6">
        <w:tc>
          <w:tcPr>
            <w:tcW w:w="450" w:type="dxa"/>
            <w:vMerge/>
            <w:tcBorders>
              <w:top w:val="nil"/>
              <w:left w:val="single" w:sz="2" w:space="0" w:color="000000"/>
              <w:bottom w:val="single" w:sz="2" w:space="0" w:color="000000"/>
              <w:right w:val="nil"/>
            </w:tcBorders>
          </w:tcPr>
          <w:p w14:paraId="539A1E67"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540" w:type="dxa"/>
            <w:tcBorders>
              <w:top w:val="nil"/>
              <w:left w:val="single" w:sz="2" w:space="0" w:color="000000"/>
              <w:bottom w:val="single" w:sz="2" w:space="0" w:color="000000"/>
              <w:right w:val="nil"/>
            </w:tcBorders>
          </w:tcPr>
          <w:p w14:paraId="5A8D3C71"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57" w:type="dxa"/>
            <w:tcBorders>
              <w:top w:val="nil"/>
              <w:left w:val="single" w:sz="2" w:space="0" w:color="000000"/>
              <w:bottom w:val="single" w:sz="2" w:space="0" w:color="000000"/>
              <w:right w:val="nil"/>
            </w:tcBorders>
          </w:tcPr>
          <w:p w14:paraId="7754B1E2"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77.1</w:t>
            </w:r>
          </w:p>
        </w:tc>
        <w:tc>
          <w:tcPr>
            <w:tcW w:w="459" w:type="dxa"/>
            <w:vMerge/>
            <w:tcBorders>
              <w:top w:val="nil"/>
              <w:left w:val="single" w:sz="2" w:space="0" w:color="000000"/>
              <w:bottom w:val="single" w:sz="2" w:space="0" w:color="000000"/>
              <w:right w:val="nil"/>
            </w:tcBorders>
          </w:tcPr>
          <w:p w14:paraId="07392E74"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B7DBA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77.1</w:t>
            </w:r>
          </w:p>
        </w:tc>
        <w:tc>
          <w:tcPr>
            <w:tcW w:w="459" w:type="dxa"/>
            <w:vMerge/>
            <w:tcBorders>
              <w:top w:val="nil"/>
              <w:left w:val="single" w:sz="2" w:space="0" w:color="000000"/>
              <w:bottom w:val="single" w:sz="2" w:space="0" w:color="000000"/>
              <w:right w:val="nil"/>
            </w:tcBorders>
          </w:tcPr>
          <w:p w14:paraId="23726266"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6359687"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63.9</w:t>
            </w:r>
          </w:p>
        </w:tc>
        <w:tc>
          <w:tcPr>
            <w:tcW w:w="459" w:type="dxa"/>
            <w:vMerge/>
            <w:tcBorders>
              <w:top w:val="nil"/>
              <w:left w:val="single" w:sz="2" w:space="0" w:color="000000"/>
              <w:bottom w:val="single" w:sz="2" w:space="0" w:color="000000"/>
              <w:right w:val="nil"/>
            </w:tcBorders>
          </w:tcPr>
          <w:p w14:paraId="00DCB115"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8225A8"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74EB6C41"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A4F73C"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98.8</w:t>
            </w:r>
          </w:p>
        </w:tc>
        <w:tc>
          <w:tcPr>
            <w:tcW w:w="459" w:type="dxa"/>
            <w:vMerge/>
            <w:tcBorders>
              <w:top w:val="nil"/>
              <w:left w:val="single" w:sz="2" w:space="0" w:color="000000"/>
              <w:bottom w:val="single" w:sz="2" w:space="0" w:color="000000"/>
              <w:right w:val="nil"/>
            </w:tcBorders>
          </w:tcPr>
          <w:p w14:paraId="01AD6D07"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53C49CE" w14:textId="77777777" w:rsidR="000C20C6" w:rsidRPr="001D7F55" w:rsidRDefault="000C20C6" w:rsidP="000C20C6">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83.6</w:t>
            </w:r>
          </w:p>
        </w:tc>
        <w:tc>
          <w:tcPr>
            <w:tcW w:w="459" w:type="dxa"/>
            <w:vMerge/>
            <w:tcBorders>
              <w:top w:val="nil"/>
              <w:left w:val="single" w:sz="2" w:space="0" w:color="000000"/>
              <w:bottom w:val="single" w:sz="2" w:space="0" w:color="000000"/>
              <w:right w:val="single" w:sz="2" w:space="0" w:color="000000"/>
            </w:tcBorders>
          </w:tcPr>
          <w:p w14:paraId="24E860BF"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6F4BFD5" w14:textId="77777777" w:rsidR="000C20C6" w:rsidRPr="001D7F55" w:rsidRDefault="000C20C6" w:rsidP="000C20C6">
      <w:pPr>
        <w:widowControl w:val="0"/>
        <w:autoSpaceDE w:val="0"/>
        <w:autoSpaceDN w:val="0"/>
        <w:adjustRightInd w:val="0"/>
        <w:spacing w:after="0"/>
        <w:rPr>
          <w:rFonts w:eastAsia="Times New Roman" w:hAnsi="DejaVu Sans"/>
          <w:kern w:val="1"/>
          <w:szCs w:val="24"/>
          <w:lang w:eastAsia="zh-CN" w:bidi="hi-IN"/>
          <w14:ligatures w14:val="standard"/>
        </w:rPr>
      </w:pPr>
    </w:p>
    <w:p w14:paraId="46C59996" w14:textId="297AF46E" w:rsidR="005075B1" w:rsidRPr="001D7F55" w:rsidRDefault="005075B1" w:rsidP="00292BD4">
      <w:pPr>
        <w:pStyle w:val="Heading3"/>
      </w:pPr>
      <w:bookmarkStart w:id="109" w:name="_Toc363635452"/>
      <w:r w:rsidRPr="001D7F55">
        <w:t>Dataset Sintesis 03</w:t>
      </w:r>
      <w:bookmarkEnd w:id="109"/>
    </w:p>
    <w:p w14:paraId="22723A60" w14:textId="77777777" w:rsidR="00B56730" w:rsidRPr="001D7F55" w:rsidRDefault="00B56730" w:rsidP="0060558F">
      <w:pPr>
        <w:pStyle w:val="IsiParagraf"/>
        <w:rPr>
          <w:lang w:val="id-ID"/>
        </w:rPr>
      </w:pPr>
      <w:r w:rsidRPr="001D7F55">
        <w:rPr>
          <w:lang w:val="id-ID"/>
        </w:rPr>
        <w:t>Dataset sintesis 03 merupakan dataset ideal untuk GE Tatami. Dataset ini terdiri dari 400 data yang terdiri dari 91 kelas A,  81 kelas B, 81 kelas C, 59 kelas D, dan 88 kelas E. Dalam dataset ini terdapat 5 kelas, A, B, C, D dan E dan 7 fitur (f1, f2, f3, f4, f5, n1, dan n2).  Fitur n1 dan fitur n2 adalah fitur noise yang bersifat random uniform dengan ketelitian 1 angka di belakang koma. Keberadaan kedua fitur noise tersebut dimaksudkan untuk menguji apakah metode-metode yang ada dapat memfilter dan menghilangkan noise. Fitur f1 sampai f5 merupakan fitur utama yang diperoleh melalui serangkaian perhitungan.</w:t>
      </w:r>
    </w:p>
    <w:p w14:paraId="133647C0" w14:textId="77777777" w:rsidR="00B56730" w:rsidRPr="001D7F55" w:rsidRDefault="00B56730" w:rsidP="0060558F">
      <w:pPr>
        <w:pStyle w:val="IsiParagraf"/>
        <w:rPr>
          <w:lang w:val="id-ID"/>
        </w:rPr>
      </w:pPr>
      <w:r w:rsidRPr="001D7F55">
        <w:rPr>
          <w:lang w:val="id-ID"/>
        </w:rPr>
        <w:t xml:space="preserve">Pembagian data ke dalam 5 kelas ditentukan berdasarkan 4 fitur tersembunyi m1, m2, m3, dan m4. Fitur m1, m2, m3 dan m4 bersifat random uniform dan memiliki range antara 0-10 dengan ketelitian 1 angka di belakang koma.  Penentuan kelas menggunakan formula sebagai berikut: </w:t>
      </w:r>
      <w:r w:rsidRPr="001D7F55">
        <w:rPr>
          <w:i/>
          <w:lang w:val="id-ID"/>
        </w:rPr>
        <w:t xml:space="preserve">=IF(m1&lt;0.5, "A", </w:t>
      </w:r>
      <w:r w:rsidRPr="001D7F55">
        <w:rPr>
          <w:i/>
          <w:lang w:val="id-ID"/>
        </w:rPr>
        <w:lastRenderedPageBreak/>
        <w:t>IF(m2&lt;0.5, "B", IF(m3&lt;0.5, "C", IF(m4&lt;0.5, "D","E")))).</w:t>
      </w:r>
      <w:r w:rsidRPr="001D7F55">
        <w:rPr>
          <w:lang w:val="id-ID"/>
        </w:rPr>
        <w:t xml:space="preserve"> Fitur m1 memisahkan kelas A dengan keempat kelas lainnya (B, C, D, dan E). Fitur m2 memisahkan kelas B dengan ketiga kelas lain (C, D, dan E). Fitur m3 memisahkan kelas C dari kelas D dan E. Terakhir, fitur m4 berfungsi untuk memisahkan kelas D dan E.</w:t>
      </w:r>
    </w:p>
    <w:p w14:paraId="246B402E" w14:textId="77777777" w:rsidR="00B56730" w:rsidRPr="001D7F55" w:rsidRDefault="00B56730" w:rsidP="0060558F">
      <w:pPr>
        <w:pStyle w:val="IsiParagraf"/>
        <w:rPr>
          <w:lang w:val="id-ID"/>
        </w:rPr>
      </w:pPr>
      <w:r w:rsidRPr="001D7F55">
        <w:rPr>
          <w:lang w:val="id-ID"/>
        </w:rPr>
        <w:t>Seperti yang telah diungkapkan, fitur m1 sampai m4 tidak ditunjukkan secara eksplisit kepada sistem, melainkan disembunyikan secara implisit melalui  formula-formula matematis sederhana ke dalam lima fitur tampak f1 sampai f5. Hal ini dimaksudkan untuk menguji kemampuan GE Tatami dalam memperoleh kembali fitur-fitur utama tersembunyi (m1-m4) berdasarkan fitur-fitur tampak. Proses penyembunyian m1-m4 ke dalam f1-f5 dilakukan sebagai berikut:</w:t>
      </w:r>
    </w:p>
    <w:p w14:paraId="4189FDBA" w14:textId="3757488F" w:rsidR="00B56730" w:rsidRPr="001D7F55" w:rsidRDefault="00B56730" w:rsidP="00B56730">
      <w:pPr>
        <w:pStyle w:val="IsiParagraf"/>
        <w:numPr>
          <w:ilvl w:val="1"/>
          <w:numId w:val="48"/>
        </w:numPr>
        <w:rPr>
          <w:lang w:val="id-ID"/>
        </w:rPr>
      </w:pPr>
      <w:r w:rsidRPr="001D7F55">
        <w:rPr>
          <w:lang w:val="id-ID"/>
        </w:rPr>
        <w:t>f1 diperoleh secara acak dengan formula  =ROUND(RAND() * 9.9 + 0.1,</w:t>
      </w:r>
      <w:r w:rsidR="003257D4" w:rsidRPr="001D7F55">
        <w:rPr>
          <w:lang w:val="id-ID"/>
        </w:rPr>
        <w:t xml:space="preserve"> </w:t>
      </w:r>
      <w:r w:rsidRPr="001D7F55">
        <w:rPr>
          <w:lang w:val="id-ID"/>
        </w:rPr>
        <w:t>3)</w:t>
      </w:r>
    </w:p>
    <w:p w14:paraId="65D79A51" w14:textId="77777777" w:rsidR="00B56730" w:rsidRPr="001D7F55" w:rsidRDefault="00B56730" w:rsidP="00B56730">
      <w:pPr>
        <w:pStyle w:val="IsiParagraf"/>
        <w:numPr>
          <w:ilvl w:val="1"/>
          <w:numId w:val="48"/>
        </w:numPr>
        <w:rPr>
          <w:lang w:val="id-ID"/>
        </w:rPr>
      </w:pPr>
      <w:r w:rsidRPr="001D7F55">
        <w:rPr>
          <w:lang w:val="id-ID"/>
        </w:rPr>
        <w:t>f2 diperoleh dengan menggunakan rumus f2 = f1/m1</w:t>
      </w:r>
    </w:p>
    <w:p w14:paraId="1B47F5C9" w14:textId="77777777" w:rsidR="00B56730" w:rsidRPr="001D7F55" w:rsidRDefault="00B56730" w:rsidP="00B56730">
      <w:pPr>
        <w:pStyle w:val="IsiParagraf"/>
        <w:numPr>
          <w:ilvl w:val="1"/>
          <w:numId w:val="48"/>
        </w:numPr>
        <w:rPr>
          <w:lang w:val="id-ID"/>
        </w:rPr>
      </w:pPr>
      <w:r w:rsidRPr="001D7F55">
        <w:rPr>
          <w:lang w:val="id-ID"/>
        </w:rPr>
        <w:t>f3 diperoleh dengan menggunakan rumus f3 = f2/m2</w:t>
      </w:r>
    </w:p>
    <w:p w14:paraId="32ACEA20" w14:textId="77777777" w:rsidR="00B56730" w:rsidRPr="001D7F55" w:rsidRDefault="00B56730" w:rsidP="00B56730">
      <w:pPr>
        <w:pStyle w:val="IsiParagraf"/>
        <w:numPr>
          <w:ilvl w:val="1"/>
          <w:numId w:val="48"/>
        </w:numPr>
        <w:rPr>
          <w:lang w:val="id-ID"/>
        </w:rPr>
      </w:pPr>
      <w:r w:rsidRPr="001D7F55">
        <w:rPr>
          <w:lang w:val="id-ID"/>
        </w:rPr>
        <w:t>f4 diperoleh dengan menggunakan rumus f4 = m3/f1</w:t>
      </w:r>
    </w:p>
    <w:p w14:paraId="2E9E99C1" w14:textId="77777777" w:rsidR="00B56730" w:rsidRPr="001D7F55" w:rsidRDefault="00B56730" w:rsidP="00B56730">
      <w:pPr>
        <w:pStyle w:val="IsiParagraf"/>
        <w:numPr>
          <w:ilvl w:val="1"/>
          <w:numId w:val="48"/>
        </w:numPr>
        <w:rPr>
          <w:lang w:val="id-ID"/>
        </w:rPr>
      </w:pPr>
      <w:r w:rsidRPr="001D7F55">
        <w:rPr>
          <w:lang w:val="id-ID"/>
        </w:rPr>
        <w:t>f5 diperoleh dengan menggunakan rumus f5 = f4/m4</w:t>
      </w:r>
    </w:p>
    <w:p w14:paraId="157D4992" w14:textId="77777777" w:rsidR="00B56730" w:rsidRPr="001D7F55" w:rsidRDefault="00B56730" w:rsidP="0060558F">
      <w:pPr>
        <w:pStyle w:val="IsiParagraf"/>
        <w:rPr>
          <w:lang w:val="id-ID"/>
        </w:rPr>
      </w:pPr>
      <w:r w:rsidRPr="001D7F55">
        <w:rPr>
          <w:lang w:val="id-ID"/>
        </w:rPr>
        <w:t>Diharapkan GE Tatami akan berhasil menemukan m1-m4 dengan menggunakan konstruksi matematis dari f1-f5. Iterasi pertama dalam GE Tatami diharapkan mampu menemukan f1/f2 atau bentuk lain yang sebanding dengan m1 (f2 = f1/m1 sehingga m1 = f1/f2). Fitur ini seharusnya mampu memisahkan kelas A dengan keempat kelas lainnya (B, C, D dan E). Pada iterasi kedua, GE Tatami diharapkan mampu menemukan f2/f3 atau bentuk lain yang sebanding dengan m2 (f3 = f2/m2 sehingga m2 = f2/f3). Demikian seterusnya hingga m4-m5 atau fitur-fitur yang sebanding dengan itu ditemukan.</w:t>
      </w:r>
    </w:p>
    <w:p w14:paraId="027C3252" w14:textId="4C9FC06C" w:rsidR="00B56730" w:rsidRPr="001D7F55" w:rsidRDefault="00B56730" w:rsidP="0060558F">
      <w:pPr>
        <w:pStyle w:val="IsiParagraf"/>
        <w:rPr>
          <w:lang w:val="id-ID"/>
        </w:rPr>
      </w:pPr>
      <w:r w:rsidRPr="001D7F55">
        <w:rPr>
          <w:lang w:val="id-ID"/>
        </w:rPr>
        <w:t xml:space="preserve">Data sintesis 03 dapat diakses melalui alamat </w:t>
      </w:r>
      <w:hyperlink r:id="rId35" w:history="1">
        <w:r w:rsidRPr="001D7F55">
          <w:rPr>
            <w:rStyle w:val="Hyperlink"/>
            <w:rFonts w:eastAsia="Times New Roman" w:hAnsi="Calibri"/>
            <w:szCs w:val="24"/>
            <w:lang w:val="id-ID"/>
            <w14:ligatures w14:val="standard"/>
          </w:rPr>
          <w:t>https://github.com/goFrendiAsgard/feature-extractor/blob/master/synthesis_03.csv</w:t>
        </w:r>
      </w:hyperlink>
    </w:p>
    <w:p w14:paraId="71A323D1" w14:textId="77777777" w:rsidR="00B56730" w:rsidRPr="001D7F55" w:rsidRDefault="00B56730" w:rsidP="0060558F">
      <w:pPr>
        <w:pStyle w:val="IsiParagraf"/>
        <w:rPr>
          <w:lang w:val="id-ID"/>
        </w:rPr>
      </w:pPr>
      <w:r w:rsidRPr="001D7F55">
        <w:rPr>
          <w:lang w:val="id-ID"/>
        </w:rPr>
        <w:t>Hasil pengujian menunjukkan bahwa untuk dataset sintesis 03, GE Tatami menunjukkan hasil yang sangat baik.</w:t>
      </w:r>
    </w:p>
    <w:p w14:paraId="1AA1F354" w14:textId="2D01E246" w:rsidR="00B56730" w:rsidRPr="001D7F55" w:rsidRDefault="00B56730" w:rsidP="0060558F">
      <w:pPr>
        <w:pStyle w:val="IsiParagraf"/>
        <w:rPr>
          <w:lang w:val="id-ID"/>
        </w:rPr>
      </w:pPr>
      <w:r w:rsidRPr="001D7F55">
        <w:rPr>
          <w:lang w:val="id-ID"/>
        </w:rPr>
        <w:t>Berikut adalah keempat fitur yang berhasil di</w:t>
      </w:r>
      <w:r w:rsidR="00B721AA">
        <w:rPr>
          <w:lang/>
        </w:rPr>
        <w:t>-</w:t>
      </w:r>
      <w:r w:rsidRPr="00B721AA">
        <w:rPr>
          <w:i/>
          <w:lang w:val="id-ID"/>
        </w:rPr>
        <w:t>generate</w:t>
      </w:r>
      <w:r w:rsidRPr="001D7F55">
        <w:rPr>
          <w:lang w:val="id-ID"/>
        </w:rPr>
        <w:t xml:space="preserve"> oleh GE Tatami pada skenario unfold</w:t>
      </w:r>
      <w:r w:rsidR="00E64698" w:rsidRPr="001D7F55">
        <w:rPr>
          <w:lang w:val="id-ID"/>
        </w:rPr>
        <w:t xml:space="preserve"> guna memisahkan kelima kelas yang ada:</w:t>
      </w:r>
    </w:p>
    <w:p w14:paraId="5200A539" w14:textId="77777777" w:rsidR="00B56730" w:rsidRPr="001D7F55" w:rsidRDefault="00B56730" w:rsidP="0060558F">
      <w:pPr>
        <w:pStyle w:val="IsiParagraf"/>
        <w:numPr>
          <w:ilvl w:val="1"/>
          <w:numId w:val="49"/>
        </w:numPr>
        <w:rPr>
          <w:lang w:val="id-ID"/>
        </w:rPr>
      </w:pPr>
      <w:r w:rsidRPr="001D7F55">
        <w:rPr>
          <w:lang w:val="id-ID"/>
        </w:rPr>
        <w:t>(f2) / (f1)</w:t>
      </w:r>
    </w:p>
    <w:p w14:paraId="7DCF4F06" w14:textId="77777777" w:rsidR="00B56730" w:rsidRPr="001D7F55" w:rsidRDefault="00B56730" w:rsidP="0060558F">
      <w:pPr>
        <w:pStyle w:val="IsiParagraf"/>
        <w:numPr>
          <w:ilvl w:val="1"/>
          <w:numId w:val="49"/>
        </w:numPr>
        <w:rPr>
          <w:lang w:val="id-ID"/>
        </w:rPr>
      </w:pPr>
      <w:r w:rsidRPr="001D7F55">
        <w:rPr>
          <w:lang w:val="id-ID"/>
        </w:rPr>
        <w:lastRenderedPageBreak/>
        <w:t>(f1) / (f3)</w:t>
      </w:r>
    </w:p>
    <w:p w14:paraId="151798C9" w14:textId="77777777" w:rsidR="00B56730" w:rsidRPr="001D7F55" w:rsidRDefault="00B56730" w:rsidP="0060558F">
      <w:pPr>
        <w:pStyle w:val="IsiParagraf"/>
        <w:numPr>
          <w:ilvl w:val="1"/>
          <w:numId w:val="49"/>
        </w:numPr>
        <w:rPr>
          <w:lang w:val="id-ID"/>
        </w:rPr>
      </w:pPr>
      <w:r w:rsidRPr="001D7F55">
        <w:rPr>
          <w:lang w:val="id-ID"/>
        </w:rPr>
        <w:t>sqrt(sqr(((f4) * (sqrt(sqr(f1+f1)/2))) - (n1)+n1)/2)</w:t>
      </w:r>
    </w:p>
    <w:p w14:paraId="454D1762" w14:textId="6DB63902" w:rsidR="00B56730" w:rsidRPr="001D7F55" w:rsidRDefault="00B56730" w:rsidP="0060558F">
      <w:pPr>
        <w:pStyle w:val="IsiParagraf"/>
        <w:numPr>
          <w:ilvl w:val="1"/>
          <w:numId w:val="49"/>
        </w:numPr>
        <w:rPr>
          <w:lang w:val="id-ID"/>
        </w:rPr>
      </w:pPr>
      <w:r w:rsidRPr="001D7F55">
        <w:rPr>
          <w:lang w:val="id-ID"/>
        </w:rPr>
        <w:t>(f5) / (f4)</w:t>
      </w:r>
    </w:p>
    <w:p w14:paraId="42FAD8C2" w14:textId="0630B21A" w:rsidR="005478B7" w:rsidRPr="001D7F55" w:rsidRDefault="005478B7" w:rsidP="0060558F">
      <w:pPr>
        <w:pStyle w:val="IsiParagraf"/>
        <w:rPr>
          <w:lang w:val="id-ID"/>
        </w:rPr>
      </w:pPr>
      <w:r w:rsidRPr="001D7F55">
        <w:rPr>
          <w:lang w:val="id-ID"/>
        </w:rPr>
        <w:t>Dari keempat fitur tersebut, tampak bahwa fitur pertama (f2) / (f1) sebanding dengan m1, sebab  m1 = f2/f1. Fitur ke empat (f5) / (f4) juga sebanding dengan m4, sebab</w:t>
      </w:r>
      <w:r w:rsidR="00B56730" w:rsidRPr="001D7F55">
        <w:rPr>
          <w:lang w:val="id-ID"/>
        </w:rPr>
        <w:t xml:space="preserve"> m4 = f5/f4. Sementara itu, fitur</w:t>
      </w:r>
      <w:r w:rsidR="0060558F" w:rsidRPr="001D7F55">
        <w:rPr>
          <w:lang w:val="id-ID"/>
        </w:rPr>
        <w:t xml:space="preserve"> kedua (f1) / (f3) dan fitur</w:t>
      </w:r>
      <w:r w:rsidRPr="001D7F55">
        <w:rPr>
          <w:lang w:val="id-ID"/>
        </w:rPr>
        <w:t xml:space="preserve"> ketiga</w:t>
      </w:r>
      <w:r w:rsidR="00B56730" w:rsidRPr="001D7F55">
        <w:rPr>
          <w:lang w:val="id-ID"/>
        </w:rPr>
        <w:t xml:space="preserve"> </w:t>
      </w:r>
      <w:r w:rsidR="00B56730" w:rsidRPr="001D7F55">
        <w:rPr>
          <w:i/>
          <w:lang w:val="id-ID"/>
        </w:rPr>
        <w:t>sqrt(sqr(((f4) * (sqrt(sqr(f1+f1)/2))) – (n1)+n1)/2)</w:t>
      </w:r>
      <w:r w:rsidR="00B56730" w:rsidRPr="001D7F55">
        <w:rPr>
          <w:lang w:val="id-ID"/>
        </w:rPr>
        <w:t xml:space="preserve"> walaupun </w:t>
      </w:r>
      <w:r w:rsidR="0060558F" w:rsidRPr="001D7F55">
        <w:rPr>
          <w:lang w:val="id-ID"/>
        </w:rPr>
        <w:t>masing-masing tidak sama dengan m2 dan m3</w:t>
      </w:r>
      <w:r w:rsidR="00B56730" w:rsidRPr="001D7F55">
        <w:rPr>
          <w:lang w:val="id-ID"/>
        </w:rPr>
        <w:t xml:space="preserve">, namun </w:t>
      </w:r>
      <w:r w:rsidR="0060558F" w:rsidRPr="001D7F55">
        <w:rPr>
          <w:lang w:val="id-ID"/>
        </w:rPr>
        <w:t>mampu memisahkan kelas-kelas yang sesuai dengan baik.</w:t>
      </w:r>
    </w:p>
    <w:p w14:paraId="552BA39D" w14:textId="63270B71" w:rsidR="0060558F" w:rsidRPr="001D7F55" w:rsidRDefault="0060558F" w:rsidP="0060558F">
      <w:pPr>
        <w:pStyle w:val="IsiParagraf"/>
        <w:rPr>
          <w:lang w:val="id-ID"/>
        </w:rPr>
      </w:pPr>
      <w:r w:rsidRPr="001D7F55">
        <w:rPr>
          <w:lang w:val="id-ID"/>
        </w:rPr>
        <w:t>Fitur kedua sanggup memisahkan kelas B dengan kelas C, D dan E, seperti yang ditunjukkan dalam gambar 4.1. Fitur ketiga sanggup memisahkan kelas C dengan kelas D dan E, seperti yang ditunjukkan dalam gambar 4.2.</w:t>
      </w:r>
    </w:p>
    <w:p w14:paraId="3EF228B4" w14:textId="5934E851" w:rsidR="000B28A5" w:rsidRPr="001D7F55" w:rsidRDefault="000B28A5" w:rsidP="0060558F">
      <w:pPr>
        <w:pStyle w:val="IsiParagraf"/>
        <w:rPr>
          <w:lang w:val="id-ID"/>
        </w:rPr>
      </w:pPr>
      <w:r w:rsidRPr="001D7F55">
        <w:rPr>
          <w:lang w:val="id-ID"/>
        </w:rPr>
        <w:t>Hasil pengujian terhadap dataset sintesis 0</w:t>
      </w:r>
      <w:r w:rsidR="0011500D" w:rsidRPr="001D7F55">
        <w:rPr>
          <w:lang w:val="id-ID"/>
        </w:rPr>
        <w:t>3</w:t>
      </w:r>
      <w:r w:rsidRPr="001D7F55">
        <w:rPr>
          <w:lang w:val="id-ID"/>
        </w:rPr>
        <w:t xml:space="preserve"> ditunjukkan dalam tabel 4.3</w:t>
      </w:r>
    </w:p>
    <w:p w14:paraId="22B701AF" w14:textId="77777777" w:rsidR="00153CB2" w:rsidRPr="001D7F55" w:rsidRDefault="0060558F" w:rsidP="00153CB2">
      <w:pPr>
        <w:pStyle w:val="Gambar"/>
        <w:keepNext/>
        <w:rPr>
          <w:lang w:val="id-ID"/>
        </w:rPr>
      </w:pPr>
      <w:r w:rsidRPr="001D7F55">
        <w:rPr>
          <w:lang w:val="id-ID"/>
        </w:rPr>
        <w:drawing>
          <wp:inline distT="0" distB="0" distL="0" distR="0" wp14:anchorId="4787E2E9" wp14:editId="1F09DAE9">
            <wp:extent cx="5040630" cy="2930193"/>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630" cy="2930193"/>
                    </a:xfrm>
                    <a:prstGeom prst="rect">
                      <a:avLst/>
                    </a:prstGeom>
                  </pic:spPr>
                </pic:pic>
              </a:graphicData>
            </a:graphic>
          </wp:inline>
        </w:drawing>
      </w:r>
    </w:p>
    <w:p w14:paraId="602F148A" w14:textId="405B11B8" w:rsidR="0060558F" w:rsidRPr="001D7F55" w:rsidRDefault="00153CB2" w:rsidP="00153CB2">
      <w:pPr>
        <w:pStyle w:val="Caption"/>
        <w:rPr>
          <w:lang w:val="id-ID"/>
        </w:rPr>
      </w:pPr>
      <w:bookmarkStart w:id="110" w:name="_Toc363635497"/>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4</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1</w:t>
      </w:r>
      <w:r w:rsidR="00864D26" w:rsidRPr="001D7F55">
        <w:rPr>
          <w:lang w:val="id-ID"/>
        </w:rPr>
        <w:fldChar w:fldCharType="end"/>
      </w:r>
      <w:r w:rsidR="00E64698" w:rsidRPr="001D7F55">
        <w:rPr>
          <w:lang w:val="id-ID"/>
        </w:rPr>
        <w:t xml:space="preserve"> Proyeksi data terhadap fitur (f1)/(f3).</w:t>
      </w:r>
      <w:bookmarkEnd w:id="110"/>
    </w:p>
    <w:p w14:paraId="36C9AE26" w14:textId="77777777" w:rsidR="003257D4" w:rsidRPr="001D7F55" w:rsidRDefault="003257D4" w:rsidP="003257D4">
      <w:pPr>
        <w:pStyle w:val="Gambar"/>
        <w:keepNext/>
        <w:rPr>
          <w:lang w:val="id-ID"/>
        </w:rPr>
      </w:pPr>
      <w:r w:rsidRPr="001D7F55">
        <w:rPr>
          <w:lang w:val="id-ID" w:eastAsia="id-ID"/>
        </w:rPr>
        <w:lastRenderedPageBreak/>
        <w:drawing>
          <wp:inline distT="0" distB="0" distL="0" distR="0" wp14:anchorId="791A7DC7" wp14:editId="7125AFDC">
            <wp:extent cx="5040630" cy="2888451"/>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0630" cy="2888451"/>
                    </a:xfrm>
                    <a:prstGeom prst="rect">
                      <a:avLst/>
                    </a:prstGeom>
                  </pic:spPr>
                </pic:pic>
              </a:graphicData>
            </a:graphic>
          </wp:inline>
        </w:drawing>
      </w:r>
    </w:p>
    <w:p w14:paraId="12E6FFE2" w14:textId="56883446" w:rsidR="00835391" w:rsidRPr="001D7F55" w:rsidRDefault="003257D4" w:rsidP="00835391">
      <w:pPr>
        <w:pStyle w:val="Caption"/>
        <w:rPr>
          <w:lang w:val="id-ID"/>
        </w:rPr>
      </w:pPr>
      <w:bookmarkStart w:id="111" w:name="_Toc363635498"/>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4</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2</w:t>
      </w:r>
      <w:r w:rsidR="00864D26" w:rsidRPr="001D7F55">
        <w:rPr>
          <w:lang w:val="id-ID"/>
        </w:rPr>
        <w:fldChar w:fldCharType="end"/>
      </w:r>
      <w:r w:rsidRPr="001D7F55">
        <w:rPr>
          <w:lang w:val="id-ID"/>
        </w:rPr>
        <w:t xml:space="preserve"> Proyeksi data terhadap fitur sqrt(sqr(((f4) * (sqrt(sqr(f1 + f1) / 2))) – (n1) + n1) / 2).</w:t>
      </w:r>
      <w:bookmarkEnd w:id="111"/>
    </w:p>
    <w:p w14:paraId="24096D74" w14:textId="2FAECF8B" w:rsidR="00657B94" w:rsidRPr="001D7F55" w:rsidRDefault="00657B94" w:rsidP="00657B94">
      <w:pPr>
        <w:pStyle w:val="Caption"/>
        <w:keepNext/>
        <w:rPr>
          <w:lang w:val="id-ID"/>
        </w:rPr>
      </w:pPr>
      <w:bookmarkStart w:id="112" w:name="_Toc363635510"/>
      <w:r w:rsidRPr="001D7F55">
        <w:rPr>
          <w:lang w:val="id-ID"/>
        </w:rPr>
        <w:t xml:space="preserve">Tabel </w:t>
      </w:r>
      <w:r w:rsidR="000316B9" w:rsidRPr="001D7F55">
        <w:rPr>
          <w:lang w:val="id-ID"/>
        </w:rPr>
        <w:fldChar w:fldCharType="begin"/>
      </w:r>
      <w:r w:rsidR="000316B9" w:rsidRPr="001D7F55">
        <w:rPr>
          <w:lang w:val="id-ID"/>
        </w:rPr>
        <w:instrText xml:space="preserve"> STYLEREF 1 \s </w:instrText>
      </w:r>
      <w:r w:rsidR="000316B9" w:rsidRPr="001D7F55">
        <w:rPr>
          <w:lang w:val="id-ID"/>
        </w:rPr>
        <w:fldChar w:fldCharType="separate"/>
      </w:r>
      <w:r w:rsidR="000316B9" w:rsidRPr="001D7F55">
        <w:rPr>
          <w:noProof/>
          <w:lang w:val="id-ID"/>
        </w:rPr>
        <w:t>4</w:t>
      </w:r>
      <w:r w:rsidR="000316B9" w:rsidRPr="001D7F55">
        <w:rPr>
          <w:lang w:val="id-ID"/>
        </w:rPr>
        <w:fldChar w:fldCharType="end"/>
      </w:r>
      <w:r w:rsidR="000316B9" w:rsidRPr="001D7F55">
        <w:rPr>
          <w:lang w:val="id-ID"/>
        </w:rPr>
        <w:t>.</w:t>
      </w:r>
      <w:r w:rsidR="000316B9" w:rsidRPr="001D7F55">
        <w:rPr>
          <w:lang w:val="id-ID"/>
        </w:rPr>
        <w:fldChar w:fldCharType="begin"/>
      </w:r>
      <w:r w:rsidR="000316B9" w:rsidRPr="001D7F55">
        <w:rPr>
          <w:lang w:val="id-ID"/>
        </w:rPr>
        <w:instrText xml:space="preserve"> SEQ Tabel \* ARABIC \s 1 </w:instrText>
      </w:r>
      <w:r w:rsidR="000316B9" w:rsidRPr="001D7F55">
        <w:rPr>
          <w:lang w:val="id-ID"/>
        </w:rPr>
        <w:fldChar w:fldCharType="separate"/>
      </w:r>
      <w:r w:rsidR="000316B9" w:rsidRPr="001D7F55">
        <w:rPr>
          <w:noProof/>
          <w:lang w:val="id-ID"/>
        </w:rPr>
        <w:t>3</w:t>
      </w:r>
      <w:r w:rsidR="000316B9" w:rsidRPr="001D7F55">
        <w:rPr>
          <w:lang w:val="id-ID"/>
        </w:rPr>
        <w:fldChar w:fldCharType="end"/>
      </w:r>
      <w:r w:rsidRPr="001D7F55">
        <w:rPr>
          <w:lang w:val="id-ID"/>
        </w:rPr>
        <w:t xml:space="preserve"> </w:t>
      </w:r>
      <w:r w:rsidR="00835391" w:rsidRPr="001D7F55">
        <w:rPr>
          <w:lang w:val="id-ID"/>
        </w:rPr>
        <w:t xml:space="preserve">Hasil </w:t>
      </w:r>
      <w:r w:rsidRPr="001D7F55">
        <w:rPr>
          <w:lang w:val="id-ID"/>
        </w:rPr>
        <w:t>Pengujian pada Dataset Sintesis 03</w:t>
      </w:r>
      <w:bookmarkEnd w:id="112"/>
    </w:p>
    <w:tbl>
      <w:tblPr>
        <w:tblW w:w="0" w:type="auto"/>
        <w:jc w:val="right"/>
        <w:tblLayout w:type="fixed"/>
        <w:tblCellMar>
          <w:left w:w="0" w:type="dxa"/>
          <w:right w:w="0" w:type="dxa"/>
        </w:tblCellMar>
        <w:tblLook w:val="0000" w:firstRow="0" w:lastRow="0" w:firstColumn="0" w:lastColumn="0" w:noHBand="0" w:noVBand="0"/>
      </w:tblPr>
      <w:tblGrid>
        <w:gridCol w:w="495"/>
        <w:gridCol w:w="591"/>
        <w:gridCol w:w="559"/>
        <w:gridCol w:w="459"/>
        <w:gridCol w:w="709"/>
        <w:gridCol w:w="459"/>
        <w:gridCol w:w="709"/>
        <w:gridCol w:w="459"/>
        <w:gridCol w:w="709"/>
        <w:gridCol w:w="459"/>
        <w:gridCol w:w="709"/>
        <w:gridCol w:w="459"/>
        <w:gridCol w:w="709"/>
        <w:gridCol w:w="459"/>
      </w:tblGrid>
      <w:tr w:rsidR="00657B94" w:rsidRPr="001D7F55" w14:paraId="79058905" w14:textId="77777777" w:rsidTr="00657B94">
        <w:trPr>
          <w:jc w:val="right"/>
        </w:trPr>
        <w:tc>
          <w:tcPr>
            <w:tcW w:w="1086" w:type="dxa"/>
            <w:gridSpan w:val="2"/>
            <w:vMerge w:val="restart"/>
            <w:tcBorders>
              <w:top w:val="single" w:sz="2" w:space="0" w:color="000000"/>
              <w:left w:val="single" w:sz="2" w:space="0" w:color="000000"/>
              <w:bottom w:val="single" w:sz="2" w:space="0" w:color="000000"/>
              <w:right w:val="nil"/>
            </w:tcBorders>
          </w:tcPr>
          <w:p w14:paraId="51C0909D" w14:textId="77777777" w:rsidR="00657B94" w:rsidRPr="001D7F55" w:rsidRDefault="00657B94" w:rsidP="00657B94">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1D7F55">
              <w:rPr>
                <w:rFonts w:eastAsia="Times New Roman" w:hAnsi="DejaVu Sans"/>
                <w:b/>
                <w:bCs/>
                <w:kern w:val="1"/>
                <w:szCs w:val="24"/>
                <w:cs/>
                <w:lang w:eastAsia="zh-CN" w:bidi="hi-IN"/>
                <w14:ligatures w14:val="standard"/>
              </w:rPr>
              <w:t>Percobaan</w:t>
            </w:r>
          </w:p>
        </w:tc>
        <w:tc>
          <w:tcPr>
            <w:tcW w:w="1018" w:type="dxa"/>
            <w:gridSpan w:val="2"/>
            <w:tcBorders>
              <w:top w:val="single" w:sz="2" w:space="0" w:color="000000"/>
              <w:left w:val="single" w:sz="2" w:space="0" w:color="000000"/>
              <w:bottom w:val="single" w:sz="2" w:space="0" w:color="000000"/>
              <w:right w:val="nil"/>
            </w:tcBorders>
          </w:tcPr>
          <w:p w14:paraId="6378AE66" w14:textId="77777777" w:rsidR="00657B94" w:rsidRPr="001D7F55"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Tanpa Ekstraksi Fitur</w:t>
            </w:r>
          </w:p>
        </w:tc>
        <w:tc>
          <w:tcPr>
            <w:tcW w:w="1168" w:type="dxa"/>
            <w:gridSpan w:val="2"/>
            <w:tcBorders>
              <w:top w:val="single" w:sz="2" w:space="0" w:color="000000"/>
              <w:left w:val="single" w:sz="2" w:space="0" w:color="000000"/>
              <w:bottom w:val="single" w:sz="2" w:space="0" w:color="000000"/>
              <w:right w:val="nil"/>
            </w:tcBorders>
          </w:tcPr>
          <w:p w14:paraId="27C77751" w14:textId="77777777" w:rsidR="00657B94" w:rsidRPr="001D7F55"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GA Select</w:t>
            </w:r>
          </w:p>
        </w:tc>
        <w:tc>
          <w:tcPr>
            <w:tcW w:w="1168" w:type="dxa"/>
            <w:gridSpan w:val="2"/>
            <w:tcBorders>
              <w:top w:val="single" w:sz="2" w:space="0" w:color="000000"/>
              <w:left w:val="single" w:sz="2" w:space="0" w:color="000000"/>
              <w:bottom w:val="single" w:sz="2" w:space="0" w:color="000000"/>
              <w:right w:val="nil"/>
            </w:tcBorders>
          </w:tcPr>
          <w:p w14:paraId="2A39265C" w14:textId="77777777" w:rsidR="00657B94" w:rsidRPr="001D7F55"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Global</w:t>
            </w:r>
          </w:p>
        </w:tc>
        <w:tc>
          <w:tcPr>
            <w:tcW w:w="1168" w:type="dxa"/>
            <w:gridSpan w:val="2"/>
            <w:tcBorders>
              <w:top w:val="single" w:sz="2" w:space="0" w:color="000000"/>
              <w:left w:val="single" w:sz="2" w:space="0" w:color="000000"/>
              <w:bottom w:val="single" w:sz="2" w:space="0" w:color="000000"/>
              <w:right w:val="nil"/>
            </w:tcBorders>
          </w:tcPr>
          <w:p w14:paraId="6D815948" w14:textId="77777777" w:rsidR="00657B94" w:rsidRPr="001D7F55"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Fiture: GE Multi</w:t>
            </w:r>
          </w:p>
        </w:tc>
        <w:tc>
          <w:tcPr>
            <w:tcW w:w="1168" w:type="dxa"/>
            <w:gridSpan w:val="2"/>
            <w:tcBorders>
              <w:top w:val="single" w:sz="2" w:space="0" w:color="000000"/>
              <w:left w:val="single" w:sz="2" w:space="0" w:color="000000"/>
              <w:bottom w:val="single" w:sz="2" w:space="0" w:color="000000"/>
              <w:right w:val="nil"/>
            </w:tcBorders>
          </w:tcPr>
          <w:p w14:paraId="164B1266" w14:textId="77777777" w:rsidR="00657B94" w:rsidRPr="001D7F55"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Tatami</w:t>
            </w:r>
          </w:p>
        </w:tc>
        <w:tc>
          <w:tcPr>
            <w:tcW w:w="1168" w:type="dxa"/>
            <w:gridSpan w:val="2"/>
            <w:tcBorders>
              <w:top w:val="single" w:sz="2" w:space="0" w:color="000000"/>
              <w:left w:val="single" w:sz="2" w:space="0" w:color="000000"/>
              <w:bottom w:val="single" w:sz="2" w:space="0" w:color="000000"/>
              <w:right w:val="single" w:sz="2" w:space="0" w:color="000000"/>
            </w:tcBorders>
          </w:tcPr>
          <w:p w14:paraId="590D9477" w14:textId="77777777" w:rsidR="00657B94" w:rsidRPr="001D7F55" w:rsidRDefault="00657B94" w:rsidP="00657B94">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Gavrilis</w:t>
            </w:r>
          </w:p>
        </w:tc>
      </w:tr>
      <w:tr w:rsidR="00657B94" w:rsidRPr="001D7F55" w14:paraId="70BAE455" w14:textId="77777777" w:rsidTr="00657B94">
        <w:trPr>
          <w:jc w:val="right"/>
        </w:trPr>
        <w:tc>
          <w:tcPr>
            <w:tcW w:w="1086" w:type="dxa"/>
            <w:gridSpan w:val="2"/>
            <w:vMerge/>
            <w:tcBorders>
              <w:top w:val="single" w:sz="2" w:space="0" w:color="000000"/>
              <w:left w:val="single" w:sz="2" w:space="0" w:color="000000"/>
              <w:bottom w:val="single" w:sz="2" w:space="0" w:color="000000"/>
              <w:right w:val="nil"/>
            </w:tcBorders>
          </w:tcPr>
          <w:p w14:paraId="64668551"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59" w:type="dxa"/>
            <w:tcBorders>
              <w:top w:val="nil"/>
              <w:left w:val="single" w:sz="2" w:space="0" w:color="000000"/>
              <w:bottom w:val="single" w:sz="2" w:space="0" w:color="000000"/>
              <w:right w:val="nil"/>
            </w:tcBorders>
          </w:tcPr>
          <w:p w14:paraId="4C15620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B5F363B"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EB0676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07B988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7097897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0082C32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38565F1"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FA49FED"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0998101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9AF15E5"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9" w:type="dxa"/>
            <w:tcBorders>
              <w:top w:val="nil"/>
              <w:left w:val="single" w:sz="2" w:space="0" w:color="000000"/>
              <w:bottom w:val="single" w:sz="2" w:space="0" w:color="000000"/>
              <w:right w:val="nil"/>
            </w:tcBorders>
          </w:tcPr>
          <w:p w14:paraId="3CE7BCD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21450AC5"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r>
      <w:tr w:rsidR="00657B94" w:rsidRPr="001D7F55" w14:paraId="574C362E" w14:textId="77777777" w:rsidTr="00657B94">
        <w:trPr>
          <w:jc w:val="right"/>
        </w:trPr>
        <w:tc>
          <w:tcPr>
            <w:tcW w:w="495" w:type="dxa"/>
            <w:vMerge w:val="restart"/>
            <w:tcBorders>
              <w:top w:val="nil"/>
              <w:left w:val="single" w:sz="2" w:space="0" w:color="000000"/>
              <w:bottom w:val="single" w:sz="2" w:space="0" w:color="000000"/>
              <w:right w:val="nil"/>
            </w:tcBorders>
          </w:tcPr>
          <w:p w14:paraId="4CD676A2"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Un-fold</w:t>
            </w:r>
          </w:p>
        </w:tc>
        <w:tc>
          <w:tcPr>
            <w:tcW w:w="591" w:type="dxa"/>
            <w:tcBorders>
              <w:top w:val="nil"/>
              <w:left w:val="single" w:sz="2" w:space="0" w:color="000000"/>
              <w:bottom w:val="single" w:sz="2" w:space="0" w:color="000000"/>
              <w:right w:val="nil"/>
            </w:tcBorders>
          </w:tcPr>
          <w:p w14:paraId="5A91F1F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2BFBF3F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7BCAE16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31373A9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2ECF6F7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66F44CC5"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67.0</w:t>
            </w:r>
          </w:p>
        </w:tc>
        <w:tc>
          <w:tcPr>
            <w:tcW w:w="459" w:type="dxa"/>
            <w:vMerge w:val="restart"/>
            <w:tcBorders>
              <w:top w:val="nil"/>
              <w:left w:val="single" w:sz="2" w:space="0" w:color="000000"/>
              <w:bottom w:val="single" w:sz="2" w:space="0" w:color="000000"/>
              <w:right w:val="nil"/>
            </w:tcBorders>
          </w:tcPr>
          <w:p w14:paraId="45321D4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2E99DC00"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98.2</w:t>
            </w:r>
          </w:p>
        </w:tc>
        <w:tc>
          <w:tcPr>
            <w:tcW w:w="459" w:type="dxa"/>
            <w:vMerge w:val="restart"/>
            <w:tcBorders>
              <w:top w:val="nil"/>
              <w:left w:val="single" w:sz="2" w:space="0" w:color="000000"/>
              <w:bottom w:val="single" w:sz="2" w:space="0" w:color="000000"/>
              <w:right w:val="nil"/>
            </w:tcBorders>
          </w:tcPr>
          <w:p w14:paraId="5F99B01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2606004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F45A96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3E8035F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80.7</w:t>
            </w:r>
          </w:p>
        </w:tc>
        <w:tc>
          <w:tcPr>
            <w:tcW w:w="459" w:type="dxa"/>
            <w:vMerge w:val="restart"/>
            <w:tcBorders>
              <w:top w:val="nil"/>
              <w:left w:val="single" w:sz="2" w:space="0" w:color="000000"/>
              <w:bottom w:val="single" w:sz="2" w:space="0" w:color="000000"/>
              <w:right w:val="single" w:sz="2" w:space="0" w:color="000000"/>
            </w:tcBorders>
          </w:tcPr>
          <w:p w14:paraId="57A45B3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w:t>
            </w:r>
          </w:p>
        </w:tc>
      </w:tr>
      <w:tr w:rsidR="00657B94" w:rsidRPr="001D7F55" w14:paraId="5B99980F" w14:textId="77777777" w:rsidTr="00657B94">
        <w:trPr>
          <w:jc w:val="right"/>
        </w:trPr>
        <w:tc>
          <w:tcPr>
            <w:tcW w:w="495" w:type="dxa"/>
            <w:vMerge/>
            <w:tcBorders>
              <w:top w:val="nil"/>
              <w:left w:val="single" w:sz="2" w:space="0" w:color="000000"/>
              <w:bottom w:val="single" w:sz="2" w:space="0" w:color="000000"/>
              <w:right w:val="nil"/>
            </w:tcBorders>
          </w:tcPr>
          <w:p w14:paraId="21C75D74"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858DD5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0430474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4B2AF4DD"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A00911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12CBBC50"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D03F413"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67.0</w:t>
            </w:r>
          </w:p>
        </w:tc>
        <w:tc>
          <w:tcPr>
            <w:tcW w:w="459" w:type="dxa"/>
            <w:vMerge/>
            <w:tcBorders>
              <w:top w:val="nil"/>
              <w:left w:val="single" w:sz="2" w:space="0" w:color="000000"/>
              <w:bottom w:val="single" w:sz="2" w:space="0" w:color="000000"/>
              <w:right w:val="nil"/>
            </w:tcBorders>
          </w:tcPr>
          <w:p w14:paraId="0BB73A6C"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F48F995"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98.2</w:t>
            </w:r>
          </w:p>
        </w:tc>
        <w:tc>
          <w:tcPr>
            <w:tcW w:w="459" w:type="dxa"/>
            <w:vMerge/>
            <w:tcBorders>
              <w:top w:val="nil"/>
              <w:left w:val="single" w:sz="2" w:space="0" w:color="000000"/>
              <w:bottom w:val="single" w:sz="2" w:space="0" w:color="000000"/>
              <w:right w:val="nil"/>
            </w:tcBorders>
          </w:tcPr>
          <w:p w14:paraId="7D9B9361"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471F0AA"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322A9056"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5F00045"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80.7</w:t>
            </w:r>
          </w:p>
        </w:tc>
        <w:tc>
          <w:tcPr>
            <w:tcW w:w="459" w:type="dxa"/>
            <w:vMerge/>
            <w:tcBorders>
              <w:top w:val="nil"/>
              <w:left w:val="single" w:sz="2" w:space="0" w:color="000000"/>
              <w:bottom w:val="single" w:sz="2" w:space="0" w:color="000000"/>
              <w:right w:val="single" w:sz="2" w:space="0" w:color="000000"/>
            </w:tcBorders>
          </w:tcPr>
          <w:p w14:paraId="0347266B"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1D7F55" w14:paraId="547D66D0" w14:textId="77777777" w:rsidTr="00657B94">
        <w:trPr>
          <w:jc w:val="right"/>
        </w:trPr>
        <w:tc>
          <w:tcPr>
            <w:tcW w:w="495" w:type="dxa"/>
            <w:vMerge/>
            <w:tcBorders>
              <w:top w:val="nil"/>
              <w:left w:val="single" w:sz="2" w:space="0" w:color="000000"/>
              <w:bottom w:val="single" w:sz="2" w:space="0" w:color="000000"/>
              <w:right w:val="nil"/>
            </w:tcBorders>
          </w:tcPr>
          <w:p w14:paraId="2E6B5257"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6642AAB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269D44B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7A630151"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336678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72.5</w:t>
            </w:r>
          </w:p>
        </w:tc>
        <w:tc>
          <w:tcPr>
            <w:tcW w:w="459" w:type="dxa"/>
            <w:vMerge/>
            <w:tcBorders>
              <w:top w:val="nil"/>
              <w:left w:val="single" w:sz="2" w:space="0" w:color="000000"/>
              <w:bottom w:val="single" w:sz="2" w:space="0" w:color="000000"/>
              <w:right w:val="nil"/>
            </w:tcBorders>
          </w:tcPr>
          <w:p w14:paraId="192E7D7D"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790D6EA"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67.0</w:t>
            </w:r>
          </w:p>
        </w:tc>
        <w:tc>
          <w:tcPr>
            <w:tcW w:w="459" w:type="dxa"/>
            <w:vMerge/>
            <w:tcBorders>
              <w:top w:val="nil"/>
              <w:left w:val="single" w:sz="2" w:space="0" w:color="000000"/>
              <w:bottom w:val="single" w:sz="2" w:space="0" w:color="000000"/>
              <w:right w:val="nil"/>
            </w:tcBorders>
          </w:tcPr>
          <w:p w14:paraId="7A9192D1"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DBA448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98.2</w:t>
            </w:r>
          </w:p>
        </w:tc>
        <w:tc>
          <w:tcPr>
            <w:tcW w:w="459" w:type="dxa"/>
            <w:vMerge/>
            <w:tcBorders>
              <w:top w:val="nil"/>
              <w:left w:val="single" w:sz="2" w:space="0" w:color="000000"/>
              <w:bottom w:val="single" w:sz="2" w:space="0" w:color="000000"/>
              <w:right w:val="nil"/>
            </w:tcBorders>
          </w:tcPr>
          <w:p w14:paraId="2DE3B866"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425F43A"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0F172060"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541CB6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80.7</w:t>
            </w:r>
          </w:p>
        </w:tc>
        <w:tc>
          <w:tcPr>
            <w:tcW w:w="459" w:type="dxa"/>
            <w:vMerge/>
            <w:tcBorders>
              <w:top w:val="nil"/>
              <w:left w:val="single" w:sz="2" w:space="0" w:color="000000"/>
              <w:bottom w:val="single" w:sz="2" w:space="0" w:color="000000"/>
              <w:right w:val="single" w:sz="2" w:space="0" w:color="000000"/>
            </w:tcBorders>
          </w:tcPr>
          <w:p w14:paraId="48252807"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1D7F55" w14:paraId="17E898DB" w14:textId="77777777" w:rsidTr="00657B94">
        <w:trPr>
          <w:jc w:val="right"/>
        </w:trPr>
        <w:tc>
          <w:tcPr>
            <w:tcW w:w="495" w:type="dxa"/>
            <w:vMerge w:val="restart"/>
            <w:tcBorders>
              <w:top w:val="nil"/>
              <w:left w:val="single" w:sz="2" w:space="0" w:color="000000"/>
              <w:bottom w:val="single" w:sz="2" w:space="0" w:color="000000"/>
              <w:right w:val="nil"/>
            </w:tcBorders>
          </w:tcPr>
          <w:p w14:paraId="69DE2455"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1</w:t>
            </w:r>
          </w:p>
        </w:tc>
        <w:tc>
          <w:tcPr>
            <w:tcW w:w="591" w:type="dxa"/>
            <w:tcBorders>
              <w:top w:val="nil"/>
              <w:left w:val="single" w:sz="2" w:space="0" w:color="000000"/>
              <w:bottom w:val="single" w:sz="2" w:space="0" w:color="000000"/>
              <w:right w:val="nil"/>
            </w:tcBorders>
          </w:tcPr>
          <w:p w14:paraId="0A24CAD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40874F0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74.4</w:t>
            </w:r>
          </w:p>
        </w:tc>
        <w:tc>
          <w:tcPr>
            <w:tcW w:w="459" w:type="dxa"/>
            <w:vMerge w:val="restart"/>
            <w:tcBorders>
              <w:top w:val="nil"/>
              <w:left w:val="single" w:sz="2" w:space="0" w:color="000000"/>
              <w:bottom w:val="single" w:sz="2" w:space="0" w:color="000000"/>
              <w:right w:val="nil"/>
            </w:tcBorders>
          </w:tcPr>
          <w:p w14:paraId="21EFE270"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0ACEB82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74.4</w:t>
            </w:r>
          </w:p>
        </w:tc>
        <w:tc>
          <w:tcPr>
            <w:tcW w:w="459" w:type="dxa"/>
            <w:vMerge w:val="restart"/>
            <w:tcBorders>
              <w:top w:val="nil"/>
              <w:left w:val="single" w:sz="2" w:space="0" w:color="000000"/>
              <w:bottom w:val="single" w:sz="2" w:space="0" w:color="000000"/>
              <w:right w:val="nil"/>
            </w:tcBorders>
          </w:tcPr>
          <w:p w14:paraId="377CA03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31B403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67.9</w:t>
            </w:r>
          </w:p>
        </w:tc>
        <w:tc>
          <w:tcPr>
            <w:tcW w:w="459" w:type="dxa"/>
            <w:vMerge w:val="restart"/>
            <w:tcBorders>
              <w:top w:val="nil"/>
              <w:left w:val="single" w:sz="2" w:space="0" w:color="000000"/>
              <w:bottom w:val="single" w:sz="2" w:space="0" w:color="000000"/>
              <w:right w:val="nil"/>
            </w:tcBorders>
          </w:tcPr>
          <w:p w14:paraId="077B367B"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1CE5BE83"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99.0</w:t>
            </w:r>
          </w:p>
        </w:tc>
        <w:tc>
          <w:tcPr>
            <w:tcW w:w="459" w:type="dxa"/>
            <w:vMerge w:val="restart"/>
            <w:tcBorders>
              <w:top w:val="nil"/>
              <w:left w:val="single" w:sz="2" w:space="0" w:color="000000"/>
              <w:bottom w:val="single" w:sz="2" w:space="0" w:color="000000"/>
              <w:right w:val="nil"/>
            </w:tcBorders>
          </w:tcPr>
          <w:p w14:paraId="34CA796A"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56A09878"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A061FF0"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08042D0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82.5</w:t>
            </w:r>
          </w:p>
        </w:tc>
        <w:tc>
          <w:tcPr>
            <w:tcW w:w="459" w:type="dxa"/>
            <w:vMerge w:val="restart"/>
            <w:tcBorders>
              <w:top w:val="nil"/>
              <w:left w:val="single" w:sz="2" w:space="0" w:color="000000"/>
              <w:bottom w:val="single" w:sz="2" w:space="0" w:color="000000"/>
              <w:right w:val="single" w:sz="2" w:space="0" w:color="000000"/>
            </w:tcBorders>
          </w:tcPr>
          <w:p w14:paraId="2341370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w:t>
            </w:r>
          </w:p>
        </w:tc>
      </w:tr>
      <w:tr w:rsidR="00657B94" w:rsidRPr="001D7F55" w14:paraId="5E467047" w14:textId="77777777" w:rsidTr="00657B94">
        <w:trPr>
          <w:jc w:val="right"/>
        </w:trPr>
        <w:tc>
          <w:tcPr>
            <w:tcW w:w="495" w:type="dxa"/>
            <w:vMerge/>
            <w:tcBorders>
              <w:top w:val="nil"/>
              <w:left w:val="single" w:sz="2" w:space="0" w:color="000000"/>
              <w:bottom w:val="single" w:sz="2" w:space="0" w:color="000000"/>
              <w:right w:val="nil"/>
            </w:tcBorders>
          </w:tcPr>
          <w:p w14:paraId="513CBB76"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21F076A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2104EE3D"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55346084"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567974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0224154E"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D520AE2"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0F7846C4"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43F7C5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45.5</w:t>
            </w:r>
          </w:p>
        </w:tc>
        <w:tc>
          <w:tcPr>
            <w:tcW w:w="459" w:type="dxa"/>
            <w:vMerge/>
            <w:tcBorders>
              <w:top w:val="nil"/>
              <w:left w:val="single" w:sz="2" w:space="0" w:color="000000"/>
              <w:bottom w:val="single" w:sz="2" w:space="0" w:color="000000"/>
              <w:right w:val="nil"/>
            </w:tcBorders>
          </w:tcPr>
          <w:p w14:paraId="6291AC62"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98F0DD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63.2</w:t>
            </w:r>
          </w:p>
        </w:tc>
        <w:tc>
          <w:tcPr>
            <w:tcW w:w="459" w:type="dxa"/>
            <w:vMerge/>
            <w:tcBorders>
              <w:top w:val="nil"/>
              <w:left w:val="single" w:sz="2" w:space="0" w:color="000000"/>
              <w:bottom w:val="single" w:sz="2" w:space="0" w:color="000000"/>
              <w:right w:val="nil"/>
            </w:tcBorders>
          </w:tcPr>
          <w:p w14:paraId="5012833D"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141935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32.9</w:t>
            </w:r>
          </w:p>
        </w:tc>
        <w:tc>
          <w:tcPr>
            <w:tcW w:w="459" w:type="dxa"/>
            <w:vMerge/>
            <w:tcBorders>
              <w:top w:val="nil"/>
              <w:left w:val="single" w:sz="2" w:space="0" w:color="000000"/>
              <w:bottom w:val="single" w:sz="2" w:space="0" w:color="000000"/>
              <w:right w:val="single" w:sz="2" w:space="0" w:color="000000"/>
            </w:tcBorders>
          </w:tcPr>
          <w:p w14:paraId="7BBEB584"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1D7F55" w14:paraId="05431778" w14:textId="77777777" w:rsidTr="00657B94">
        <w:trPr>
          <w:jc w:val="right"/>
        </w:trPr>
        <w:tc>
          <w:tcPr>
            <w:tcW w:w="495" w:type="dxa"/>
            <w:vMerge/>
            <w:tcBorders>
              <w:top w:val="nil"/>
              <w:left w:val="single" w:sz="2" w:space="0" w:color="000000"/>
              <w:bottom w:val="single" w:sz="2" w:space="0" w:color="000000"/>
              <w:right w:val="nil"/>
            </w:tcBorders>
          </w:tcPr>
          <w:p w14:paraId="4F4E4037"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0802517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BFB8FF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5CCE620D"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494617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7B6BFCC6"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8CD435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60.0</w:t>
            </w:r>
          </w:p>
        </w:tc>
        <w:tc>
          <w:tcPr>
            <w:tcW w:w="459" w:type="dxa"/>
            <w:vMerge/>
            <w:tcBorders>
              <w:top w:val="nil"/>
              <w:left w:val="single" w:sz="2" w:space="0" w:color="000000"/>
              <w:bottom w:val="single" w:sz="2" w:space="0" w:color="000000"/>
              <w:right w:val="nil"/>
            </w:tcBorders>
          </w:tcPr>
          <w:p w14:paraId="759E6EB2"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A09A51D"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88.5</w:t>
            </w:r>
          </w:p>
        </w:tc>
        <w:tc>
          <w:tcPr>
            <w:tcW w:w="459" w:type="dxa"/>
            <w:vMerge/>
            <w:tcBorders>
              <w:top w:val="nil"/>
              <w:left w:val="single" w:sz="2" w:space="0" w:color="000000"/>
              <w:bottom w:val="single" w:sz="2" w:space="0" w:color="000000"/>
              <w:right w:val="nil"/>
            </w:tcBorders>
          </w:tcPr>
          <w:p w14:paraId="3F102C84"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A889BC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92.7</w:t>
            </w:r>
          </w:p>
        </w:tc>
        <w:tc>
          <w:tcPr>
            <w:tcW w:w="459" w:type="dxa"/>
            <w:vMerge/>
            <w:tcBorders>
              <w:top w:val="nil"/>
              <w:left w:val="single" w:sz="2" w:space="0" w:color="000000"/>
              <w:bottom w:val="single" w:sz="2" w:space="0" w:color="000000"/>
              <w:right w:val="nil"/>
            </w:tcBorders>
          </w:tcPr>
          <w:p w14:paraId="15CCA9EA"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79F253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72.7</w:t>
            </w:r>
          </w:p>
        </w:tc>
        <w:tc>
          <w:tcPr>
            <w:tcW w:w="459" w:type="dxa"/>
            <w:vMerge/>
            <w:tcBorders>
              <w:top w:val="nil"/>
              <w:left w:val="single" w:sz="2" w:space="0" w:color="000000"/>
              <w:bottom w:val="single" w:sz="2" w:space="0" w:color="000000"/>
              <w:right w:val="single" w:sz="2" w:space="0" w:color="000000"/>
            </w:tcBorders>
          </w:tcPr>
          <w:p w14:paraId="5F637317"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1D7F55" w14:paraId="5AFE0945" w14:textId="77777777" w:rsidTr="00657B94">
        <w:trPr>
          <w:jc w:val="right"/>
        </w:trPr>
        <w:tc>
          <w:tcPr>
            <w:tcW w:w="495" w:type="dxa"/>
            <w:vMerge w:val="restart"/>
            <w:tcBorders>
              <w:top w:val="nil"/>
              <w:left w:val="single" w:sz="2" w:space="0" w:color="000000"/>
              <w:bottom w:val="single" w:sz="2" w:space="0" w:color="000000"/>
              <w:right w:val="nil"/>
            </w:tcBorders>
          </w:tcPr>
          <w:p w14:paraId="79E80F7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2</w:t>
            </w:r>
          </w:p>
        </w:tc>
        <w:tc>
          <w:tcPr>
            <w:tcW w:w="591" w:type="dxa"/>
            <w:tcBorders>
              <w:top w:val="nil"/>
              <w:left w:val="single" w:sz="2" w:space="0" w:color="000000"/>
              <w:bottom w:val="single" w:sz="2" w:space="0" w:color="000000"/>
              <w:right w:val="nil"/>
            </w:tcBorders>
          </w:tcPr>
          <w:p w14:paraId="56A61CE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3DAF8723"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11E00C8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5B4E57F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679150E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CDAAF20"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66.9</w:t>
            </w:r>
          </w:p>
        </w:tc>
        <w:tc>
          <w:tcPr>
            <w:tcW w:w="459" w:type="dxa"/>
            <w:vMerge w:val="restart"/>
            <w:tcBorders>
              <w:top w:val="nil"/>
              <w:left w:val="single" w:sz="2" w:space="0" w:color="000000"/>
              <w:bottom w:val="single" w:sz="2" w:space="0" w:color="000000"/>
              <w:right w:val="nil"/>
            </w:tcBorders>
          </w:tcPr>
          <w:p w14:paraId="7C7D3158"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69DAEB30"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E7D71C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7D826A8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0F3DC6B1"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4FFC1B5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86.2</w:t>
            </w:r>
          </w:p>
        </w:tc>
        <w:tc>
          <w:tcPr>
            <w:tcW w:w="459" w:type="dxa"/>
            <w:vMerge w:val="restart"/>
            <w:tcBorders>
              <w:top w:val="nil"/>
              <w:left w:val="single" w:sz="2" w:space="0" w:color="000000"/>
              <w:bottom w:val="single" w:sz="2" w:space="0" w:color="000000"/>
              <w:right w:val="single" w:sz="2" w:space="0" w:color="000000"/>
            </w:tcBorders>
          </w:tcPr>
          <w:p w14:paraId="15B1A470"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47</w:t>
            </w:r>
          </w:p>
        </w:tc>
      </w:tr>
      <w:tr w:rsidR="00657B94" w:rsidRPr="001D7F55" w14:paraId="6C9860B4" w14:textId="77777777" w:rsidTr="00657B94">
        <w:trPr>
          <w:jc w:val="right"/>
        </w:trPr>
        <w:tc>
          <w:tcPr>
            <w:tcW w:w="495" w:type="dxa"/>
            <w:vMerge/>
            <w:tcBorders>
              <w:top w:val="nil"/>
              <w:left w:val="single" w:sz="2" w:space="0" w:color="000000"/>
              <w:bottom w:val="single" w:sz="2" w:space="0" w:color="000000"/>
              <w:right w:val="nil"/>
            </w:tcBorders>
          </w:tcPr>
          <w:p w14:paraId="5EB678D3"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94631E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34F589C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62.0</w:t>
            </w:r>
          </w:p>
        </w:tc>
        <w:tc>
          <w:tcPr>
            <w:tcW w:w="459" w:type="dxa"/>
            <w:vMerge/>
            <w:tcBorders>
              <w:top w:val="nil"/>
              <w:left w:val="single" w:sz="2" w:space="0" w:color="000000"/>
              <w:bottom w:val="single" w:sz="2" w:space="0" w:color="000000"/>
              <w:right w:val="nil"/>
            </w:tcBorders>
          </w:tcPr>
          <w:p w14:paraId="4AB3010A"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03BB87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62.0</w:t>
            </w:r>
          </w:p>
        </w:tc>
        <w:tc>
          <w:tcPr>
            <w:tcW w:w="459" w:type="dxa"/>
            <w:vMerge/>
            <w:tcBorders>
              <w:top w:val="nil"/>
              <w:left w:val="single" w:sz="2" w:space="0" w:color="000000"/>
              <w:bottom w:val="single" w:sz="2" w:space="0" w:color="000000"/>
              <w:right w:val="nil"/>
            </w:tcBorders>
          </w:tcPr>
          <w:p w14:paraId="1E21AE24"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D2251E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78ADC96F"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E15AD72"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68.3</w:t>
            </w:r>
          </w:p>
        </w:tc>
        <w:tc>
          <w:tcPr>
            <w:tcW w:w="459" w:type="dxa"/>
            <w:vMerge/>
            <w:tcBorders>
              <w:top w:val="nil"/>
              <w:left w:val="single" w:sz="2" w:space="0" w:color="000000"/>
              <w:bottom w:val="single" w:sz="2" w:space="0" w:color="000000"/>
              <w:right w:val="nil"/>
            </w:tcBorders>
          </w:tcPr>
          <w:p w14:paraId="60ABCD7F"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9F76E3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94.9</w:t>
            </w:r>
          </w:p>
        </w:tc>
        <w:tc>
          <w:tcPr>
            <w:tcW w:w="459" w:type="dxa"/>
            <w:vMerge/>
            <w:tcBorders>
              <w:top w:val="nil"/>
              <w:left w:val="single" w:sz="2" w:space="0" w:color="000000"/>
              <w:bottom w:val="single" w:sz="2" w:space="0" w:color="000000"/>
              <w:right w:val="nil"/>
            </w:tcBorders>
          </w:tcPr>
          <w:p w14:paraId="644CB941"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E6BDB10"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69.6</w:t>
            </w:r>
          </w:p>
        </w:tc>
        <w:tc>
          <w:tcPr>
            <w:tcW w:w="459" w:type="dxa"/>
            <w:vMerge/>
            <w:tcBorders>
              <w:top w:val="nil"/>
              <w:left w:val="single" w:sz="2" w:space="0" w:color="000000"/>
              <w:bottom w:val="single" w:sz="2" w:space="0" w:color="000000"/>
              <w:right w:val="single" w:sz="2" w:space="0" w:color="000000"/>
            </w:tcBorders>
          </w:tcPr>
          <w:p w14:paraId="3ABFD698"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1D7F55" w14:paraId="52BBBFEE" w14:textId="77777777" w:rsidTr="00657B94">
        <w:trPr>
          <w:jc w:val="right"/>
        </w:trPr>
        <w:tc>
          <w:tcPr>
            <w:tcW w:w="495" w:type="dxa"/>
            <w:vMerge/>
            <w:tcBorders>
              <w:top w:val="nil"/>
              <w:left w:val="single" w:sz="2" w:space="0" w:color="000000"/>
              <w:bottom w:val="single" w:sz="2" w:space="0" w:color="000000"/>
              <w:right w:val="nil"/>
            </w:tcBorders>
          </w:tcPr>
          <w:p w14:paraId="2CC2D147"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48E35C3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556B35A"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7A2B750F"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036B9D5"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7E84041B"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99E7705"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59.2</w:t>
            </w:r>
          </w:p>
        </w:tc>
        <w:tc>
          <w:tcPr>
            <w:tcW w:w="459" w:type="dxa"/>
            <w:vMerge/>
            <w:tcBorders>
              <w:top w:val="nil"/>
              <w:left w:val="single" w:sz="2" w:space="0" w:color="000000"/>
              <w:bottom w:val="single" w:sz="2" w:space="0" w:color="000000"/>
              <w:right w:val="nil"/>
            </w:tcBorders>
          </w:tcPr>
          <w:p w14:paraId="3F48D45B"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8078338"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93.7</w:t>
            </w:r>
          </w:p>
        </w:tc>
        <w:tc>
          <w:tcPr>
            <w:tcW w:w="459" w:type="dxa"/>
            <w:vMerge/>
            <w:tcBorders>
              <w:top w:val="nil"/>
              <w:left w:val="single" w:sz="2" w:space="0" w:color="000000"/>
              <w:bottom w:val="single" w:sz="2" w:space="0" w:color="000000"/>
              <w:right w:val="nil"/>
            </w:tcBorders>
          </w:tcPr>
          <w:p w14:paraId="0341E539"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2036213"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99.0</w:t>
            </w:r>
          </w:p>
        </w:tc>
        <w:tc>
          <w:tcPr>
            <w:tcW w:w="459" w:type="dxa"/>
            <w:vMerge/>
            <w:tcBorders>
              <w:top w:val="nil"/>
              <w:left w:val="single" w:sz="2" w:space="0" w:color="000000"/>
              <w:bottom w:val="single" w:sz="2" w:space="0" w:color="000000"/>
              <w:right w:val="nil"/>
            </w:tcBorders>
          </w:tcPr>
          <w:p w14:paraId="26D62662"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08B3FEB"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83.0</w:t>
            </w:r>
          </w:p>
        </w:tc>
        <w:tc>
          <w:tcPr>
            <w:tcW w:w="459" w:type="dxa"/>
            <w:vMerge/>
            <w:tcBorders>
              <w:top w:val="nil"/>
              <w:left w:val="single" w:sz="2" w:space="0" w:color="000000"/>
              <w:bottom w:val="single" w:sz="2" w:space="0" w:color="000000"/>
              <w:right w:val="single" w:sz="2" w:space="0" w:color="000000"/>
            </w:tcBorders>
          </w:tcPr>
          <w:p w14:paraId="791FC454"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1D7F55" w14:paraId="5B910D12" w14:textId="77777777" w:rsidTr="00657B94">
        <w:trPr>
          <w:jc w:val="right"/>
        </w:trPr>
        <w:tc>
          <w:tcPr>
            <w:tcW w:w="495" w:type="dxa"/>
            <w:vMerge w:val="restart"/>
            <w:tcBorders>
              <w:top w:val="nil"/>
              <w:left w:val="single" w:sz="2" w:space="0" w:color="000000"/>
              <w:bottom w:val="single" w:sz="2" w:space="0" w:color="000000"/>
              <w:right w:val="nil"/>
            </w:tcBorders>
          </w:tcPr>
          <w:p w14:paraId="07BEE49B"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3</w:t>
            </w:r>
          </w:p>
        </w:tc>
        <w:tc>
          <w:tcPr>
            <w:tcW w:w="591" w:type="dxa"/>
            <w:tcBorders>
              <w:top w:val="nil"/>
              <w:left w:val="single" w:sz="2" w:space="0" w:color="000000"/>
              <w:bottom w:val="single" w:sz="2" w:space="0" w:color="000000"/>
              <w:right w:val="nil"/>
            </w:tcBorders>
          </w:tcPr>
          <w:p w14:paraId="4154CB4D"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6D081D4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71.3</w:t>
            </w:r>
          </w:p>
        </w:tc>
        <w:tc>
          <w:tcPr>
            <w:tcW w:w="459" w:type="dxa"/>
            <w:vMerge w:val="restart"/>
            <w:tcBorders>
              <w:top w:val="nil"/>
              <w:left w:val="single" w:sz="2" w:space="0" w:color="000000"/>
              <w:bottom w:val="single" w:sz="2" w:space="0" w:color="000000"/>
              <w:right w:val="nil"/>
            </w:tcBorders>
          </w:tcPr>
          <w:p w14:paraId="6B57A0CD"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1BC0D648"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71.3</w:t>
            </w:r>
          </w:p>
        </w:tc>
        <w:tc>
          <w:tcPr>
            <w:tcW w:w="459" w:type="dxa"/>
            <w:vMerge w:val="restart"/>
            <w:tcBorders>
              <w:top w:val="nil"/>
              <w:left w:val="single" w:sz="2" w:space="0" w:color="000000"/>
              <w:bottom w:val="single" w:sz="2" w:space="0" w:color="000000"/>
              <w:right w:val="nil"/>
            </w:tcBorders>
          </w:tcPr>
          <w:p w14:paraId="4FE93ABB"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417F0913"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69.4</w:t>
            </w:r>
          </w:p>
        </w:tc>
        <w:tc>
          <w:tcPr>
            <w:tcW w:w="459" w:type="dxa"/>
            <w:vMerge w:val="restart"/>
            <w:tcBorders>
              <w:top w:val="nil"/>
              <w:left w:val="single" w:sz="2" w:space="0" w:color="000000"/>
              <w:bottom w:val="single" w:sz="2" w:space="0" w:color="000000"/>
              <w:right w:val="nil"/>
            </w:tcBorders>
          </w:tcPr>
          <w:p w14:paraId="418C0262"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33443355"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99.6</w:t>
            </w:r>
          </w:p>
        </w:tc>
        <w:tc>
          <w:tcPr>
            <w:tcW w:w="459" w:type="dxa"/>
            <w:vMerge w:val="restart"/>
            <w:tcBorders>
              <w:top w:val="nil"/>
              <w:left w:val="single" w:sz="2" w:space="0" w:color="000000"/>
              <w:bottom w:val="single" w:sz="2" w:space="0" w:color="000000"/>
              <w:right w:val="nil"/>
            </w:tcBorders>
          </w:tcPr>
          <w:p w14:paraId="5A72138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6563FF1A"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483E793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1FBCF49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83.1</w:t>
            </w:r>
          </w:p>
        </w:tc>
        <w:tc>
          <w:tcPr>
            <w:tcW w:w="459" w:type="dxa"/>
            <w:vMerge w:val="restart"/>
            <w:tcBorders>
              <w:top w:val="nil"/>
              <w:left w:val="single" w:sz="2" w:space="0" w:color="000000"/>
              <w:bottom w:val="single" w:sz="2" w:space="0" w:color="000000"/>
              <w:right w:val="single" w:sz="2" w:space="0" w:color="000000"/>
            </w:tcBorders>
          </w:tcPr>
          <w:p w14:paraId="2F012FB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w:t>
            </w:r>
          </w:p>
        </w:tc>
      </w:tr>
      <w:tr w:rsidR="00657B94" w:rsidRPr="001D7F55" w14:paraId="2ADF6135" w14:textId="77777777" w:rsidTr="00657B94">
        <w:trPr>
          <w:jc w:val="right"/>
        </w:trPr>
        <w:tc>
          <w:tcPr>
            <w:tcW w:w="495" w:type="dxa"/>
            <w:vMerge/>
            <w:tcBorders>
              <w:top w:val="nil"/>
              <w:left w:val="single" w:sz="2" w:space="0" w:color="000000"/>
              <w:bottom w:val="single" w:sz="2" w:space="0" w:color="000000"/>
              <w:right w:val="nil"/>
            </w:tcBorders>
          </w:tcPr>
          <w:p w14:paraId="66AF5A35"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02487F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4480A0A3"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29.1</w:t>
            </w:r>
          </w:p>
        </w:tc>
        <w:tc>
          <w:tcPr>
            <w:tcW w:w="459" w:type="dxa"/>
            <w:vMerge/>
            <w:tcBorders>
              <w:top w:val="nil"/>
              <w:left w:val="single" w:sz="2" w:space="0" w:color="000000"/>
              <w:bottom w:val="single" w:sz="2" w:space="0" w:color="000000"/>
              <w:right w:val="nil"/>
            </w:tcBorders>
          </w:tcPr>
          <w:p w14:paraId="159F76F1"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1A2BA58"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29.1</w:t>
            </w:r>
          </w:p>
        </w:tc>
        <w:tc>
          <w:tcPr>
            <w:tcW w:w="459" w:type="dxa"/>
            <w:vMerge/>
            <w:tcBorders>
              <w:top w:val="nil"/>
              <w:left w:val="single" w:sz="2" w:space="0" w:color="000000"/>
              <w:bottom w:val="single" w:sz="2" w:space="0" w:color="000000"/>
              <w:right w:val="nil"/>
            </w:tcBorders>
          </w:tcPr>
          <w:p w14:paraId="7AD37DAF"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E8999DD"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24.0</w:t>
            </w:r>
          </w:p>
        </w:tc>
        <w:tc>
          <w:tcPr>
            <w:tcW w:w="459" w:type="dxa"/>
            <w:vMerge/>
            <w:tcBorders>
              <w:top w:val="nil"/>
              <w:left w:val="single" w:sz="2" w:space="0" w:color="000000"/>
              <w:bottom w:val="single" w:sz="2" w:space="0" w:color="000000"/>
              <w:right w:val="nil"/>
            </w:tcBorders>
          </w:tcPr>
          <w:p w14:paraId="1FE06D5B"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FD00D21"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55.7</w:t>
            </w:r>
          </w:p>
        </w:tc>
        <w:tc>
          <w:tcPr>
            <w:tcW w:w="459" w:type="dxa"/>
            <w:vMerge/>
            <w:tcBorders>
              <w:top w:val="nil"/>
              <w:left w:val="single" w:sz="2" w:space="0" w:color="000000"/>
              <w:bottom w:val="single" w:sz="2" w:space="0" w:color="000000"/>
              <w:right w:val="nil"/>
            </w:tcBorders>
          </w:tcPr>
          <w:p w14:paraId="6B94995B"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ECC275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65.8</w:t>
            </w:r>
          </w:p>
        </w:tc>
        <w:tc>
          <w:tcPr>
            <w:tcW w:w="459" w:type="dxa"/>
            <w:vMerge/>
            <w:tcBorders>
              <w:top w:val="nil"/>
              <w:left w:val="single" w:sz="2" w:space="0" w:color="000000"/>
              <w:bottom w:val="single" w:sz="2" w:space="0" w:color="000000"/>
              <w:right w:val="nil"/>
            </w:tcBorders>
          </w:tcPr>
          <w:p w14:paraId="390D9151"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88C950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46.8</w:t>
            </w:r>
          </w:p>
        </w:tc>
        <w:tc>
          <w:tcPr>
            <w:tcW w:w="459" w:type="dxa"/>
            <w:vMerge/>
            <w:tcBorders>
              <w:top w:val="nil"/>
              <w:left w:val="single" w:sz="2" w:space="0" w:color="000000"/>
              <w:bottom w:val="single" w:sz="2" w:space="0" w:color="000000"/>
              <w:right w:val="single" w:sz="2" w:space="0" w:color="000000"/>
            </w:tcBorders>
          </w:tcPr>
          <w:p w14:paraId="243F48FA"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1D7F55" w14:paraId="3389DA39" w14:textId="77777777" w:rsidTr="00657B94">
        <w:trPr>
          <w:jc w:val="right"/>
        </w:trPr>
        <w:tc>
          <w:tcPr>
            <w:tcW w:w="495" w:type="dxa"/>
            <w:vMerge/>
            <w:tcBorders>
              <w:top w:val="nil"/>
              <w:left w:val="single" w:sz="2" w:space="0" w:color="000000"/>
              <w:bottom w:val="single" w:sz="2" w:space="0" w:color="000000"/>
              <w:right w:val="nil"/>
            </w:tcBorders>
          </w:tcPr>
          <w:p w14:paraId="56A1058B"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7A5E96C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19CB8F70"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14A7D40"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1B3D79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B639A4C"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7231D8A"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60.5</w:t>
            </w:r>
          </w:p>
        </w:tc>
        <w:tc>
          <w:tcPr>
            <w:tcW w:w="459" w:type="dxa"/>
            <w:vMerge/>
            <w:tcBorders>
              <w:top w:val="nil"/>
              <w:left w:val="single" w:sz="2" w:space="0" w:color="000000"/>
              <w:bottom w:val="single" w:sz="2" w:space="0" w:color="000000"/>
              <w:right w:val="nil"/>
            </w:tcBorders>
          </w:tcPr>
          <w:p w14:paraId="19311F5C"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C8CD960"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91.0</w:t>
            </w:r>
          </w:p>
        </w:tc>
        <w:tc>
          <w:tcPr>
            <w:tcW w:w="459" w:type="dxa"/>
            <w:vMerge/>
            <w:tcBorders>
              <w:top w:val="nil"/>
              <w:left w:val="single" w:sz="2" w:space="0" w:color="000000"/>
              <w:bottom w:val="single" w:sz="2" w:space="0" w:color="000000"/>
              <w:right w:val="nil"/>
            </w:tcBorders>
          </w:tcPr>
          <w:p w14:paraId="127C0042"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A22A94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93.2</w:t>
            </w:r>
          </w:p>
        </w:tc>
        <w:tc>
          <w:tcPr>
            <w:tcW w:w="459" w:type="dxa"/>
            <w:vMerge/>
            <w:tcBorders>
              <w:top w:val="nil"/>
              <w:left w:val="single" w:sz="2" w:space="0" w:color="000000"/>
              <w:bottom w:val="single" w:sz="2" w:space="0" w:color="000000"/>
              <w:right w:val="nil"/>
            </w:tcBorders>
          </w:tcPr>
          <w:p w14:paraId="5EC53008"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DD08CE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76.0</w:t>
            </w:r>
          </w:p>
        </w:tc>
        <w:tc>
          <w:tcPr>
            <w:tcW w:w="459" w:type="dxa"/>
            <w:vMerge/>
            <w:tcBorders>
              <w:top w:val="nil"/>
              <w:left w:val="single" w:sz="2" w:space="0" w:color="000000"/>
              <w:bottom w:val="single" w:sz="2" w:space="0" w:color="000000"/>
              <w:right w:val="single" w:sz="2" w:space="0" w:color="000000"/>
            </w:tcBorders>
          </w:tcPr>
          <w:p w14:paraId="54BB6120"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1D7F55" w14:paraId="0CDEADC5" w14:textId="77777777" w:rsidTr="00657B94">
        <w:trPr>
          <w:jc w:val="right"/>
        </w:trPr>
        <w:tc>
          <w:tcPr>
            <w:tcW w:w="495" w:type="dxa"/>
            <w:vMerge w:val="restart"/>
            <w:tcBorders>
              <w:top w:val="nil"/>
              <w:left w:val="single" w:sz="2" w:space="0" w:color="000000"/>
              <w:bottom w:val="single" w:sz="2" w:space="0" w:color="000000"/>
              <w:right w:val="nil"/>
            </w:tcBorders>
          </w:tcPr>
          <w:p w14:paraId="4A858F21"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4</w:t>
            </w:r>
          </w:p>
        </w:tc>
        <w:tc>
          <w:tcPr>
            <w:tcW w:w="591" w:type="dxa"/>
            <w:tcBorders>
              <w:top w:val="nil"/>
              <w:left w:val="single" w:sz="2" w:space="0" w:color="000000"/>
              <w:bottom w:val="single" w:sz="2" w:space="0" w:color="000000"/>
              <w:right w:val="nil"/>
            </w:tcBorders>
          </w:tcPr>
          <w:p w14:paraId="00D0B75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6216299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0747884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5E434CED"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72.9</w:t>
            </w:r>
          </w:p>
        </w:tc>
        <w:tc>
          <w:tcPr>
            <w:tcW w:w="459" w:type="dxa"/>
            <w:vMerge w:val="restart"/>
            <w:tcBorders>
              <w:top w:val="nil"/>
              <w:left w:val="single" w:sz="2" w:space="0" w:color="000000"/>
              <w:bottom w:val="single" w:sz="2" w:space="0" w:color="000000"/>
              <w:right w:val="nil"/>
            </w:tcBorders>
          </w:tcPr>
          <w:p w14:paraId="56EB111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12FB75E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66.9</w:t>
            </w:r>
          </w:p>
        </w:tc>
        <w:tc>
          <w:tcPr>
            <w:tcW w:w="459" w:type="dxa"/>
            <w:vMerge w:val="restart"/>
            <w:tcBorders>
              <w:top w:val="nil"/>
              <w:left w:val="single" w:sz="2" w:space="0" w:color="000000"/>
              <w:bottom w:val="single" w:sz="2" w:space="0" w:color="000000"/>
              <w:right w:val="nil"/>
            </w:tcBorders>
          </w:tcPr>
          <w:p w14:paraId="53E6CA8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57F46BF1"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98.4</w:t>
            </w:r>
          </w:p>
        </w:tc>
        <w:tc>
          <w:tcPr>
            <w:tcW w:w="459" w:type="dxa"/>
            <w:vMerge w:val="restart"/>
            <w:tcBorders>
              <w:top w:val="nil"/>
              <w:left w:val="single" w:sz="2" w:space="0" w:color="000000"/>
              <w:bottom w:val="single" w:sz="2" w:space="0" w:color="000000"/>
              <w:right w:val="nil"/>
            </w:tcBorders>
          </w:tcPr>
          <w:p w14:paraId="56DDE0A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19005A4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3D94606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00437756"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73.5</w:t>
            </w:r>
          </w:p>
        </w:tc>
        <w:tc>
          <w:tcPr>
            <w:tcW w:w="459" w:type="dxa"/>
            <w:vMerge w:val="restart"/>
            <w:tcBorders>
              <w:top w:val="nil"/>
              <w:left w:val="single" w:sz="2" w:space="0" w:color="000000"/>
              <w:bottom w:val="single" w:sz="2" w:space="0" w:color="000000"/>
              <w:right w:val="single" w:sz="2" w:space="0" w:color="000000"/>
            </w:tcBorders>
          </w:tcPr>
          <w:p w14:paraId="3745D3E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r>
      <w:tr w:rsidR="00657B94" w:rsidRPr="001D7F55" w14:paraId="5E67AEF9" w14:textId="77777777" w:rsidTr="00657B94">
        <w:trPr>
          <w:jc w:val="right"/>
        </w:trPr>
        <w:tc>
          <w:tcPr>
            <w:tcW w:w="495" w:type="dxa"/>
            <w:vMerge/>
            <w:tcBorders>
              <w:top w:val="nil"/>
              <w:left w:val="single" w:sz="2" w:space="0" w:color="000000"/>
              <w:bottom w:val="single" w:sz="2" w:space="0" w:color="000000"/>
              <w:right w:val="nil"/>
            </w:tcBorders>
          </w:tcPr>
          <w:p w14:paraId="55BD1B8F"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52D7113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1FBD5EA1"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3EE3F791"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A9D4E8A"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27.8</w:t>
            </w:r>
          </w:p>
        </w:tc>
        <w:tc>
          <w:tcPr>
            <w:tcW w:w="459" w:type="dxa"/>
            <w:vMerge/>
            <w:tcBorders>
              <w:top w:val="nil"/>
              <w:left w:val="single" w:sz="2" w:space="0" w:color="000000"/>
              <w:bottom w:val="single" w:sz="2" w:space="0" w:color="000000"/>
              <w:right w:val="nil"/>
            </w:tcBorders>
          </w:tcPr>
          <w:p w14:paraId="0FDAEE4F"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CF50EE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26.5</w:t>
            </w:r>
          </w:p>
        </w:tc>
        <w:tc>
          <w:tcPr>
            <w:tcW w:w="459" w:type="dxa"/>
            <w:vMerge/>
            <w:tcBorders>
              <w:top w:val="nil"/>
              <w:left w:val="single" w:sz="2" w:space="0" w:color="000000"/>
              <w:bottom w:val="single" w:sz="2" w:space="0" w:color="000000"/>
              <w:right w:val="nil"/>
            </w:tcBorders>
          </w:tcPr>
          <w:p w14:paraId="404AD68B"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21565AB"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50.6</w:t>
            </w:r>
          </w:p>
        </w:tc>
        <w:tc>
          <w:tcPr>
            <w:tcW w:w="459" w:type="dxa"/>
            <w:vMerge/>
            <w:tcBorders>
              <w:top w:val="nil"/>
              <w:left w:val="single" w:sz="2" w:space="0" w:color="000000"/>
              <w:bottom w:val="single" w:sz="2" w:space="0" w:color="000000"/>
              <w:right w:val="nil"/>
            </w:tcBorders>
          </w:tcPr>
          <w:p w14:paraId="59EA1C6C"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5514A22"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78.4</w:t>
            </w:r>
          </w:p>
        </w:tc>
        <w:tc>
          <w:tcPr>
            <w:tcW w:w="459" w:type="dxa"/>
            <w:vMerge/>
            <w:tcBorders>
              <w:top w:val="nil"/>
              <w:left w:val="single" w:sz="2" w:space="0" w:color="000000"/>
              <w:bottom w:val="single" w:sz="2" w:space="0" w:color="000000"/>
              <w:right w:val="nil"/>
            </w:tcBorders>
          </w:tcPr>
          <w:p w14:paraId="1A95A73C"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A3D7B11"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25.3</w:t>
            </w:r>
          </w:p>
        </w:tc>
        <w:tc>
          <w:tcPr>
            <w:tcW w:w="459" w:type="dxa"/>
            <w:vMerge/>
            <w:tcBorders>
              <w:top w:val="nil"/>
              <w:left w:val="single" w:sz="2" w:space="0" w:color="000000"/>
              <w:bottom w:val="single" w:sz="2" w:space="0" w:color="000000"/>
              <w:right w:val="single" w:sz="2" w:space="0" w:color="000000"/>
            </w:tcBorders>
          </w:tcPr>
          <w:p w14:paraId="23A725F3"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1D7F55" w14:paraId="47E99790" w14:textId="77777777" w:rsidTr="00657B94">
        <w:trPr>
          <w:jc w:val="right"/>
        </w:trPr>
        <w:tc>
          <w:tcPr>
            <w:tcW w:w="495" w:type="dxa"/>
            <w:vMerge/>
            <w:tcBorders>
              <w:top w:val="nil"/>
              <w:left w:val="single" w:sz="2" w:space="0" w:color="000000"/>
              <w:bottom w:val="single" w:sz="2" w:space="0" w:color="000000"/>
              <w:right w:val="nil"/>
            </w:tcBorders>
          </w:tcPr>
          <w:p w14:paraId="4AB05C2D"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6ACCFC6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54FB848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63.7</w:t>
            </w:r>
          </w:p>
        </w:tc>
        <w:tc>
          <w:tcPr>
            <w:tcW w:w="459" w:type="dxa"/>
            <w:vMerge/>
            <w:tcBorders>
              <w:top w:val="nil"/>
              <w:left w:val="single" w:sz="2" w:space="0" w:color="000000"/>
              <w:bottom w:val="single" w:sz="2" w:space="0" w:color="000000"/>
              <w:right w:val="nil"/>
            </w:tcBorders>
          </w:tcPr>
          <w:p w14:paraId="501941EF"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4033B72"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64.0</w:t>
            </w:r>
          </w:p>
        </w:tc>
        <w:tc>
          <w:tcPr>
            <w:tcW w:w="459" w:type="dxa"/>
            <w:vMerge/>
            <w:tcBorders>
              <w:top w:val="nil"/>
              <w:left w:val="single" w:sz="2" w:space="0" w:color="000000"/>
              <w:bottom w:val="single" w:sz="2" w:space="0" w:color="000000"/>
              <w:right w:val="nil"/>
            </w:tcBorders>
          </w:tcPr>
          <w:p w14:paraId="3B0C8B83"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6B50E73F"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59.0</w:t>
            </w:r>
          </w:p>
        </w:tc>
        <w:tc>
          <w:tcPr>
            <w:tcW w:w="459" w:type="dxa"/>
            <w:vMerge/>
            <w:tcBorders>
              <w:top w:val="nil"/>
              <w:left w:val="single" w:sz="2" w:space="0" w:color="000000"/>
              <w:bottom w:val="single" w:sz="2" w:space="0" w:color="000000"/>
              <w:right w:val="nil"/>
            </w:tcBorders>
          </w:tcPr>
          <w:p w14:paraId="19C440BE"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8F47F3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89.0</w:t>
            </w:r>
          </w:p>
        </w:tc>
        <w:tc>
          <w:tcPr>
            <w:tcW w:w="459" w:type="dxa"/>
            <w:vMerge/>
            <w:tcBorders>
              <w:top w:val="nil"/>
              <w:left w:val="single" w:sz="2" w:space="0" w:color="000000"/>
              <w:bottom w:val="single" w:sz="2" w:space="0" w:color="000000"/>
              <w:right w:val="nil"/>
            </w:tcBorders>
          </w:tcPr>
          <w:p w14:paraId="76C1DBD6"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061BA60B"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95.7</w:t>
            </w:r>
          </w:p>
        </w:tc>
        <w:tc>
          <w:tcPr>
            <w:tcW w:w="459" w:type="dxa"/>
            <w:vMerge/>
            <w:tcBorders>
              <w:top w:val="nil"/>
              <w:left w:val="single" w:sz="2" w:space="0" w:color="000000"/>
              <w:bottom w:val="single" w:sz="2" w:space="0" w:color="000000"/>
              <w:right w:val="nil"/>
            </w:tcBorders>
          </w:tcPr>
          <w:p w14:paraId="6DBDACDD"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209D9552"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64.0</w:t>
            </w:r>
          </w:p>
        </w:tc>
        <w:tc>
          <w:tcPr>
            <w:tcW w:w="459" w:type="dxa"/>
            <w:vMerge/>
            <w:tcBorders>
              <w:top w:val="nil"/>
              <w:left w:val="single" w:sz="2" w:space="0" w:color="000000"/>
              <w:bottom w:val="single" w:sz="2" w:space="0" w:color="000000"/>
              <w:right w:val="single" w:sz="2" w:space="0" w:color="000000"/>
            </w:tcBorders>
          </w:tcPr>
          <w:p w14:paraId="58762801"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1D7F55" w14:paraId="4B2DE84F" w14:textId="77777777" w:rsidTr="00657B94">
        <w:trPr>
          <w:jc w:val="right"/>
        </w:trPr>
        <w:tc>
          <w:tcPr>
            <w:tcW w:w="495" w:type="dxa"/>
            <w:vMerge w:val="restart"/>
            <w:tcBorders>
              <w:top w:val="nil"/>
              <w:left w:val="single" w:sz="2" w:space="0" w:color="000000"/>
              <w:bottom w:val="single" w:sz="2" w:space="0" w:color="000000"/>
              <w:right w:val="nil"/>
            </w:tcBorders>
          </w:tcPr>
          <w:p w14:paraId="67684A0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5</w:t>
            </w:r>
          </w:p>
        </w:tc>
        <w:tc>
          <w:tcPr>
            <w:tcW w:w="591" w:type="dxa"/>
            <w:tcBorders>
              <w:top w:val="nil"/>
              <w:left w:val="single" w:sz="2" w:space="0" w:color="000000"/>
              <w:bottom w:val="single" w:sz="2" w:space="0" w:color="000000"/>
              <w:right w:val="nil"/>
            </w:tcBorders>
          </w:tcPr>
          <w:p w14:paraId="26EDAD4A"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59" w:type="dxa"/>
            <w:tcBorders>
              <w:top w:val="nil"/>
              <w:left w:val="single" w:sz="2" w:space="0" w:color="000000"/>
              <w:bottom w:val="single" w:sz="2" w:space="0" w:color="000000"/>
              <w:right w:val="nil"/>
            </w:tcBorders>
          </w:tcPr>
          <w:p w14:paraId="071DBE30"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72.2</w:t>
            </w:r>
          </w:p>
        </w:tc>
        <w:tc>
          <w:tcPr>
            <w:tcW w:w="459" w:type="dxa"/>
            <w:vMerge w:val="restart"/>
            <w:tcBorders>
              <w:top w:val="nil"/>
              <w:left w:val="single" w:sz="2" w:space="0" w:color="000000"/>
              <w:bottom w:val="single" w:sz="2" w:space="0" w:color="000000"/>
              <w:right w:val="nil"/>
            </w:tcBorders>
          </w:tcPr>
          <w:p w14:paraId="1B15E3C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9" w:type="dxa"/>
            <w:tcBorders>
              <w:top w:val="nil"/>
              <w:left w:val="single" w:sz="2" w:space="0" w:color="000000"/>
              <w:bottom w:val="single" w:sz="2" w:space="0" w:color="000000"/>
              <w:right w:val="nil"/>
            </w:tcBorders>
          </w:tcPr>
          <w:p w14:paraId="31D0D0F8"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72.2</w:t>
            </w:r>
          </w:p>
        </w:tc>
        <w:tc>
          <w:tcPr>
            <w:tcW w:w="459" w:type="dxa"/>
            <w:vMerge w:val="restart"/>
            <w:tcBorders>
              <w:top w:val="nil"/>
              <w:left w:val="single" w:sz="2" w:space="0" w:color="000000"/>
              <w:bottom w:val="single" w:sz="2" w:space="0" w:color="000000"/>
              <w:right w:val="nil"/>
            </w:tcBorders>
          </w:tcPr>
          <w:p w14:paraId="32ED74FD"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w:t>
            </w:r>
          </w:p>
        </w:tc>
        <w:tc>
          <w:tcPr>
            <w:tcW w:w="709" w:type="dxa"/>
            <w:tcBorders>
              <w:top w:val="nil"/>
              <w:left w:val="single" w:sz="2" w:space="0" w:color="000000"/>
              <w:bottom w:val="single" w:sz="2" w:space="0" w:color="000000"/>
              <w:right w:val="nil"/>
            </w:tcBorders>
          </w:tcPr>
          <w:p w14:paraId="5AADDEE8"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68.8</w:t>
            </w:r>
          </w:p>
        </w:tc>
        <w:tc>
          <w:tcPr>
            <w:tcW w:w="459" w:type="dxa"/>
            <w:vMerge w:val="restart"/>
            <w:tcBorders>
              <w:top w:val="nil"/>
              <w:left w:val="single" w:sz="2" w:space="0" w:color="000000"/>
              <w:bottom w:val="single" w:sz="2" w:space="0" w:color="000000"/>
              <w:right w:val="nil"/>
            </w:tcBorders>
          </w:tcPr>
          <w:p w14:paraId="5B4D51A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9" w:type="dxa"/>
            <w:tcBorders>
              <w:top w:val="nil"/>
              <w:left w:val="single" w:sz="2" w:space="0" w:color="000000"/>
              <w:bottom w:val="single" w:sz="2" w:space="0" w:color="000000"/>
              <w:right w:val="nil"/>
            </w:tcBorders>
          </w:tcPr>
          <w:p w14:paraId="4043738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99.3</w:t>
            </w:r>
          </w:p>
        </w:tc>
        <w:tc>
          <w:tcPr>
            <w:tcW w:w="459" w:type="dxa"/>
            <w:vMerge w:val="restart"/>
            <w:tcBorders>
              <w:top w:val="nil"/>
              <w:left w:val="single" w:sz="2" w:space="0" w:color="000000"/>
              <w:bottom w:val="single" w:sz="2" w:space="0" w:color="000000"/>
              <w:right w:val="nil"/>
            </w:tcBorders>
          </w:tcPr>
          <w:p w14:paraId="76B3CA6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w:t>
            </w:r>
          </w:p>
        </w:tc>
        <w:tc>
          <w:tcPr>
            <w:tcW w:w="709" w:type="dxa"/>
            <w:tcBorders>
              <w:top w:val="nil"/>
              <w:left w:val="single" w:sz="2" w:space="0" w:color="000000"/>
              <w:bottom w:val="single" w:sz="2" w:space="0" w:color="000000"/>
              <w:right w:val="nil"/>
            </w:tcBorders>
          </w:tcPr>
          <w:p w14:paraId="6A697CE7"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6BE9AAD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9" w:type="dxa"/>
            <w:tcBorders>
              <w:top w:val="nil"/>
              <w:left w:val="single" w:sz="2" w:space="0" w:color="000000"/>
              <w:bottom w:val="single" w:sz="2" w:space="0" w:color="000000"/>
              <w:right w:val="nil"/>
            </w:tcBorders>
          </w:tcPr>
          <w:p w14:paraId="7E4CF7A3"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85.6</w:t>
            </w:r>
          </w:p>
        </w:tc>
        <w:tc>
          <w:tcPr>
            <w:tcW w:w="459" w:type="dxa"/>
            <w:vMerge w:val="restart"/>
            <w:tcBorders>
              <w:top w:val="nil"/>
              <w:left w:val="single" w:sz="2" w:space="0" w:color="000000"/>
              <w:bottom w:val="single" w:sz="2" w:space="0" w:color="000000"/>
              <w:right w:val="single" w:sz="2" w:space="0" w:color="000000"/>
            </w:tcBorders>
          </w:tcPr>
          <w:p w14:paraId="69C5251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47</w:t>
            </w:r>
          </w:p>
        </w:tc>
      </w:tr>
      <w:tr w:rsidR="00657B94" w:rsidRPr="001D7F55" w14:paraId="1FAE49D4" w14:textId="77777777" w:rsidTr="00657B94">
        <w:trPr>
          <w:jc w:val="right"/>
        </w:trPr>
        <w:tc>
          <w:tcPr>
            <w:tcW w:w="495" w:type="dxa"/>
            <w:vMerge/>
            <w:tcBorders>
              <w:top w:val="nil"/>
              <w:left w:val="single" w:sz="2" w:space="0" w:color="000000"/>
              <w:bottom w:val="single" w:sz="2" w:space="0" w:color="000000"/>
              <w:right w:val="nil"/>
            </w:tcBorders>
          </w:tcPr>
          <w:p w14:paraId="3B35F491"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FF43EA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59" w:type="dxa"/>
            <w:tcBorders>
              <w:top w:val="nil"/>
              <w:left w:val="single" w:sz="2" w:space="0" w:color="000000"/>
              <w:bottom w:val="single" w:sz="2" w:space="0" w:color="000000"/>
              <w:right w:val="nil"/>
            </w:tcBorders>
          </w:tcPr>
          <w:p w14:paraId="7814A70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24.0</w:t>
            </w:r>
          </w:p>
        </w:tc>
        <w:tc>
          <w:tcPr>
            <w:tcW w:w="459" w:type="dxa"/>
            <w:vMerge/>
            <w:tcBorders>
              <w:top w:val="nil"/>
              <w:left w:val="single" w:sz="2" w:space="0" w:color="000000"/>
              <w:bottom w:val="single" w:sz="2" w:space="0" w:color="000000"/>
              <w:right w:val="nil"/>
            </w:tcBorders>
          </w:tcPr>
          <w:p w14:paraId="4B584B8C"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155726E2"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25.3</w:t>
            </w:r>
          </w:p>
        </w:tc>
        <w:tc>
          <w:tcPr>
            <w:tcW w:w="459" w:type="dxa"/>
            <w:vMerge/>
            <w:tcBorders>
              <w:top w:val="nil"/>
              <w:left w:val="single" w:sz="2" w:space="0" w:color="000000"/>
              <w:bottom w:val="single" w:sz="2" w:space="0" w:color="000000"/>
              <w:right w:val="nil"/>
            </w:tcBorders>
          </w:tcPr>
          <w:p w14:paraId="4B7B6A97"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8B50F6D"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48.1</w:t>
            </w:r>
          </w:p>
        </w:tc>
        <w:tc>
          <w:tcPr>
            <w:tcW w:w="459" w:type="dxa"/>
            <w:vMerge/>
            <w:tcBorders>
              <w:top w:val="nil"/>
              <w:left w:val="single" w:sz="2" w:space="0" w:color="000000"/>
              <w:bottom w:val="single" w:sz="2" w:space="0" w:color="000000"/>
              <w:right w:val="nil"/>
            </w:tcBorders>
          </w:tcPr>
          <w:p w14:paraId="351DAA01"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E0FC74C"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59.4</w:t>
            </w:r>
          </w:p>
        </w:tc>
        <w:tc>
          <w:tcPr>
            <w:tcW w:w="459" w:type="dxa"/>
            <w:vMerge/>
            <w:tcBorders>
              <w:top w:val="nil"/>
              <w:left w:val="single" w:sz="2" w:space="0" w:color="000000"/>
              <w:bottom w:val="single" w:sz="2" w:space="0" w:color="000000"/>
              <w:right w:val="nil"/>
            </w:tcBorders>
          </w:tcPr>
          <w:p w14:paraId="4E5D8DC5"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6148C44"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63.2</w:t>
            </w:r>
          </w:p>
        </w:tc>
        <w:tc>
          <w:tcPr>
            <w:tcW w:w="459" w:type="dxa"/>
            <w:vMerge/>
            <w:tcBorders>
              <w:top w:val="nil"/>
              <w:left w:val="single" w:sz="2" w:space="0" w:color="000000"/>
              <w:bottom w:val="single" w:sz="2" w:space="0" w:color="000000"/>
              <w:right w:val="nil"/>
            </w:tcBorders>
          </w:tcPr>
          <w:p w14:paraId="0D55F468"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58DFC3E"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49.3</w:t>
            </w:r>
          </w:p>
        </w:tc>
        <w:tc>
          <w:tcPr>
            <w:tcW w:w="459" w:type="dxa"/>
            <w:vMerge/>
            <w:tcBorders>
              <w:top w:val="nil"/>
              <w:left w:val="single" w:sz="2" w:space="0" w:color="000000"/>
              <w:bottom w:val="single" w:sz="2" w:space="0" w:color="000000"/>
              <w:right w:val="single" w:sz="2" w:space="0" w:color="000000"/>
            </w:tcBorders>
          </w:tcPr>
          <w:p w14:paraId="2312B4C9"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r w:rsidR="00657B94" w:rsidRPr="001D7F55" w14:paraId="3EC11FEF" w14:textId="77777777" w:rsidTr="00657B94">
        <w:trPr>
          <w:jc w:val="right"/>
        </w:trPr>
        <w:tc>
          <w:tcPr>
            <w:tcW w:w="495" w:type="dxa"/>
            <w:vMerge/>
            <w:tcBorders>
              <w:top w:val="nil"/>
              <w:left w:val="single" w:sz="2" w:space="0" w:color="000000"/>
              <w:bottom w:val="single" w:sz="2" w:space="0" w:color="000000"/>
              <w:right w:val="nil"/>
            </w:tcBorders>
          </w:tcPr>
          <w:p w14:paraId="7C531670"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591" w:type="dxa"/>
            <w:tcBorders>
              <w:top w:val="nil"/>
              <w:left w:val="single" w:sz="2" w:space="0" w:color="000000"/>
              <w:bottom w:val="single" w:sz="2" w:space="0" w:color="000000"/>
              <w:right w:val="nil"/>
            </w:tcBorders>
          </w:tcPr>
          <w:p w14:paraId="1A90D162"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59" w:type="dxa"/>
            <w:tcBorders>
              <w:top w:val="nil"/>
              <w:left w:val="single" w:sz="2" w:space="0" w:color="000000"/>
              <w:bottom w:val="single" w:sz="2" w:space="0" w:color="000000"/>
              <w:right w:val="nil"/>
            </w:tcBorders>
          </w:tcPr>
          <w:p w14:paraId="40BD5878"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62.7</w:t>
            </w:r>
          </w:p>
        </w:tc>
        <w:tc>
          <w:tcPr>
            <w:tcW w:w="459" w:type="dxa"/>
            <w:vMerge/>
            <w:tcBorders>
              <w:top w:val="nil"/>
              <w:left w:val="single" w:sz="2" w:space="0" w:color="000000"/>
              <w:bottom w:val="single" w:sz="2" w:space="0" w:color="000000"/>
              <w:right w:val="nil"/>
            </w:tcBorders>
          </w:tcPr>
          <w:p w14:paraId="3AF7D274"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0518455"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624E82B3"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78F8F45A"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64.7</w:t>
            </w:r>
          </w:p>
        </w:tc>
        <w:tc>
          <w:tcPr>
            <w:tcW w:w="459" w:type="dxa"/>
            <w:vMerge/>
            <w:tcBorders>
              <w:top w:val="nil"/>
              <w:left w:val="single" w:sz="2" w:space="0" w:color="000000"/>
              <w:bottom w:val="single" w:sz="2" w:space="0" w:color="000000"/>
              <w:right w:val="nil"/>
            </w:tcBorders>
          </w:tcPr>
          <w:p w14:paraId="01C30D0C"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32D82B80"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91.5</w:t>
            </w:r>
          </w:p>
        </w:tc>
        <w:tc>
          <w:tcPr>
            <w:tcW w:w="459" w:type="dxa"/>
            <w:vMerge/>
            <w:tcBorders>
              <w:top w:val="nil"/>
              <w:left w:val="single" w:sz="2" w:space="0" w:color="000000"/>
              <w:bottom w:val="single" w:sz="2" w:space="0" w:color="000000"/>
              <w:right w:val="nil"/>
            </w:tcBorders>
          </w:tcPr>
          <w:p w14:paraId="2A099270"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4C43A15D"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92.7</w:t>
            </w:r>
          </w:p>
        </w:tc>
        <w:tc>
          <w:tcPr>
            <w:tcW w:w="459" w:type="dxa"/>
            <w:vMerge/>
            <w:tcBorders>
              <w:top w:val="nil"/>
              <w:left w:val="single" w:sz="2" w:space="0" w:color="000000"/>
              <w:bottom w:val="single" w:sz="2" w:space="0" w:color="000000"/>
              <w:right w:val="nil"/>
            </w:tcBorders>
          </w:tcPr>
          <w:p w14:paraId="59923BFC"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c>
          <w:tcPr>
            <w:tcW w:w="709" w:type="dxa"/>
            <w:tcBorders>
              <w:top w:val="nil"/>
              <w:left w:val="single" w:sz="2" w:space="0" w:color="000000"/>
              <w:bottom w:val="single" w:sz="2" w:space="0" w:color="000000"/>
              <w:right w:val="nil"/>
            </w:tcBorders>
          </w:tcPr>
          <w:p w14:paraId="5A140C29" w14:textId="77777777" w:rsidR="00657B94" w:rsidRPr="001D7F55" w:rsidRDefault="00657B94" w:rsidP="00657B94">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78.5</w:t>
            </w:r>
          </w:p>
        </w:tc>
        <w:tc>
          <w:tcPr>
            <w:tcW w:w="459" w:type="dxa"/>
            <w:vMerge/>
            <w:tcBorders>
              <w:top w:val="nil"/>
              <w:left w:val="single" w:sz="2" w:space="0" w:color="000000"/>
              <w:bottom w:val="single" w:sz="2" w:space="0" w:color="000000"/>
              <w:right w:val="single" w:sz="2" w:space="0" w:color="000000"/>
            </w:tcBorders>
          </w:tcPr>
          <w:p w14:paraId="4E236406"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11F2E0EE" w14:textId="77777777" w:rsidR="00657B94" w:rsidRPr="001D7F55" w:rsidRDefault="00657B94" w:rsidP="00657B94">
      <w:pPr>
        <w:widowControl w:val="0"/>
        <w:autoSpaceDE w:val="0"/>
        <w:autoSpaceDN w:val="0"/>
        <w:adjustRightInd w:val="0"/>
        <w:spacing w:after="0"/>
        <w:rPr>
          <w:rFonts w:eastAsia="Times New Roman" w:hAnsi="DejaVu Sans"/>
          <w:kern w:val="1"/>
          <w:szCs w:val="24"/>
          <w:lang w:eastAsia="zh-CN" w:bidi="hi-IN"/>
          <w14:ligatures w14:val="standard"/>
        </w:rPr>
      </w:pPr>
    </w:p>
    <w:p w14:paraId="25A1DE8B" w14:textId="2FFFE319" w:rsidR="005075B1" w:rsidRPr="001D7F55" w:rsidRDefault="005075B1" w:rsidP="00292BD4">
      <w:pPr>
        <w:pStyle w:val="Heading3"/>
      </w:pPr>
      <w:bookmarkStart w:id="113" w:name="_Toc363635453"/>
      <w:r w:rsidRPr="001D7F55">
        <w:t>Dataset Iris</w:t>
      </w:r>
      <w:bookmarkEnd w:id="113"/>
    </w:p>
    <w:p w14:paraId="580EE05F" w14:textId="77777777" w:rsidR="00E11280" w:rsidRPr="001D7F55" w:rsidRDefault="00E11280" w:rsidP="00E11280">
      <w:pPr>
        <w:pStyle w:val="IsiParagraf"/>
        <w:rPr>
          <w:lang w:val="id-ID"/>
        </w:rPr>
      </w:pPr>
      <w:r w:rsidRPr="001D7F55">
        <w:rPr>
          <w:lang w:val="id-ID"/>
        </w:rPr>
        <w:t>Dataset iris merupakan dataset yang cukup banyak dipakai dalam penelitian. Data ini terdiri dari 3 kelas (Iris-Setosa, Iris-Versicolor, dan Iris-Virginica) serta 4 atribut fitur original (Sepal Length, Sepal Width, Petal Length, dan Petal Width) yang memiliki ketelitian 1 angka di belakang koma. Dataset iris bersifat multi-variate, terdiri dari 150 data (50 iris-setosa, 50 iris-versicolor, dan 50 iris-virginica). Dataset iris dapat didownload dari website UCI Machine Learning dengan alamat (</w:t>
      </w:r>
      <w:hyperlink r:id="rId38" w:history="1">
        <w:r w:rsidRPr="001D7F55">
          <w:rPr>
            <w:color w:val="000080"/>
            <w:u w:val="single"/>
            <w:lang w:val="id-ID"/>
          </w:rPr>
          <w:t>http://archive.ics.uci.edu/ml/datasets/Iris</w:t>
        </w:r>
      </w:hyperlink>
      <w:r w:rsidRPr="001D7F55">
        <w:rPr>
          <w:lang w:val="id-ID"/>
        </w:rPr>
        <w:t>)</w:t>
      </w:r>
    </w:p>
    <w:p w14:paraId="4DC27C92" w14:textId="77777777" w:rsidR="00E11280" w:rsidRPr="001D7F55" w:rsidRDefault="00E11280" w:rsidP="00E11280">
      <w:pPr>
        <w:pStyle w:val="IsiParagraf"/>
        <w:rPr>
          <w:lang w:val="id-ID"/>
        </w:rPr>
      </w:pPr>
      <w:r w:rsidRPr="001D7F55">
        <w:rPr>
          <w:lang w:val="id-ID"/>
        </w:rPr>
        <w:t>Hasil pengujian terhadap data iris menunjukkan hasil yang hampir seimbang untuk GE Global, GE Multi, GE Tatami dan GE Gavrilis. Namun tampak bahwa GE Gavrilis memberikan hasil yang sedikit lebih unggul dibandingkan metode-metode lain.</w:t>
      </w:r>
    </w:p>
    <w:p w14:paraId="2BF30EEE" w14:textId="6FDAC667" w:rsidR="00835391" w:rsidRPr="001D7F55" w:rsidRDefault="008E17E9" w:rsidP="00E11280">
      <w:pPr>
        <w:pStyle w:val="IsiParagraf"/>
        <w:rPr>
          <w:lang w:val="id-ID"/>
        </w:rPr>
      </w:pPr>
      <w:r w:rsidRPr="001D7F55">
        <w:rPr>
          <w:lang w:val="id-ID"/>
        </w:rPr>
        <w:t>Hasil pengujian terhadap dataset iris ditunjukkan dalam tabel 4.4</w:t>
      </w:r>
    </w:p>
    <w:p w14:paraId="2DF36A9A" w14:textId="57EAE3E9" w:rsidR="00835391" w:rsidRPr="001D7F55" w:rsidRDefault="00835391" w:rsidP="00835391">
      <w:pPr>
        <w:pStyle w:val="Caption"/>
        <w:keepNext/>
        <w:rPr>
          <w:lang w:val="id-ID"/>
        </w:rPr>
      </w:pPr>
      <w:bookmarkStart w:id="114" w:name="_Toc363635511"/>
      <w:r w:rsidRPr="001D7F55">
        <w:rPr>
          <w:lang w:val="id-ID"/>
        </w:rPr>
        <w:t xml:space="preserve">Tabel </w:t>
      </w:r>
      <w:r w:rsidR="000316B9" w:rsidRPr="001D7F55">
        <w:rPr>
          <w:lang w:val="id-ID"/>
        </w:rPr>
        <w:fldChar w:fldCharType="begin"/>
      </w:r>
      <w:r w:rsidR="000316B9" w:rsidRPr="001D7F55">
        <w:rPr>
          <w:lang w:val="id-ID"/>
        </w:rPr>
        <w:instrText xml:space="preserve"> STYLEREF 1 \s </w:instrText>
      </w:r>
      <w:r w:rsidR="000316B9" w:rsidRPr="001D7F55">
        <w:rPr>
          <w:lang w:val="id-ID"/>
        </w:rPr>
        <w:fldChar w:fldCharType="separate"/>
      </w:r>
      <w:r w:rsidR="000316B9" w:rsidRPr="001D7F55">
        <w:rPr>
          <w:noProof/>
          <w:lang w:val="id-ID"/>
        </w:rPr>
        <w:t>4</w:t>
      </w:r>
      <w:r w:rsidR="000316B9" w:rsidRPr="001D7F55">
        <w:rPr>
          <w:lang w:val="id-ID"/>
        </w:rPr>
        <w:fldChar w:fldCharType="end"/>
      </w:r>
      <w:r w:rsidR="000316B9" w:rsidRPr="001D7F55">
        <w:rPr>
          <w:lang w:val="id-ID"/>
        </w:rPr>
        <w:t>.</w:t>
      </w:r>
      <w:r w:rsidR="000316B9" w:rsidRPr="001D7F55">
        <w:rPr>
          <w:lang w:val="id-ID"/>
        </w:rPr>
        <w:fldChar w:fldCharType="begin"/>
      </w:r>
      <w:r w:rsidR="000316B9" w:rsidRPr="001D7F55">
        <w:rPr>
          <w:lang w:val="id-ID"/>
        </w:rPr>
        <w:instrText xml:space="preserve"> SEQ Tabel \* ARABIC \s 1 </w:instrText>
      </w:r>
      <w:r w:rsidR="000316B9" w:rsidRPr="001D7F55">
        <w:rPr>
          <w:lang w:val="id-ID"/>
        </w:rPr>
        <w:fldChar w:fldCharType="separate"/>
      </w:r>
      <w:r w:rsidR="000316B9" w:rsidRPr="001D7F55">
        <w:rPr>
          <w:noProof/>
          <w:lang w:val="id-ID"/>
        </w:rPr>
        <w:t>4</w:t>
      </w:r>
      <w:r w:rsidR="000316B9" w:rsidRPr="001D7F55">
        <w:rPr>
          <w:lang w:val="id-ID"/>
        </w:rPr>
        <w:fldChar w:fldCharType="end"/>
      </w:r>
      <w:r w:rsidRPr="001D7F55">
        <w:rPr>
          <w:lang w:val="id-ID"/>
        </w:rPr>
        <w:t xml:space="preserve"> Hasil Pengujian pada Dataset Iris.</w:t>
      </w:r>
      <w:bookmarkEnd w:id="114"/>
    </w:p>
    <w:tbl>
      <w:tblPr>
        <w:tblW w:w="0" w:type="auto"/>
        <w:tblInd w:w="3" w:type="dxa"/>
        <w:tblLayout w:type="fixed"/>
        <w:tblCellMar>
          <w:left w:w="0" w:type="dxa"/>
          <w:right w:w="0" w:type="dxa"/>
        </w:tblCellMar>
        <w:tblLook w:val="0000" w:firstRow="0" w:lastRow="0" w:firstColumn="0" w:lastColumn="0" w:noHBand="0" w:noVBand="0"/>
      </w:tblPr>
      <w:tblGrid>
        <w:gridCol w:w="455"/>
        <w:gridCol w:w="625"/>
        <w:gridCol w:w="450"/>
        <w:gridCol w:w="576"/>
        <w:gridCol w:w="708"/>
        <w:gridCol w:w="459"/>
        <w:gridCol w:w="708"/>
        <w:gridCol w:w="459"/>
        <w:gridCol w:w="708"/>
        <w:gridCol w:w="459"/>
        <w:gridCol w:w="708"/>
        <w:gridCol w:w="459"/>
        <w:gridCol w:w="708"/>
        <w:gridCol w:w="459"/>
      </w:tblGrid>
      <w:tr w:rsidR="00E11280" w:rsidRPr="001D7F55" w14:paraId="7F94B59F" w14:textId="77777777" w:rsidTr="00835391">
        <w:tc>
          <w:tcPr>
            <w:tcW w:w="1080" w:type="dxa"/>
            <w:gridSpan w:val="2"/>
            <w:vMerge w:val="restart"/>
            <w:tcBorders>
              <w:top w:val="single" w:sz="2" w:space="0" w:color="000000"/>
              <w:left w:val="single" w:sz="2" w:space="0" w:color="000000"/>
              <w:bottom w:val="single" w:sz="2" w:space="0" w:color="000000"/>
              <w:right w:val="nil"/>
            </w:tcBorders>
          </w:tcPr>
          <w:p w14:paraId="091EBB02" w14:textId="77777777" w:rsidR="00E11280" w:rsidRPr="001D7F55" w:rsidRDefault="00E11280" w:rsidP="00E11280">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1D7F55">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7AF8F797" w14:textId="77777777" w:rsidR="00E11280" w:rsidRPr="001D7F55"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3C3F6114" w14:textId="77777777" w:rsidR="00E11280" w:rsidRPr="001D7F55"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67C1474" w14:textId="77777777" w:rsidR="00E11280" w:rsidRPr="001D7F55"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41299E53" w14:textId="77777777" w:rsidR="00E11280" w:rsidRPr="001D7F55"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74ABBD7A" w14:textId="77777777" w:rsidR="00E11280" w:rsidRPr="001D7F55"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7B90DDAA" w14:textId="77777777" w:rsidR="00E11280" w:rsidRPr="001D7F55" w:rsidRDefault="00E11280" w:rsidP="00E11280">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Gavrilis</w:t>
            </w:r>
          </w:p>
        </w:tc>
      </w:tr>
      <w:tr w:rsidR="00E11280" w:rsidRPr="001D7F55" w14:paraId="3AF6543F" w14:textId="77777777" w:rsidTr="00835391">
        <w:tc>
          <w:tcPr>
            <w:tcW w:w="1080" w:type="dxa"/>
            <w:gridSpan w:val="2"/>
            <w:vMerge/>
            <w:tcBorders>
              <w:top w:val="single" w:sz="2" w:space="0" w:color="000000"/>
              <w:left w:val="single" w:sz="2" w:space="0" w:color="000000"/>
              <w:bottom w:val="single" w:sz="2" w:space="0" w:color="000000"/>
              <w:right w:val="nil"/>
            </w:tcBorders>
          </w:tcPr>
          <w:p w14:paraId="07088023"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450" w:type="dxa"/>
            <w:tcBorders>
              <w:top w:val="nil"/>
              <w:left w:val="single" w:sz="2" w:space="0" w:color="000000"/>
              <w:bottom w:val="single" w:sz="2" w:space="0" w:color="000000"/>
              <w:right w:val="nil"/>
            </w:tcBorders>
          </w:tcPr>
          <w:p w14:paraId="6C287D6D"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576" w:type="dxa"/>
            <w:tcBorders>
              <w:top w:val="nil"/>
              <w:left w:val="single" w:sz="2" w:space="0" w:color="000000"/>
              <w:bottom w:val="single" w:sz="2" w:space="0" w:color="000000"/>
              <w:right w:val="nil"/>
            </w:tcBorders>
          </w:tcPr>
          <w:p w14:paraId="6860C01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2B56DF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547BCF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0C29710E"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CE2DC56"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62B9634"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12DFCE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C4B92E9"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A4FFDE9"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69CCCAD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708F0D1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r>
      <w:tr w:rsidR="00E11280" w:rsidRPr="001D7F55" w14:paraId="51577C44" w14:textId="77777777" w:rsidTr="00835391">
        <w:tc>
          <w:tcPr>
            <w:tcW w:w="455" w:type="dxa"/>
            <w:vMerge w:val="restart"/>
            <w:tcBorders>
              <w:top w:val="nil"/>
              <w:left w:val="single" w:sz="2" w:space="0" w:color="000000"/>
              <w:bottom w:val="single" w:sz="2" w:space="0" w:color="000000"/>
              <w:right w:val="nil"/>
            </w:tcBorders>
          </w:tcPr>
          <w:p w14:paraId="170AB866"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Un-fold</w:t>
            </w:r>
          </w:p>
        </w:tc>
        <w:tc>
          <w:tcPr>
            <w:tcW w:w="625" w:type="dxa"/>
            <w:tcBorders>
              <w:top w:val="nil"/>
              <w:left w:val="single" w:sz="2" w:space="0" w:color="000000"/>
              <w:bottom w:val="single" w:sz="2" w:space="0" w:color="000000"/>
              <w:right w:val="nil"/>
            </w:tcBorders>
          </w:tcPr>
          <w:p w14:paraId="1150EDC9"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8BEEB7E"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576" w:type="dxa"/>
            <w:vMerge w:val="restart"/>
            <w:tcBorders>
              <w:top w:val="nil"/>
              <w:left w:val="single" w:sz="2" w:space="0" w:color="000000"/>
              <w:bottom w:val="single" w:sz="2" w:space="0" w:color="000000"/>
              <w:right w:val="nil"/>
            </w:tcBorders>
          </w:tcPr>
          <w:p w14:paraId="7F5D38CE"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6593697"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459" w:type="dxa"/>
            <w:vMerge w:val="restart"/>
            <w:tcBorders>
              <w:top w:val="nil"/>
              <w:left w:val="single" w:sz="2" w:space="0" w:color="000000"/>
              <w:bottom w:val="single" w:sz="2" w:space="0" w:color="000000"/>
              <w:right w:val="nil"/>
            </w:tcBorders>
          </w:tcPr>
          <w:p w14:paraId="17900D29"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C558A4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48A5A77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61687DB"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7966873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D5D4A3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nil"/>
            </w:tcBorders>
          </w:tcPr>
          <w:p w14:paraId="2EF479D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3F31BEC"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val="restart"/>
            <w:tcBorders>
              <w:top w:val="nil"/>
              <w:left w:val="single" w:sz="2" w:space="0" w:color="000000"/>
              <w:bottom w:val="single" w:sz="2" w:space="0" w:color="000000"/>
              <w:right w:val="single" w:sz="2" w:space="0" w:color="000000"/>
            </w:tcBorders>
          </w:tcPr>
          <w:p w14:paraId="50831F60"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r>
      <w:tr w:rsidR="00E11280" w:rsidRPr="001D7F55" w14:paraId="2D4A241A" w14:textId="77777777" w:rsidTr="00835391">
        <w:tc>
          <w:tcPr>
            <w:tcW w:w="455" w:type="dxa"/>
            <w:vMerge/>
            <w:tcBorders>
              <w:top w:val="nil"/>
              <w:left w:val="single" w:sz="2" w:space="0" w:color="000000"/>
              <w:bottom w:val="single" w:sz="2" w:space="0" w:color="000000"/>
              <w:right w:val="nil"/>
            </w:tcBorders>
          </w:tcPr>
          <w:p w14:paraId="2447271A"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58B3E796"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08C848D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069F8121"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0298FB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57BAA03"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360DF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18C233D1"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4A9B29"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22F639C"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F0D514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4CF4096D"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91A855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197B6122"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1D7F55" w14:paraId="6E5217C2" w14:textId="77777777" w:rsidTr="00835391">
        <w:tc>
          <w:tcPr>
            <w:tcW w:w="455" w:type="dxa"/>
            <w:vMerge/>
            <w:tcBorders>
              <w:top w:val="nil"/>
              <w:left w:val="single" w:sz="2" w:space="0" w:color="000000"/>
              <w:bottom w:val="single" w:sz="2" w:space="0" w:color="000000"/>
              <w:right w:val="nil"/>
            </w:tcBorders>
          </w:tcPr>
          <w:p w14:paraId="1057CF9E"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13C48F8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6C3118B"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34850A1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EE0F349"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6E23D0B"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04C9CB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4624405D"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C6189B"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05AAF6F0"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CFF5A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70F144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89CC1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6968A36A"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1D7F55" w14:paraId="2FEF4F6E" w14:textId="77777777" w:rsidTr="00835391">
        <w:tc>
          <w:tcPr>
            <w:tcW w:w="455" w:type="dxa"/>
            <w:vMerge w:val="restart"/>
            <w:tcBorders>
              <w:top w:val="nil"/>
              <w:left w:val="single" w:sz="2" w:space="0" w:color="000000"/>
              <w:bottom w:val="single" w:sz="2" w:space="0" w:color="000000"/>
              <w:right w:val="nil"/>
            </w:tcBorders>
          </w:tcPr>
          <w:p w14:paraId="5E667026"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1</w:t>
            </w:r>
          </w:p>
        </w:tc>
        <w:tc>
          <w:tcPr>
            <w:tcW w:w="625" w:type="dxa"/>
            <w:tcBorders>
              <w:top w:val="nil"/>
              <w:left w:val="single" w:sz="2" w:space="0" w:color="000000"/>
              <w:bottom w:val="single" w:sz="2" w:space="0" w:color="000000"/>
              <w:right w:val="nil"/>
            </w:tcBorders>
          </w:tcPr>
          <w:p w14:paraId="1AE9599E"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051FC6E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2F1DA6B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F909EE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0A2DE70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E03E356"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1635292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0782E30"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6D908E5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5DB0EA6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671D72F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6FD0701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2A6997B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r>
      <w:tr w:rsidR="00E11280" w:rsidRPr="001D7F55" w14:paraId="762D2C79" w14:textId="77777777" w:rsidTr="00835391">
        <w:tc>
          <w:tcPr>
            <w:tcW w:w="455" w:type="dxa"/>
            <w:vMerge/>
            <w:tcBorders>
              <w:top w:val="nil"/>
              <w:left w:val="single" w:sz="2" w:space="0" w:color="000000"/>
              <w:bottom w:val="single" w:sz="2" w:space="0" w:color="000000"/>
              <w:right w:val="nil"/>
            </w:tcBorders>
          </w:tcPr>
          <w:p w14:paraId="0AC70F06"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1198076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06123C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86.6</w:t>
            </w:r>
          </w:p>
        </w:tc>
        <w:tc>
          <w:tcPr>
            <w:tcW w:w="576" w:type="dxa"/>
            <w:vMerge/>
            <w:tcBorders>
              <w:top w:val="nil"/>
              <w:left w:val="single" w:sz="2" w:space="0" w:color="000000"/>
              <w:bottom w:val="single" w:sz="2" w:space="0" w:color="000000"/>
              <w:right w:val="nil"/>
            </w:tcBorders>
          </w:tcPr>
          <w:p w14:paraId="79A5906E"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FA2CCB0"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86.6</w:t>
            </w:r>
          </w:p>
        </w:tc>
        <w:tc>
          <w:tcPr>
            <w:tcW w:w="459" w:type="dxa"/>
            <w:vMerge/>
            <w:tcBorders>
              <w:top w:val="nil"/>
              <w:left w:val="single" w:sz="2" w:space="0" w:color="000000"/>
              <w:bottom w:val="single" w:sz="2" w:space="0" w:color="000000"/>
              <w:right w:val="nil"/>
            </w:tcBorders>
          </w:tcPr>
          <w:p w14:paraId="0393580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A4C116"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399039D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07C69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5E59A43B"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FFE598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BBC7D2F"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1B4D5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4771DCB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1D7F55" w14:paraId="53C81087" w14:textId="77777777" w:rsidTr="00835391">
        <w:tc>
          <w:tcPr>
            <w:tcW w:w="455" w:type="dxa"/>
            <w:vMerge/>
            <w:tcBorders>
              <w:top w:val="nil"/>
              <w:left w:val="single" w:sz="2" w:space="0" w:color="000000"/>
              <w:bottom w:val="single" w:sz="2" w:space="0" w:color="000000"/>
              <w:right w:val="nil"/>
            </w:tcBorders>
          </w:tcPr>
          <w:p w14:paraId="3E100F8C"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093155C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44B4D76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94.6</w:t>
            </w:r>
          </w:p>
        </w:tc>
        <w:tc>
          <w:tcPr>
            <w:tcW w:w="576" w:type="dxa"/>
            <w:vMerge/>
            <w:tcBorders>
              <w:top w:val="nil"/>
              <w:left w:val="single" w:sz="2" w:space="0" w:color="000000"/>
              <w:bottom w:val="single" w:sz="2" w:space="0" w:color="000000"/>
              <w:right w:val="nil"/>
            </w:tcBorders>
          </w:tcPr>
          <w:p w14:paraId="68B7C2DC"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BB6037"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94.6</w:t>
            </w:r>
          </w:p>
        </w:tc>
        <w:tc>
          <w:tcPr>
            <w:tcW w:w="459" w:type="dxa"/>
            <w:vMerge/>
            <w:tcBorders>
              <w:top w:val="nil"/>
              <w:left w:val="single" w:sz="2" w:space="0" w:color="000000"/>
              <w:bottom w:val="single" w:sz="2" w:space="0" w:color="000000"/>
              <w:right w:val="nil"/>
            </w:tcBorders>
          </w:tcPr>
          <w:p w14:paraId="6B670634"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A65EC34"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632375B5"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2679364"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3A8E6016"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308F00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98.0</w:t>
            </w:r>
          </w:p>
        </w:tc>
        <w:tc>
          <w:tcPr>
            <w:tcW w:w="459" w:type="dxa"/>
            <w:vMerge/>
            <w:tcBorders>
              <w:top w:val="nil"/>
              <w:left w:val="single" w:sz="2" w:space="0" w:color="000000"/>
              <w:bottom w:val="single" w:sz="2" w:space="0" w:color="000000"/>
              <w:right w:val="nil"/>
            </w:tcBorders>
          </w:tcPr>
          <w:p w14:paraId="08ED13B0"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1903E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7CB8ACBF"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1D7F55" w14:paraId="7AD53FCA" w14:textId="77777777" w:rsidTr="00835391">
        <w:tc>
          <w:tcPr>
            <w:tcW w:w="455" w:type="dxa"/>
            <w:vMerge w:val="restart"/>
            <w:tcBorders>
              <w:top w:val="nil"/>
              <w:left w:val="single" w:sz="2" w:space="0" w:color="000000"/>
              <w:bottom w:val="single" w:sz="2" w:space="0" w:color="000000"/>
              <w:right w:val="nil"/>
            </w:tcBorders>
          </w:tcPr>
          <w:p w14:paraId="3D2EE8A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2</w:t>
            </w:r>
          </w:p>
        </w:tc>
        <w:tc>
          <w:tcPr>
            <w:tcW w:w="625" w:type="dxa"/>
            <w:tcBorders>
              <w:top w:val="nil"/>
              <w:left w:val="single" w:sz="2" w:space="0" w:color="000000"/>
              <w:bottom w:val="single" w:sz="2" w:space="0" w:color="000000"/>
              <w:right w:val="nil"/>
            </w:tcBorders>
          </w:tcPr>
          <w:p w14:paraId="4B9F3D4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6FFCAD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95.8</w:t>
            </w:r>
          </w:p>
        </w:tc>
        <w:tc>
          <w:tcPr>
            <w:tcW w:w="576" w:type="dxa"/>
            <w:vMerge w:val="restart"/>
            <w:tcBorders>
              <w:top w:val="nil"/>
              <w:left w:val="single" w:sz="2" w:space="0" w:color="000000"/>
              <w:bottom w:val="single" w:sz="2" w:space="0" w:color="000000"/>
              <w:right w:val="nil"/>
            </w:tcBorders>
          </w:tcPr>
          <w:p w14:paraId="0E15EE2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A5E29A7"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95.8</w:t>
            </w:r>
          </w:p>
        </w:tc>
        <w:tc>
          <w:tcPr>
            <w:tcW w:w="459" w:type="dxa"/>
            <w:vMerge w:val="restart"/>
            <w:tcBorders>
              <w:top w:val="nil"/>
              <w:left w:val="single" w:sz="2" w:space="0" w:color="000000"/>
              <w:bottom w:val="single" w:sz="2" w:space="0" w:color="000000"/>
              <w:right w:val="nil"/>
            </w:tcBorders>
          </w:tcPr>
          <w:p w14:paraId="0970E38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AD68A0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37A781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2C5E487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380E36CC"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45913D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385AEFE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3B15D3D"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single" w:sz="2" w:space="0" w:color="000000"/>
            </w:tcBorders>
          </w:tcPr>
          <w:p w14:paraId="1652A01D"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r>
      <w:tr w:rsidR="00E11280" w:rsidRPr="001D7F55" w14:paraId="575C5122" w14:textId="77777777" w:rsidTr="00835391">
        <w:tc>
          <w:tcPr>
            <w:tcW w:w="455" w:type="dxa"/>
            <w:vMerge/>
            <w:tcBorders>
              <w:top w:val="nil"/>
              <w:left w:val="single" w:sz="2" w:space="0" w:color="000000"/>
              <w:bottom w:val="single" w:sz="2" w:space="0" w:color="000000"/>
              <w:right w:val="nil"/>
            </w:tcBorders>
          </w:tcPr>
          <w:p w14:paraId="61FD1E9E"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68C855D"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7E5253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576" w:type="dxa"/>
            <w:vMerge/>
            <w:tcBorders>
              <w:top w:val="nil"/>
              <w:left w:val="single" w:sz="2" w:space="0" w:color="000000"/>
              <w:bottom w:val="single" w:sz="2" w:space="0" w:color="000000"/>
              <w:right w:val="nil"/>
            </w:tcBorders>
          </w:tcPr>
          <w:p w14:paraId="4CD08B90"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86E714"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D5BED52"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AC0A6E"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5518D4CF"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A8E18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83.3</w:t>
            </w:r>
          </w:p>
        </w:tc>
        <w:tc>
          <w:tcPr>
            <w:tcW w:w="459" w:type="dxa"/>
            <w:vMerge/>
            <w:tcBorders>
              <w:top w:val="nil"/>
              <w:left w:val="single" w:sz="2" w:space="0" w:color="000000"/>
              <w:bottom w:val="single" w:sz="2" w:space="0" w:color="000000"/>
              <w:right w:val="nil"/>
            </w:tcBorders>
          </w:tcPr>
          <w:p w14:paraId="4DE14AE4"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02EBE9"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262136BE"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3DDC7B"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57404322"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1D7F55" w14:paraId="2503BD1B" w14:textId="77777777" w:rsidTr="00835391">
        <w:tc>
          <w:tcPr>
            <w:tcW w:w="455" w:type="dxa"/>
            <w:vMerge/>
            <w:tcBorders>
              <w:top w:val="nil"/>
              <w:left w:val="single" w:sz="2" w:space="0" w:color="000000"/>
              <w:bottom w:val="single" w:sz="2" w:space="0" w:color="000000"/>
              <w:right w:val="nil"/>
            </w:tcBorders>
          </w:tcPr>
          <w:p w14:paraId="0BA160C5"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90A09C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2125270D"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2957F3D1"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E316774"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385A8E6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515E747"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34564AD0"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80D3FE"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0251AD9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7D2624"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92.6</w:t>
            </w:r>
          </w:p>
        </w:tc>
        <w:tc>
          <w:tcPr>
            <w:tcW w:w="459" w:type="dxa"/>
            <w:vMerge/>
            <w:tcBorders>
              <w:top w:val="nil"/>
              <w:left w:val="single" w:sz="2" w:space="0" w:color="000000"/>
              <w:bottom w:val="single" w:sz="2" w:space="0" w:color="000000"/>
              <w:right w:val="nil"/>
            </w:tcBorders>
          </w:tcPr>
          <w:p w14:paraId="662CF3F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598471C"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single" w:sz="2" w:space="0" w:color="000000"/>
            </w:tcBorders>
          </w:tcPr>
          <w:p w14:paraId="1DECEB18"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1D7F55" w14:paraId="6E6EFF06" w14:textId="77777777" w:rsidTr="00835391">
        <w:tc>
          <w:tcPr>
            <w:tcW w:w="455" w:type="dxa"/>
            <w:vMerge w:val="restart"/>
            <w:tcBorders>
              <w:top w:val="nil"/>
              <w:left w:val="single" w:sz="2" w:space="0" w:color="000000"/>
              <w:bottom w:val="single" w:sz="2" w:space="0" w:color="000000"/>
              <w:right w:val="nil"/>
            </w:tcBorders>
          </w:tcPr>
          <w:p w14:paraId="1B7A6FEE"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3</w:t>
            </w:r>
          </w:p>
        </w:tc>
        <w:tc>
          <w:tcPr>
            <w:tcW w:w="625" w:type="dxa"/>
            <w:tcBorders>
              <w:top w:val="nil"/>
              <w:left w:val="single" w:sz="2" w:space="0" w:color="000000"/>
              <w:bottom w:val="single" w:sz="2" w:space="0" w:color="000000"/>
              <w:right w:val="nil"/>
            </w:tcBorders>
          </w:tcPr>
          <w:p w14:paraId="4324BD00"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73738409"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319D41B6"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8EEA0EE"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75A0C50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3B4172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1EE828A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B6B619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718B7AB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0EEF229C"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070F7EA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879DD06"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single" w:sz="2" w:space="0" w:color="000000"/>
            </w:tcBorders>
          </w:tcPr>
          <w:p w14:paraId="762116A7"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r>
      <w:tr w:rsidR="00E11280" w:rsidRPr="001D7F55" w14:paraId="4B942723" w14:textId="77777777" w:rsidTr="00835391">
        <w:tc>
          <w:tcPr>
            <w:tcW w:w="455" w:type="dxa"/>
            <w:vMerge/>
            <w:tcBorders>
              <w:top w:val="nil"/>
              <w:left w:val="single" w:sz="2" w:space="0" w:color="000000"/>
              <w:bottom w:val="single" w:sz="2" w:space="0" w:color="000000"/>
              <w:right w:val="nil"/>
            </w:tcBorders>
          </w:tcPr>
          <w:p w14:paraId="333A7AD9"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65879F70"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EFC65E7"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93.3</w:t>
            </w:r>
          </w:p>
        </w:tc>
        <w:tc>
          <w:tcPr>
            <w:tcW w:w="576" w:type="dxa"/>
            <w:vMerge/>
            <w:tcBorders>
              <w:top w:val="nil"/>
              <w:left w:val="single" w:sz="2" w:space="0" w:color="000000"/>
              <w:bottom w:val="single" w:sz="2" w:space="0" w:color="000000"/>
              <w:right w:val="nil"/>
            </w:tcBorders>
          </w:tcPr>
          <w:p w14:paraId="53DE1D11"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B0E0054"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332F4040"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C0B7C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nil"/>
            </w:tcBorders>
          </w:tcPr>
          <w:p w14:paraId="1A566585"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81633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21C78B19"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30036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nil"/>
            </w:tcBorders>
          </w:tcPr>
          <w:p w14:paraId="6FFEEDD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1F73B2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tcBorders>
              <w:top w:val="nil"/>
              <w:left w:val="single" w:sz="2" w:space="0" w:color="000000"/>
              <w:bottom w:val="single" w:sz="2" w:space="0" w:color="000000"/>
              <w:right w:val="single" w:sz="2" w:space="0" w:color="000000"/>
            </w:tcBorders>
          </w:tcPr>
          <w:p w14:paraId="24A43BBA"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1D7F55" w14:paraId="1873E72F" w14:textId="77777777" w:rsidTr="00835391">
        <w:tc>
          <w:tcPr>
            <w:tcW w:w="455" w:type="dxa"/>
            <w:vMerge/>
            <w:tcBorders>
              <w:top w:val="nil"/>
              <w:left w:val="single" w:sz="2" w:space="0" w:color="000000"/>
              <w:bottom w:val="single" w:sz="2" w:space="0" w:color="000000"/>
              <w:right w:val="nil"/>
            </w:tcBorders>
          </w:tcPr>
          <w:p w14:paraId="0DAE3805"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6FA7C42C"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21DBA3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197D3E3A"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C8E8AC"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5A92F1C3"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51B99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94.0</w:t>
            </w:r>
          </w:p>
        </w:tc>
        <w:tc>
          <w:tcPr>
            <w:tcW w:w="459" w:type="dxa"/>
            <w:vMerge/>
            <w:tcBorders>
              <w:top w:val="nil"/>
              <w:left w:val="single" w:sz="2" w:space="0" w:color="000000"/>
              <w:bottom w:val="single" w:sz="2" w:space="0" w:color="000000"/>
              <w:right w:val="nil"/>
            </w:tcBorders>
          </w:tcPr>
          <w:p w14:paraId="244A3B23"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ECB80A9"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7013B02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59C36D"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99.3</w:t>
            </w:r>
          </w:p>
        </w:tc>
        <w:tc>
          <w:tcPr>
            <w:tcW w:w="459" w:type="dxa"/>
            <w:vMerge/>
            <w:tcBorders>
              <w:top w:val="nil"/>
              <w:left w:val="single" w:sz="2" w:space="0" w:color="000000"/>
              <w:bottom w:val="single" w:sz="2" w:space="0" w:color="000000"/>
              <w:right w:val="nil"/>
            </w:tcBorders>
          </w:tcPr>
          <w:p w14:paraId="14AAFECC"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EFD958C"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615F19F6"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1D7F55" w14:paraId="3F59A1AC" w14:textId="77777777" w:rsidTr="00835391">
        <w:tc>
          <w:tcPr>
            <w:tcW w:w="455" w:type="dxa"/>
            <w:vMerge w:val="restart"/>
            <w:tcBorders>
              <w:top w:val="nil"/>
              <w:left w:val="single" w:sz="2" w:space="0" w:color="000000"/>
              <w:bottom w:val="single" w:sz="2" w:space="0" w:color="000000"/>
              <w:right w:val="nil"/>
            </w:tcBorders>
          </w:tcPr>
          <w:p w14:paraId="3178B05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4</w:t>
            </w:r>
          </w:p>
        </w:tc>
        <w:tc>
          <w:tcPr>
            <w:tcW w:w="625" w:type="dxa"/>
            <w:tcBorders>
              <w:top w:val="nil"/>
              <w:left w:val="single" w:sz="2" w:space="0" w:color="000000"/>
              <w:bottom w:val="single" w:sz="2" w:space="0" w:color="000000"/>
              <w:right w:val="nil"/>
            </w:tcBorders>
          </w:tcPr>
          <w:p w14:paraId="7E12EC1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6F969A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95.8</w:t>
            </w:r>
          </w:p>
        </w:tc>
        <w:tc>
          <w:tcPr>
            <w:tcW w:w="576" w:type="dxa"/>
            <w:vMerge w:val="restart"/>
            <w:tcBorders>
              <w:top w:val="nil"/>
              <w:left w:val="single" w:sz="2" w:space="0" w:color="000000"/>
              <w:bottom w:val="single" w:sz="2" w:space="0" w:color="000000"/>
              <w:right w:val="nil"/>
            </w:tcBorders>
          </w:tcPr>
          <w:p w14:paraId="195635C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B5B0464"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95.8</w:t>
            </w:r>
          </w:p>
        </w:tc>
        <w:tc>
          <w:tcPr>
            <w:tcW w:w="459" w:type="dxa"/>
            <w:vMerge w:val="restart"/>
            <w:tcBorders>
              <w:top w:val="nil"/>
              <w:left w:val="single" w:sz="2" w:space="0" w:color="000000"/>
              <w:bottom w:val="single" w:sz="2" w:space="0" w:color="000000"/>
              <w:right w:val="nil"/>
            </w:tcBorders>
          </w:tcPr>
          <w:p w14:paraId="0DC44107"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CFF751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2F3B10F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8070DB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11A585C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60A503B"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24B4A39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0F51F5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16BF2E2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r>
      <w:tr w:rsidR="00E11280" w:rsidRPr="001D7F55" w14:paraId="733C620C" w14:textId="77777777" w:rsidTr="00835391">
        <w:tc>
          <w:tcPr>
            <w:tcW w:w="455" w:type="dxa"/>
            <w:vMerge/>
            <w:tcBorders>
              <w:top w:val="nil"/>
              <w:left w:val="single" w:sz="2" w:space="0" w:color="000000"/>
              <w:bottom w:val="single" w:sz="2" w:space="0" w:color="000000"/>
              <w:right w:val="nil"/>
            </w:tcBorders>
          </w:tcPr>
          <w:p w14:paraId="6C9C1CB9"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3C06CBDC"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6BC78AE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96.6</w:t>
            </w:r>
          </w:p>
        </w:tc>
        <w:tc>
          <w:tcPr>
            <w:tcW w:w="576" w:type="dxa"/>
            <w:vMerge/>
            <w:tcBorders>
              <w:top w:val="nil"/>
              <w:left w:val="single" w:sz="2" w:space="0" w:color="000000"/>
              <w:bottom w:val="single" w:sz="2" w:space="0" w:color="000000"/>
              <w:right w:val="nil"/>
            </w:tcBorders>
          </w:tcPr>
          <w:p w14:paraId="61292499"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6DE98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DA3F798"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65E541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0BCDE1D6"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5D8789"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432586D5"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B2812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811A4F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7F24B8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15478169"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1D7F55" w14:paraId="31ACEF9A" w14:textId="77777777" w:rsidTr="00835391">
        <w:tc>
          <w:tcPr>
            <w:tcW w:w="455" w:type="dxa"/>
            <w:vMerge/>
            <w:tcBorders>
              <w:top w:val="nil"/>
              <w:left w:val="single" w:sz="2" w:space="0" w:color="000000"/>
              <w:bottom w:val="single" w:sz="2" w:space="0" w:color="000000"/>
              <w:right w:val="nil"/>
            </w:tcBorders>
          </w:tcPr>
          <w:p w14:paraId="6E8A5C72"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D09657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C858CC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2A7650E9"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0AD157"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720DB026"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2B8ED4"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98.0</w:t>
            </w:r>
          </w:p>
        </w:tc>
        <w:tc>
          <w:tcPr>
            <w:tcW w:w="459" w:type="dxa"/>
            <w:vMerge/>
            <w:tcBorders>
              <w:top w:val="nil"/>
              <w:left w:val="single" w:sz="2" w:space="0" w:color="000000"/>
              <w:bottom w:val="single" w:sz="2" w:space="0" w:color="000000"/>
              <w:right w:val="nil"/>
            </w:tcBorders>
          </w:tcPr>
          <w:p w14:paraId="2C131995"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3C9364D"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09352BA0"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D7522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7A77380B"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ADFFB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103739B1"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1D7F55" w14:paraId="290632E3" w14:textId="77777777" w:rsidTr="00835391">
        <w:tc>
          <w:tcPr>
            <w:tcW w:w="455" w:type="dxa"/>
            <w:vMerge w:val="restart"/>
            <w:tcBorders>
              <w:top w:val="nil"/>
              <w:left w:val="single" w:sz="2" w:space="0" w:color="000000"/>
              <w:bottom w:val="single" w:sz="2" w:space="0" w:color="000000"/>
              <w:right w:val="nil"/>
            </w:tcBorders>
          </w:tcPr>
          <w:p w14:paraId="5270B88B"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5</w:t>
            </w:r>
          </w:p>
        </w:tc>
        <w:tc>
          <w:tcPr>
            <w:tcW w:w="625" w:type="dxa"/>
            <w:tcBorders>
              <w:top w:val="nil"/>
              <w:left w:val="single" w:sz="2" w:space="0" w:color="000000"/>
              <w:bottom w:val="single" w:sz="2" w:space="0" w:color="000000"/>
              <w:right w:val="nil"/>
            </w:tcBorders>
          </w:tcPr>
          <w:p w14:paraId="49647EEB"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2F65CFB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6FDE913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876073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72FF4B7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46FE7AC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2BB8213F"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1E02D46"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98.3</w:t>
            </w:r>
          </w:p>
        </w:tc>
        <w:tc>
          <w:tcPr>
            <w:tcW w:w="459" w:type="dxa"/>
            <w:vMerge w:val="restart"/>
            <w:tcBorders>
              <w:top w:val="nil"/>
              <w:left w:val="single" w:sz="2" w:space="0" w:color="000000"/>
              <w:bottom w:val="single" w:sz="2" w:space="0" w:color="000000"/>
              <w:right w:val="nil"/>
            </w:tcBorders>
          </w:tcPr>
          <w:p w14:paraId="2035C9E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A8F2C8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nil"/>
            </w:tcBorders>
          </w:tcPr>
          <w:p w14:paraId="71AB5AA7"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5C1BA4B"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99.1</w:t>
            </w:r>
          </w:p>
        </w:tc>
        <w:tc>
          <w:tcPr>
            <w:tcW w:w="459" w:type="dxa"/>
            <w:vMerge w:val="restart"/>
            <w:tcBorders>
              <w:top w:val="nil"/>
              <w:left w:val="single" w:sz="2" w:space="0" w:color="000000"/>
              <w:bottom w:val="single" w:sz="2" w:space="0" w:color="000000"/>
              <w:right w:val="single" w:sz="2" w:space="0" w:color="000000"/>
            </w:tcBorders>
          </w:tcPr>
          <w:p w14:paraId="0414B23B"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r>
      <w:tr w:rsidR="00E11280" w:rsidRPr="001D7F55" w14:paraId="39172AFD" w14:textId="77777777" w:rsidTr="00835391">
        <w:tc>
          <w:tcPr>
            <w:tcW w:w="455" w:type="dxa"/>
            <w:vMerge/>
            <w:tcBorders>
              <w:top w:val="nil"/>
              <w:left w:val="single" w:sz="2" w:space="0" w:color="000000"/>
              <w:bottom w:val="single" w:sz="2" w:space="0" w:color="000000"/>
              <w:right w:val="nil"/>
            </w:tcBorders>
          </w:tcPr>
          <w:p w14:paraId="6DDB03CE"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062DF1C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2BA0D6AE"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93.3</w:t>
            </w:r>
          </w:p>
        </w:tc>
        <w:tc>
          <w:tcPr>
            <w:tcW w:w="576" w:type="dxa"/>
            <w:vMerge/>
            <w:tcBorders>
              <w:top w:val="nil"/>
              <w:left w:val="single" w:sz="2" w:space="0" w:color="000000"/>
              <w:bottom w:val="single" w:sz="2" w:space="0" w:color="000000"/>
              <w:right w:val="nil"/>
            </w:tcBorders>
          </w:tcPr>
          <w:p w14:paraId="545888F5"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38AFE3C"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66483ED4"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C9F2E98"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01CB666C"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324F19B"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93.3</w:t>
            </w:r>
          </w:p>
        </w:tc>
        <w:tc>
          <w:tcPr>
            <w:tcW w:w="459" w:type="dxa"/>
            <w:vMerge/>
            <w:tcBorders>
              <w:top w:val="nil"/>
              <w:left w:val="single" w:sz="2" w:space="0" w:color="000000"/>
              <w:bottom w:val="single" w:sz="2" w:space="0" w:color="000000"/>
              <w:right w:val="nil"/>
            </w:tcBorders>
          </w:tcPr>
          <w:p w14:paraId="6B55C63D"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A2F763"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nil"/>
            </w:tcBorders>
          </w:tcPr>
          <w:p w14:paraId="0AF97A18"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CD982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96.6</w:t>
            </w:r>
          </w:p>
        </w:tc>
        <w:tc>
          <w:tcPr>
            <w:tcW w:w="459" w:type="dxa"/>
            <w:vMerge/>
            <w:tcBorders>
              <w:top w:val="nil"/>
              <w:left w:val="single" w:sz="2" w:space="0" w:color="000000"/>
              <w:bottom w:val="single" w:sz="2" w:space="0" w:color="000000"/>
              <w:right w:val="single" w:sz="2" w:space="0" w:color="000000"/>
            </w:tcBorders>
          </w:tcPr>
          <w:p w14:paraId="2D51E050"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r w:rsidR="00E11280" w:rsidRPr="001D7F55" w14:paraId="6E66B087" w14:textId="77777777" w:rsidTr="00835391">
        <w:tc>
          <w:tcPr>
            <w:tcW w:w="455" w:type="dxa"/>
            <w:vMerge/>
            <w:tcBorders>
              <w:top w:val="nil"/>
              <w:left w:val="single" w:sz="2" w:space="0" w:color="000000"/>
              <w:bottom w:val="single" w:sz="2" w:space="0" w:color="000000"/>
              <w:right w:val="nil"/>
            </w:tcBorders>
          </w:tcPr>
          <w:p w14:paraId="48D9022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625" w:type="dxa"/>
            <w:tcBorders>
              <w:top w:val="nil"/>
              <w:left w:val="single" w:sz="2" w:space="0" w:color="000000"/>
              <w:bottom w:val="single" w:sz="2" w:space="0" w:color="000000"/>
              <w:right w:val="nil"/>
            </w:tcBorders>
          </w:tcPr>
          <w:p w14:paraId="48346EA1"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E84F5E0"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576" w:type="dxa"/>
            <w:vMerge/>
            <w:tcBorders>
              <w:top w:val="nil"/>
              <w:left w:val="single" w:sz="2" w:space="0" w:color="000000"/>
              <w:bottom w:val="single" w:sz="2" w:space="0" w:color="000000"/>
              <w:right w:val="nil"/>
            </w:tcBorders>
          </w:tcPr>
          <w:p w14:paraId="6DD94E9D"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A9DEBC"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96.0</w:t>
            </w:r>
          </w:p>
        </w:tc>
        <w:tc>
          <w:tcPr>
            <w:tcW w:w="459" w:type="dxa"/>
            <w:vMerge/>
            <w:tcBorders>
              <w:top w:val="nil"/>
              <w:left w:val="single" w:sz="2" w:space="0" w:color="000000"/>
              <w:bottom w:val="single" w:sz="2" w:space="0" w:color="000000"/>
              <w:right w:val="nil"/>
            </w:tcBorders>
          </w:tcPr>
          <w:p w14:paraId="43D2BC52"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68F7075"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47D9E3BD"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D029C16"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97.3</w:t>
            </w:r>
          </w:p>
        </w:tc>
        <w:tc>
          <w:tcPr>
            <w:tcW w:w="459" w:type="dxa"/>
            <w:vMerge/>
            <w:tcBorders>
              <w:top w:val="nil"/>
              <w:left w:val="single" w:sz="2" w:space="0" w:color="000000"/>
              <w:bottom w:val="single" w:sz="2" w:space="0" w:color="000000"/>
              <w:right w:val="nil"/>
            </w:tcBorders>
          </w:tcPr>
          <w:p w14:paraId="382AA3FA"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E17932"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nil"/>
            </w:tcBorders>
          </w:tcPr>
          <w:p w14:paraId="22F36907"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F1100AA" w14:textId="77777777" w:rsidR="00E11280" w:rsidRPr="001D7F55" w:rsidRDefault="00E11280" w:rsidP="00E11280">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59" w:type="dxa"/>
            <w:vMerge/>
            <w:tcBorders>
              <w:top w:val="nil"/>
              <w:left w:val="single" w:sz="2" w:space="0" w:color="000000"/>
              <w:bottom w:val="single" w:sz="2" w:space="0" w:color="000000"/>
              <w:right w:val="single" w:sz="2" w:space="0" w:color="000000"/>
            </w:tcBorders>
          </w:tcPr>
          <w:p w14:paraId="7A5372C4" w14:textId="77777777" w:rsidR="00E11280" w:rsidRPr="001D7F55" w:rsidRDefault="00E11280" w:rsidP="00E11280">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DE3462C" w14:textId="06B80A3B" w:rsidR="005075B1" w:rsidRPr="001D7F55" w:rsidRDefault="005075B1" w:rsidP="00292BD4">
      <w:pPr>
        <w:pStyle w:val="Heading3"/>
      </w:pPr>
      <w:bookmarkStart w:id="115" w:name="_Toc363635454"/>
      <w:r w:rsidRPr="001D7F55">
        <w:lastRenderedPageBreak/>
        <w:t>Dataset E-Coli</w:t>
      </w:r>
      <w:bookmarkEnd w:id="115"/>
    </w:p>
    <w:p w14:paraId="433230C6" w14:textId="77777777" w:rsidR="000B28A5" w:rsidRPr="001D7F55" w:rsidRDefault="000B28A5" w:rsidP="000B28A5">
      <w:pPr>
        <w:pStyle w:val="IsiParagraf"/>
        <w:rPr>
          <w:lang w:val="id-ID"/>
        </w:rPr>
      </w:pPr>
      <w:r w:rsidRPr="001D7F55">
        <w:rPr>
          <w:lang w:val="id-ID"/>
        </w:rPr>
        <w:t>Data E-Coli merupakan dataset yang cukup banyak dipakai dalam penelitian. Data ini terdiri dari 7 atribut (mcg, gvh, lip, chg, aac, alm1, alm2) dan 6 kelas (cp, im, imU, om, omL, pp), yang terdiri dari 335 record ( 143 cp, 77 im , 52 pp, 35 imU, 20 om, 5 omL, 2 imL, 2 imS). Masing-masing atribut memiliki ketelitian satu angka di belakang koma. Dataset ini merupakan klasifikasi terhadap berbagai varian dari bakteri E-Coli. Dataset E-Coli dapat didownload pada alamat (</w:t>
      </w:r>
      <w:hyperlink r:id="rId39" w:history="1">
        <w:r w:rsidRPr="001D7F55">
          <w:rPr>
            <w:color w:val="000080"/>
            <w:u w:val="single"/>
            <w:lang w:val="id-ID"/>
          </w:rPr>
          <w:t>http://archive.ics.uci.edu/ml/datasets/Ecoli</w:t>
        </w:r>
      </w:hyperlink>
      <w:r w:rsidRPr="001D7F55">
        <w:rPr>
          <w:lang w:val="id-ID"/>
        </w:rPr>
        <w:t>).</w:t>
      </w:r>
    </w:p>
    <w:p w14:paraId="7785E847" w14:textId="5059FCAE" w:rsidR="000B28A5" w:rsidRPr="001D7F55" w:rsidRDefault="000B28A5" w:rsidP="000B28A5">
      <w:pPr>
        <w:pStyle w:val="IsiParagraf"/>
        <w:rPr>
          <w:lang w:val="id-ID"/>
        </w:rPr>
      </w:pPr>
      <w:r w:rsidRPr="001D7F55">
        <w:rPr>
          <w:lang w:val="id-ID"/>
        </w:rPr>
        <w:t>Berbeda dengan pengujian-pengujian sebelumnya, di sini justru GA Select menghasilkan akurasi yang paling tinggi dibandingkan keempat skenario lain. Adapun demikian, saat semua data digunakan untuk training sekaligus testing, GE Tatami tampak berhasil memberikan akurasi yang paling tinggi. Dalam beberapa kasus, terlihat bahwa penggunaan fitur original justru memberikan hasil yang lebih baik (semisal pada fold 1, 2 dan 4). Hal ini dikarenakan bahwa pengekstraksian fitur menjadi jumlah yang lebih sedikit dari fitur original juga menyebabkan hilangnya sebagian informasi yang berguna dalam proses klasifikasi.</w:t>
      </w:r>
    </w:p>
    <w:p w14:paraId="7AD94B65" w14:textId="6BA36721" w:rsidR="000B28A5" w:rsidRPr="001D7F55" w:rsidRDefault="008E17E9" w:rsidP="000B28A5">
      <w:pPr>
        <w:pStyle w:val="IsiParagraf"/>
        <w:rPr>
          <w:lang w:val="id-ID"/>
        </w:rPr>
      </w:pPr>
      <w:r w:rsidRPr="001D7F55">
        <w:rPr>
          <w:lang w:val="id-ID"/>
        </w:rPr>
        <w:t>Hasil pengujian terhadap dataset e-coli ditunjukkan dalam tabel 4.5</w:t>
      </w:r>
    </w:p>
    <w:p w14:paraId="0A0B4344" w14:textId="4FDF1259" w:rsidR="008E17E9" w:rsidRPr="001D7F55" w:rsidRDefault="008E17E9" w:rsidP="008E17E9">
      <w:pPr>
        <w:pStyle w:val="Caption"/>
        <w:keepNext/>
        <w:rPr>
          <w:lang w:val="id-ID"/>
        </w:rPr>
      </w:pPr>
      <w:bookmarkStart w:id="116" w:name="_Toc363635512"/>
      <w:r w:rsidRPr="001D7F55">
        <w:rPr>
          <w:lang w:val="id-ID"/>
        </w:rPr>
        <w:t xml:space="preserve">Tabel </w:t>
      </w:r>
      <w:r w:rsidR="000316B9" w:rsidRPr="001D7F55">
        <w:rPr>
          <w:lang w:val="id-ID"/>
        </w:rPr>
        <w:fldChar w:fldCharType="begin"/>
      </w:r>
      <w:r w:rsidR="000316B9" w:rsidRPr="001D7F55">
        <w:rPr>
          <w:lang w:val="id-ID"/>
        </w:rPr>
        <w:instrText xml:space="preserve"> STYLEREF 1 \s </w:instrText>
      </w:r>
      <w:r w:rsidR="000316B9" w:rsidRPr="001D7F55">
        <w:rPr>
          <w:lang w:val="id-ID"/>
        </w:rPr>
        <w:fldChar w:fldCharType="separate"/>
      </w:r>
      <w:r w:rsidR="000316B9" w:rsidRPr="001D7F55">
        <w:rPr>
          <w:noProof/>
          <w:lang w:val="id-ID"/>
        </w:rPr>
        <w:t>4</w:t>
      </w:r>
      <w:r w:rsidR="000316B9" w:rsidRPr="001D7F55">
        <w:rPr>
          <w:lang w:val="id-ID"/>
        </w:rPr>
        <w:fldChar w:fldCharType="end"/>
      </w:r>
      <w:r w:rsidR="000316B9" w:rsidRPr="001D7F55">
        <w:rPr>
          <w:lang w:val="id-ID"/>
        </w:rPr>
        <w:t>.</w:t>
      </w:r>
      <w:r w:rsidR="000316B9" w:rsidRPr="001D7F55">
        <w:rPr>
          <w:lang w:val="id-ID"/>
        </w:rPr>
        <w:fldChar w:fldCharType="begin"/>
      </w:r>
      <w:r w:rsidR="000316B9" w:rsidRPr="001D7F55">
        <w:rPr>
          <w:lang w:val="id-ID"/>
        </w:rPr>
        <w:instrText xml:space="preserve"> SEQ Tabel \* ARABIC \s 1 </w:instrText>
      </w:r>
      <w:r w:rsidR="000316B9" w:rsidRPr="001D7F55">
        <w:rPr>
          <w:lang w:val="id-ID"/>
        </w:rPr>
        <w:fldChar w:fldCharType="separate"/>
      </w:r>
      <w:r w:rsidR="000316B9" w:rsidRPr="001D7F55">
        <w:rPr>
          <w:noProof/>
          <w:lang w:val="id-ID"/>
        </w:rPr>
        <w:t>5</w:t>
      </w:r>
      <w:r w:rsidR="000316B9" w:rsidRPr="001D7F55">
        <w:rPr>
          <w:lang w:val="id-ID"/>
        </w:rPr>
        <w:fldChar w:fldCharType="end"/>
      </w:r>
      <w:r w:rsidRPr="001D7F55">
        <w:rPr>
          <w:lang w:val="id-ID"/>
        </w:rPr>
        <w:t xml:space="preserve"> Hasil Pengujian pada Dataset E-Coli</w:t>
      </w:r>
      <w:bookmarkEnd w:id="116"/>
    </w:p>
    <w:tbl>
      <w:tblPr>
        <w:tblW w:w="0" w:type="auto"/>
        <w:tblInd w:w="3" w:type="dxa"/>
        <w:tblLayout w:type="fixed"/>
        <w:tblCellMar>
          <w:left w:w="0" w:type="dxa"/>
          <w:right w:w="0" w:type="dxa"/>
        </w:tblCellMar>
        <w:tblLook w:val="0000" w:firstRow="0" w:lastRow="0" w:firstColumn="0" w:lastColumn="0" w:noHBand="0" w:noVBand="0"/>
      </w:tblPr>
      <w:tblGrid>
        <w:gridCol w:w="497"/>
        <w:gridCol w:w="583"/>
        <w:gridCol w:w="450"/>
        <w:gridCol w:w="576"/>
        <w:gridCol w:w="708"/>
        <w:gridCol w:w="459"/>
        <w:gridCol w:w="708"/>
        <w:gridCol w:w="459"/>
        <w:gridCol w:w="708"/>
        <w:gridCol w:w="459"/>
        <w:gridCol w:w="708"/>
        <w:gridCol w:w="459"/>
        <w:gridCol w:w="708"/>
        <w:gridCol w:w="459"/>
      </w:tblGrid>
      <w:tr w:rsidR="008E17E9" w:rsidRPr="001D7F55" w14:paraId="0D416058" w14:textId="77777777" w:rsidTr="008E17E9">
        <w:tc>
          <w:tcPr>
            <w:tcW w:w="1080" w:type="dxa"/>
            <w:gridSpan w:val="2"/>
            <w:vMerge w:val="restart"/>
            <w:tcBorders>
              <w:top w:val="single" w:sz="2" w:space="0" w:color="000000"/>
              <w:left w:val="single" w:sz="2" w:space="0" w:color="000000"/>
              <w:bottom w:val="single" w:sz="2" w:space="0" w:color="000000"/>
              <w:right w:val="nil"/>
            </w:tcBorders>
          </w:tcPr>
          <w:p w14:paraId="46FDAC53"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1D7F55">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0CC8D6A1"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0FDE963D"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9365B07"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654F1693"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2621E8FC"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7DF3CE61"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Gavrilis</w:t>
            </w:r>
          </w:p>
        </w:tc>
      </w:tr>
      <w:tr w:rsidR="008E17E9" w:rsidRPr="001D7F55" w14:paraId="59B9D091" w14:textId="77777777" w:rsidTr="008E17E9">
        <w:tc>
          <w:tcPr>
            <w:tcW w:w="1080" w:type="dxa"/>
            <w:gridSpan w:val="2"/>
            <w:vMerge/>
            <w:tcBorders>
              <w:top w:val="single" w:sz="2" w:space="0" w:color="000000"/>
              <w:left w:val="single" w:sz="2" w:space="0" w:color="000000"/>
              <w:bottom w:val="single" w:sz="2" w:space="0" w:color="000000"/>
              <w:right w:val="nil"/>
            </w:tcBorders>
          </w:tcPr>
          <w:p w14:paraId="2019C23F"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450" w:type="dxa"/>
            <w:tcBorders>
              <w:top w:val="nil"/>
              <w:left w:val="single" w:sz="2" w:space="0" w:color="000000"/>
              <w:bottom w:val="single" w:sz="2" w:space="0" w:color="000000"/>
              <w:right w:val="nil"/>
            </w:tcBorders>
          </w:tcPr>
          <w:p w14:paraId="173DC02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576" w:type="dxa"/>
            <w:tcBorders>
              <w:top w:val="nil"/>
              <w:left w:val="single" w:sz="2" w:space="0" w:color="000000"/>
              <w:bottom w:val="single" w:sz="2" w:space="0" w:color="000000"/>
              <w:right w:val="nil"/>
            </w:tcBorders>
          </w:tcPr>
          <w:p w14:paraId="37018D2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5190199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03246D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3D56F0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6E11BBE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96294F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5FA825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4667ABB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2341A8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73E953C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593ECFE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r>
      <w:tr w:rsidR="008E17E9" w:rsidRPr="001D7F55" w14:paraId="4D68B294" w14:textId="77777777" w:rsidTr="008E17E9">
        <w:tc>
          <w:tcPr>
            <w:tcW w:w="497" w:type="dxa"/>
            <w:vMerge w:val="restart"/>
            <w:tcBorders>
              <w:top w:val="nil"/>
              <w:left w:val="single" w:sz="2" w:space="0" w:color="000000"/>
              <w:bottom w:val="single" w:sz="2" w:space="0" w:color="000000"/>
              <w:right w:val="nil"/>
            </w:tcBorders>
          </w:tcPr>
          <w:p w14:paraId="48831EB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Un-fold</w:t>
            </w:r>
          </w:p>
        </w:tc>
        <w:tc>
          <w:tcPr>
            <w:tcW w:w="583" w:type="dxa"/>
            <w:tcBorders>
              <w:top w:val="nil"/>
              <w:left w:val="single" w:sz="2" w:space="0" w:color="000000"/>
              <w:bottom w:val="single" w:sz="2" w:space="0" w:color="000000"/>
              <w:right w:val="nil"/>
            </w:tcBorders>
          </w:tcPr>
          <w:p w14:paraId="693F579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3E0FD2E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576" w:type="dxa"/>
            <w:vMerge w:val="restart"/>
            <w:tcBorders>
              <w:top w:val="nil"/>
              <w:left w:val="single" w:sz="2" w:space="0" w:color="000000"/>
              <w:bottom w:val="single" w:sz="2" w:space="0" w:color="000000"/>
              <w:right w:val="nil"/>
            </w:tcBorders>
          </w:tcPr>
          <w:p w14:paraId="001BF29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B35730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5C8B936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1A31BA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84.5</w:t>
            </w:r>
          </w:p>
        </w:tc>
        <w:tc>
          <w:tcPr>
            <w:tcW w:w="459" w:type="dxa"/>
            <w:vMerge w:val="restart"/>
            <w:tcBorders>
              <w:top w:val="nil"/>
              <w:left w:val="single" w:sz="2" w:space="0" w:color="000000"/>
              <w:bottom w:val="single" w:sz="2" w:space="0" w:color="000000"/>
              <w:right w:val="nil"/>
            </w:tcBorders>
          </w:tcPr>
          <w:p w14:paraId="1967CC5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3E16681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96.7</w:t>
            </w:r>
          </w:p>
        </w:tc>
        <w:tc>
          <w:tcPr>
            <w:tcW w:w="459" w:type="dxa"/>
            <w:vMerge w:val="restart"/>
            <w:tcBorders>
              <w:top w:val="nil"/>
              <w:left w:val="single" w:sz="2" w:space="0" w:color="000000"/>
              <w:bottom w:val="single" w:sz="2" w:space="0" w:color="000000"/>
              <w:right w:val="nil"/>
            </w:tcBorders>
          </w:tcPr>
          <w:p w14:paraId="7CA40F5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3CECBC3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97.6</w:t>
            </w:r>
          </w:p>
        </w:tc>
        <w:tc>
          <w:tcPr>
            <w:tcW w:w="459" w:type="dxa"/>
            <w:vMerge w:val="restart"/>
            <w:tcBorders>
              <w:top w:val="nil"/>
              <w:left w:val="single" w:sz="2" w:space="0" w:color="000000"/>
              <w:bottom w:val="single" w:sz="2" w:space="0" w:color="000000"/>
              <w:right w:val="nil"/>
            </w:tcBorders>
          </w:tcPr>
          <w:p w14:paraId="60FE6F5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C01334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single" w:sz="2" w:space="0" w:color="000000"/>
            </w:tcBorders>
          </w:tcPr>
          <w:p w14:paraId="7518A46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w:t>
            </w:r>
          </w:p>
        </w:tc>
      </w:tr>
      <w:tr w:rsidR="008E17E9" w:rsidRPr="001D7F55" w14:paraId="37A53887" w14:textId="77777777" w:rsidTr="008E17E9">
        <w:tc>
          <w:tcPr>
            <w:tcW w:w="497" w:type="dxa"/>
            <w:vMerge/>
            <w:tcBorders>
              <w:top w:val="nil"/>
              <w:left w:val="single" w:sz="2" w:space="0" w:color="000000"/>
              <w:bottom w:val="single" w:sz="2" w:space="0" w:color="000000"/>
              <w:right w:val="nil"/>
            </w:tcBorders>
          </w:tcPr>
          <w:p w14:paraId="4497AE75"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A0C9E6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21260F2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576" w:type="dxa"/>
            <w:vMerge/>
            <w:tcBorders>
              <w:top w:val="nil"/>
              <w:left w:val="single" w:sz="2" w:space="0" w:color="000000"/>
              <w:bottom w:val="single" w:sz="2" w:space="0" w:color="000000"/>
              <w:right w:val="nil"/>
            </w:tcBorders>
          </w:tcPr>
          <w:p w14:paraId="4C20A31C"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B1E55B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nil"/>
            </w:tcBorders>
          </w:tcPr>
          <w:p w14:paraId="75CC3B6D"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10C9E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84.5</w:t>
            </w:r>
          </w:p>
        </w:tc>
        <w:tc>
          <w:tcPr>
            <w:tcW w:w="459" w:type="dxa"/>
            <w:vMerge/>
            <w:tcBorders>
              <w:top w:val="nil"/>
              <w:left w:val="single" w:sz="2" w:space="0" w:color="000000"/>
              <w:bottom w:val="single" w:sz="2" w:space="0" w:color="000000"/>
              <w:right w:val="nil"/>
            </w:tcBorders>
          </w:tcPr>
          <w:p w14:paraId="1A1E356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3F46B4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22C3F349"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58FA5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97.6</w:t>
            </w:r>
          </w:p>
        </w:tc>
        <w:tc>
          <w:tcPr>
            <w:tcW w:w="459" w:type="dxa"/>
            <w:vMerge/>
            <w:tcBorders>
              <w:top w:val="nil"/>
              <w:left w:val="single" w:sz="2" w:space="0" w:color="000000"/>
              <w:bottom w:val="single" w:sz="2" w:space="0" w:color="000000"/>
              <w:right w:val="nil"/>
            </w:tcBorders>
          </w:tcPr>
          <w:p w14:paraId="3A894FCC"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0C71DA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single" w:sz="2" w:space="0" w:color="000000"/>
            </w:tcBorders>
          </w:tcPr>
          <w:p w14:paraId="31CA4426"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4EF9C92D" w14:textId="77777777" w:rsidTr="008E17E9">
        <w:tc>
          <w:tcPr>
            <w:tcW w:w="497" w:type="dxa"/>
            <w:vMerge/>
            <w:tcBorders>
              <w:top w:val="nil"/>
              <w:left w:val="single" w:sz="2" w:space="0" w:color="000000"/>
              <w:bottom w:val="single" w:sz="2" w:space="0" w:color="000000"/>
              <w:right w:val="nil"/>
            </w:tcBorders>
          </w:tcPr>
          <w:p w14:paraId="58765AE6"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F8A0AD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7DCD9E8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576" w:type="dxa"/>
            <w:vMerge/>
            <w:tcBorders>
              <w:top w:val="nil"/>
              <w:left w:val="single" w:sz="2" w:space="0" w:color="000000"/>
              <w:bottom w:val="single" w:sz="2" w:space="0" w:color="000000"/>
              <w:right w:val="nil"/>
            </w:tcBorders>
          </w:tcPr>
          <w:p w14:paraId="5448BB59"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54838A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nil"/>
            </w:tcBorders>
          </w:tcPr>
          <w:p w14:paraId="3EB200B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DD1253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84.5</w:t>
            </w:r>
          </w:p>
        </w:tc>
        <w:tc>
          <w:tcPr>
            <w:tcW w:w="459" w:type="dxa"/>
            <w:vMerge/>
            <w:tcBorders>
              <w:top w:val="nil"/>
              <w:left w:val="single" w:sz="2" w:space="0" w:color="000000"/>
              <w:bottom w:val="single" w:sz="2" w:space="0" w:color="000000"/>
              <w:right w:val="nil"/>
            </w:tcBorders>
          </w:tcPr>
          <w:p w14:paraId="6B8EBC66"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DE7F1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96.7</w:t>
            </w:r>
          </w:p>
        </w:tc>
        <w:tc>
          <w:tcPr>
            <w:tcW w:w="459" w:type="dxa"/>
            <w:vMerge/>
            <w:tcBorders>
              <w:top w:val="nil"/>
              <w:left w:val="single" w:sz="2" w:space="0" w:color="000000"/>
              <w:bottom w:val="single" w:sz="2" w:space="0" w:color="000000"/>
              <w:right w:val="nil"/>
            </w:tcBorders>
          </w:tcPr>
          <w:p w14:paraId="3BBDFD01"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29FE7E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97.6</w:t>
            </w:r>
          </w:p>
        </w:tc>
        <w:tc>
          <w:tcPr>
            <w:tcW w:w="459" w:type="dxa"/>
            <w:vMerge/>
            <w:tcBorders>
              <w:top w:val="nil"/>
              <w:left w:val="single" w:sz="2" w:space="0" w:color="000000"/>
              <w:bottom w:val="single" w:sz="2" w:space="0" w:color="000000"/>
              <w:right w:val="nil"/>
            </w:tcBorders>
          </w:tcPr>
          <w:p w14:paraId="4B9163C3"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3AD029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459" w:type="dxa"/>
            <w:vMerge/>
            <w:tcBorders>
              <w:top w:val="nil"/>
              <w:left w:val="single" w:sz="2" w:space="0" w:color="000000"/>
              <w:bottom w:val="single" w:sz="2" w:space="0" w:color="000000"/>
              <w:right w:val="single" w:sz="2" w:space="0" w:color="000000"/>
            </w:tcBorders>
          </w:tcPr>
          <w:p w14:paraId="3F482D2C"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31B10C6B" w14:textId="77777777" w:rsidTr="008E17E9">
        <w:tc>
          <w:tcPr>
            <w:tcW w:w="497" w:type="dxa"/>
            <w:vMerge w:val="restart"/>
            <w:tcBorders>
              <w:top w:val="nil"/>
              <w:left w:val="single" w:sz="2" w:space="0" w:color="000000"/>
              <w:bottom w:val="single" w:sz="2" w:space="0" w:color="000000"/>
              <w:right w:val="nil"/>
            </w:tcBorders>
          </w:tcPr>
          <w:p w14:paraId="5FA7952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1</w:t>
            </w:r>
          </w:p>
        </w:tc>
        <w:tc>
          <w:tcPr>
            <w:tcW w:w="583" w:type="dxa"/>
            <w:tcBorders>
              <w:top w:val="nil"/>
              <w:left w:val="single" w:sz="2" w:space="0" w:color="000000"/>
              <w:bottom w:val="single" w:sz="2" w:space="0" w:color="000000"/>
              <w:right w:val="nil"/>
            </w:tcBorders>
          </w:tcPr>
          <w:p w14:paraId="3B1279F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4EDD254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97.4</w:t>
            </w:r>
          </w:p>
        </w:tc>
        <w:tc>
          <w:tcPr>
            <w:tcW w:w="576" w:type="dxa"/>
            <w:vMerge w:val="restart"/>
            <w:tcBorders>
              <w:top w:val="nil"/>
              <w:left w:val="single" w:sz="2" w:space="0" w:color="000000"/>
              <w:bottom w:val="single" w:sz="2" w:space="0" w:color="000000"/>
              <w:right w:val="nil"/>
            </w:tcBorders>
          </w:tcPr>
          <w:p w14:paraId="14EB47D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12FEE6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97.4</w:t>
            </w:r>
          </w:p>
        </w:tc>
        <w:tc>
          <w:tcPr>
            <w:tcW w:w="459" w:type="dxa"/>
            <w:vMerge w:val="restart"/>
            <w:tcBorders>
              <w:top w:val="nil"/>
              <w:left w:val="single" w:sz="2" w:space="0" w:color="000000"/>
              <w:bottom w:val="single" w:sz="2" w:space="0" w:color="000000"/>
              <w:right w:val="nil"/>
            </w:tcBorders>
          </w:tcPr>
          <w:p w14:paraId="46D9C37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w:t>
            </w:r>
          </w:p>
        </w:tc>
        <w:tc>
          <w:tcPr>
            <w:tcW w:w="708" w:type="dxa"/>
            <w:tcBorders>
              <w:top w:val="nil"/>
              <w:left w:val="single" w:sz="2" w:space="0" w:color="000000"/>
              <w:bottom w:val="single" w:sz="2" w:space="0" w:color="000000"/>
              <w:right w:val="nil"/>
            </w:tcBorders>
          </w:tcPr>
          <w:p w14:paraId="2B2C116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87.4</w:t>
            </w:r>
          </w:p>
        </w:tc>
        <w:tc>
          <w:tcPr>
            <w:tcW w:w="459" w:type="dxa"/>
            <w:vMerge w:val="restart"/>
            <w:tcBorders>
              <w:top w:val="nil"/>
              <w:left w:val="single" w:sz="2" w:space="0" w:color="000000"/>
              <w:bottom w:val="single" w:sz="2" w:space="0" w:color="000000"/>
              <w:right w:val="nil"/>
            </w:tcBorders>
          </w:tcPr>
          <w:p w14:paraId="54A49B9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9F1133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98.8</w:t>
            </w:r>
          </w:p>
        </w:tc>
        <w:tc>
          <w:tcPr>
            <w:tcW w:w="459" w:type="dxa"/>
            <w:vMerge w:val="restart"/>
            <w:tcBorders>
              <w:top w:val="nil"/>
              <w:left w:val="single" w:sz="2" w:space="0" w:color="000000"/>
              <w:bottom w:val="single" w:sz="2" w:space="0" w:color="000000"/>
              <w:right w:val="nil"/>
            </w:tcBorders>
          </w:tcPr>
          <w:p w14:paraId="407C1E3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74A11FD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64505E5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A400F9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single" w:sz="2" w:space="0" w:color="000000"/>
            </w:tcBorders>
          </w:tcPr>
          <w:p w14:paraId="06A2E17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w:t>
            </w:r>
          </w:p>
        </w:tc>
      </w:tr>
      <w:tr w:rsidR="008E17E9" w:rsidRPr="001D7F55" w14:paraId="4FA67535" w14:textId="77777777" w:rsidTr="008E17E9">
        <w:tc>
          <w:tcPr>
            <w:tcW w:w="497" w:type="dxa"/>
            <w:vMerge/>
            <w:tcBorders>
              <w:top w:val="nil"/>
              <w:left w:val="single" w:sz="2" w:space="0" w:color="000000"/>
              <w:bottom w:val="single" w:sz="2" w:space="0" w:color="000000"/>
              <w:right w:val="nil"/>
            </w:tcBorders>
          </w:tcPr>
          <w:p w14:paraId="70362B73"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692DDF0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1FD1D9F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50A300E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866EF5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73.8</w:t>
            </w:r>
          </w:p>
        </w:tc>
        <w:tc>
          <w:tcPr>
            <w:tcW w:w="459" w:type="dxa"/>
            <w:vMerge/>
            <w:tcBorders>
              <w:top w:val="nil"/>
              <w:left w:val="single" w:sz="2" w:space="0" w:color="000000"/>
              <w:bottom w:val="single" w:sz="2" w:space="0" w:color="000000"/>
              <w:right w:val="nil"/>
            </w:tcBorders>
          </w:tcPr>
          <w:p w14:paraId="3FF8D0BF"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76CF7B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58.4</w:t>
            </w:r>
          </w:p>
        </w:tc>
        <w:tc>
          <w:tcPr>
            <w:tcW w:w="459" w:type="dxa"/>
            <w:vMerge/>
            <w:tcBorders>
              <w:top w:val="nil"/>
              <w:left w:val="single" w:sz="2" w:space="0" w:color="000000"/>
              <w:bottom w:val="single" w:sz="2" w:space="0" w:color="000000"/>
              <w:right w:val="nil"/>
            </w:tcBorders>
          </w:tcPr>
          <w:p w14:paraId="3A672601"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229D30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39906A49"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4A50B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6206EF9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226AC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single" w:sz="2" w:space="0" w:color="000000"/>
            </w:tcBorders>
          </w:tcPr>
          <w:p w14:paraId="2666C529"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06ACE124" w14:textId="77777777" w:rsidTr="008E17E9">
        <w:tc>
          <w:tcPr>
            <w:tcW w:w="497" w:type="dxa"/>
            <w:vMerge/>
            <w:tcBorders>
              <w:top w:val="nil"/>
              <w:left w:val="single" w:sz="2" w:space="0" w:color="000000"/>
              <w:bottom w:val="single" w:sz="2" w:space="0" w:color="000000"/>
              <w:right w:val="nil"/>
            </w:tcBorders>
          </w:tcPr>
          <w:p w14:paraId="3FEB5EC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39EC63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3D26027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92.8</w:t>
            </w:r>
          </w:p>
        </w:tc>
        <w:tc>
          <w:tcPr>
            <w:tcW w:w="576" w:type="dxa"/>
            <w:vMerge/>
            <w:tcBorders>
              <w:top w:val="nil"/>
              <w:left w:val="single" w:sz="2" w:space="0" w:color="000000"/>
              <w:bottom w:val="single" w:sz="2" w:space="0" w:color="000000"/>
              <w:right w:val="nil"/>
            </w:tcBorders>
          </w:tcPr>
          <w:p w14:paraId="763A7A8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7C912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92.8</w:t>
            </w:r>
          </w:p>
        </w:tc>
        <w:tc>
          <w:tcPr>
            <w:tcW w:w="459" w:type="dxa"/>
            <w:vMerge/>
            <w:tcBorders>
              <w:top w:val="nil"/>
              <w:left w:val="single" w:sz="2" w:space="0" w:color="000000"/>
              <w:bottom w:val="single" w:sz="2" w:space="0" w:color="000000"/>
              <w:right w:val="nil"/>
            </w:tcBorders>
          </w:tcPr>
          <w:p w14:paraId="11DA1AE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747DD0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81.8</w:t>
            </w:r>
          </w:p>
        </w:tc>
        <w:tc>
          <w:tcPr>
            <w:tcW w:w="459" w:type="dxa"/>
            <w:vMerge/>
            <w:tcBorders>
              <w:top w:val="nil"/>
              <w:left w:val="single" w:sz="2" w:space="0" w:color="000000"/>
              <w:bottom w:val="single" w:sz="2" w:space="0" w:color="000000"/>
              <w:right w:val="nil"/>
            </w:tcBorders>
          </w:tcPr>
          <w:p w14:paraId="1AF8053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7ED634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nil"/>
            </w:tcBorders>
          </w:tcPr>
          <w:p w14:paraId="29057EA5"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D8451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88.1</w:t>
            </w:r>
          </w:p>
        </w:tc>
        <w:tc>
          <w:tcPr>
            <w:tcW w:w="459" w:type="dxa"/>
            <w:vMerge/>
            <w:tcBorders>
              <w:top w:val="nil"/>
              <w:left w:val="single" w:sz="2" w:space="0" w:color="000000"/>
              <w:bottom w:val="single" w:sz="2" w:space="0" w:color="000000"/>
              <w:right w:val="nil"/>
            </w:tcBorders>
          </w:tcPr>
          <w:p w14:paraId="4DDFC306"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49891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92.2</w:t>
            </w:r>
          </w:p>
        </w:tc>
        <w:tc>
          <w:tcPr>
            <w:tcW w:w="459" w:type="dxa"/>
            <w:vMerge/>
            <w:tcBorders>
              <w:top w:val="nil"/>
              <w:left w:val="single" w:sz="2" w:space="0" w:color="000000"/>
              <w:bottom w:val="single" w:sz="2" w:space="0" w:color="000000"/>
              <w:right w:val="single" w:sz="2" w:space="0" w:color="000000"/>
            </w:tcBorders>
          </w:tcPr>
          <w:p w14:paraId="4C1CC48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0462630E" w14:textId="77777777" w:rsidTr="008E17E9">
        <w:tc>
          <w:tcPr>
            <w:tcW w:w="497" w:type="dxa"/>
            <w:vMerge w:val="restart"/>
            <w:tcBorders>
              <w:top w:val="nil"/>
              <w:left w:val="single" w:sz="2" w:space="0" w:color="000000"/>
              <w:bottom w:val="single" w:sz="2" w:space="0" w:color="000000"/>
              <w:right w:val="nil"/>
            </w:tcBorders>
          </w:tcPr>
          <w:p w14:paraId="3145D0F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2</w:t>
            </w:r>
          </w:p>
        </w:tc>
        <w:tc>
          <w:tcPr>
            <w:tcW w:w="583" w:type="dxa"/>
            <w:tcBorders>
              <w:top w:val="nil"/>
              <w:left w:val="single" w:sz="2" w:space="0" w:color="000000"/>
              <w:bottom w:val="single" w:sz="2" w:space="0" w:color="000000"/>
              <w:right w:val="nil"/>
            </w:tcBorders>
          </w:tcPr>
          <w:p w14:paraId="5E6F222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87DD40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96.6</w:t>
            </w:r>
          </w:p>
        </w:tc>
        <w:tc>
          <w:tcPr>
            <w:tcW w:w="576" w:type="dxa"/>
            <w:vMerge w:val="restart"/>
            <w:tcBorders>
              <w:top w:val="nil"/>
              <w:left w:val="single" w:sz="2" w:space="0" w:color="000000"/>
              <w:bottom w:val="single" w:sz="2" w:space="0" w:color="000000"/>
              <w:right w:val="nil"/>
            </w:tcBorders>
          </w:tcPr>
          <w:p w14:paraId="3E3C3B0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7B0781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96.6</w:t>
            </w:r>
          </w:p>
        </w:tc>
        <w:tc>
          <w:tcPr>
            <w:tcW w:w="459" w:type="dxa"/>
            <w:vMerge w:val="restart"/>
            <w:tcBorders>
              <w:top w:val="nil"/>
              <w:left w:val="single" w:sz="2" w:space="0" w:color="000000"/>
              <w:bottom w:val="single" w:sz="2" w:space="0" w:color="000000"/>
              <w:right w:val="nil"/>
            </w:tcBorders>
          </w:tcPr>
          <w:p w14:paraId="37FD002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w:t>
            </w:r>
          </w:p>
        </w:tc>
        <w:tc>
          <w:tcPr>
            <w:tcW w:w="708" w:type="dxa"/>
            <w:tcBorders>
              <w:top w:val="nil"/>
              <w:left w:val="single" w:sz="2" w:space="0" w:color="000000"/>
              <w:bottom w:val="single" w:sz="2" w:space="0" w:color="000000"/>
              <w:right w:val="nil"/>
            </w:tcBorders>
          </w:tcPr>
          <w:p w14:paraId="7FFC79B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86.7</w:t>
            </w:r>
          </w:p>
        </w:tc>
        <w:tc>
          <w:tcPr>
            <w:tcW w:w="459" w:type="dxa"/>
            <w:vMerge w:val="restart"/>
            <w:tcBorders>
              <w:top w:val="nil"/>
              <w:left w:val="single" w:sz="2" w:space="0" w:color="000000"/>
              <w:bottom w:val="single" w:sz="2" w:space="0" w:color="000000"/>
              <w:right w:val="nil"/>
            </w:tcBorders>
          </w:tcPr>
          <w:p w14:paraId="13D54FB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961212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nil"/>
            </w:tcBorders>
          </w:tcPr>
          <w:p w14:paraId="1E4111E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4157E09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nil"/>
            </w:tcBorders>
          </w:tcPr>
          <w:p w14:paraId="63500AB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0B83D7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single" w:sz="2" w:space="0" w:color="000000"/>
            </w:tcBorders>
          </w:tcPr>
          <w:p w14:paraId="0719D08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w:t>
            </w:r>
          </w:p>
        </w:tc>
      </w:tr>
      <w:tr w:rsidR="008E17E9" w:rsidRPr="001D7F55" w14:paraId="30CBFDE7" w14:textId="77777777" w:rsidTr="008E17E9">
        <w:tc>
          <w:tcPr>
            <w:tcW w:w="497" w:type="dxa"/>
            <w:vMerge/>
            <w:tcBorders>
              <w:top w:val="nil"/>
              <w:left w:val="single" w:sz="2" w:space="0" w:color="000000"/>
              <w:bottom w:val="single" w:sz="2" w:space="0" w:color="000000"/>
              <w:right w:val="nil"/>
            </w:tcBorders>
          </w:tcPr>
          <w:p w14:paraId="4D7EBB8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1EDAAD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65BF26A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81.5</w:t>
            </w:r>
          </w:p>
        </w:tc>
        <w:tc>
          <w:tcPr>
            <w:tcW w:w="576" w:type="dxa"/>
            <w:vMerge/>
            <w:tcBorders>
              <w:top w:val="nil"/>
              <w:left w:val="single" w:sz="2" w:space="0" w:color="000000"/>
              <w:bottom w:val="single" w:sz="2" w:space="0" w:color="000000"/>
              <w:right w:val="nil"/>
            </w:tcBorders>
          </w:tcPr>
          <w:p w14:paraId="713A07B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46E2C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78.4</w:t>
            </w:r>
          </w:p>
        </w:tc>
        <w:tc>
          <w:tcPr>
            <w:tcW w:w="459" w:type="dxa"/>
            <w:vMerge/>
            <w:tcBorders>
              <w:top w:val="nil"/>
              <w:left w:val="single" w:sz="2" w:space="0" w:color="000000"/>
              <w:bottom w:val="single" w:sz="2" w:space="0" w:color="000000"/>
              <w:right w:val="nil"/>
            </w:tcBorders>
          </w:tcPr>
          <w:p w14:paraId="6C76CA53"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3CD0C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4C226172"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E01359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49.2</w:t>
            </w:r>
          </w:p>
        </w:tc>
        <w:tc>
          <w:tcPr>
            <w:tcW w:w="459" w:type="dxa"/>
            <w:vMerge/>
            <w:tcBorders>
              <w:top w:val="nil"/>
              <w:left w:val="single" w:sz="2" w:space="0" w:color="000000"/>
              <w:bottom w:val="single" w:sz="2" w:space="0" w:color="000000"/>
              <w:right w:val="nil"/>
            </w:tcBorders>
          </w:tcPr>
          <w:p w14:paraId="6F72DB1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4CFD3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1.54</w:t>
            </w:r>
          </w:p>
        </w:tc>
        <w:tc>
          <w:tcPr>
            <w:tcW w:w="459" w:type="dxa"/>
            <w:vMerge/>
            <w:tcBorders>
              <w:top w:val="nil"/>
              <w:left w:val="single" w:sz="2" w:space="0" w:color="000000"/>
              <w:bottom w:val="single" w:sz="2" w:space="0" w:color="000000"/>
              <w:right w:val="nil"/>
            </w:tcBorders>
          </w:tcPr>
          <w:p w14:paraId="389C0A3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540BFE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58.4</w:t>
            </w:r>
          </w:p>
        </w:tc>
        <w:tc>
          <w:tcPr>
            <w:tcW w:w="459" w:type="dxa"/>
            <w:vMerge/>
            <w:tcBorders>
              <w:top w:val="nil"/>
              <w:left w:val="single" w:sz="2" w:space="0" w:color="000000"/>
              <w:bottom w:val="single" w:sz="2" w:space="0" w:color="000000"/>
              <w:right w:val="single" w:sz="2" w:space="0" w:color="000000"/>
            </w:tcBorders>
          </w:tcPr>
          <w:p w14:paraId="300E547D"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6A84CE0E" w14:textId="77777777" w:rsidTr="008E17E9">
        <w:tc>
          <w:tcPr>
            <w:tcW w:w="497" w:type="dxa"/>
            <w:vMerge/>
            <w:tcBorders>
              <w:top w:val="nil"/>
              <w:left w:val="single" w:sz="2" w:space="0" w:color="000000"/>
              <w:bottom w:val="single" w:sz="2" w:space="0" w:color="000000"/>
              <w:right w:val="nil"/>
            </w:tcBorders>
          </w:tcPr>
          <w:p w14:paraId="1CD84D21"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3113A60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59D55FD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93.7</w:t>
            </w:r>
          </w:p>
        </w:tc>
        <w:tc>
          <w:tcPr>
            <w:tcW w:w="576" w:type="dxa"/>
            <w:vMerge/>
            <w:tcBorders>
              <w:top w:val="nil"/>
              <w:left w:val="single" w:sz="2" w:space="0" w:color="000000"/>
              <w:bottom w:val="single" w:sz="2" w:space="0" w:color="000000"/>
              <w:right w:val="nil"/>
            </w:tcBorders>
          </w:tcPr>
          <w:p w14:paraId="69CA9A43"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C8CF06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93.1</w:t>
            </w:r>
          </w:p>
        </w:tc>
        <w:tc>
          <w:tcPr>
            <w:tcW w:w="459" w:type="dxa"/>
            <w:vMerge/>
            <w:tcBorders>
              <w:top w:val="nil"/>
              <w:left w:val="single" w:sz="2" w:space="0" w:color="000000"/>
              <w:bottom w:val="single" w:sz="2" w:space="0" w:color="000000"/>
              <w:right w:val="nil"/>
            </w:tcBorders>
          </w:tcPr>
          <w:p w14:paraId="65EF871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1F72B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82.1</w:t>
            </w:r>
          </w:p>
        </w:tc>
        <w:tc>
          <w:tcPr>
            <w:tcW w:w="459" w:type="dxa"/>
            <w:vMerge/>
            <w:tcBorders>
              <w:top w:val="nil"/>
              <w:left w:val="single" w:sz="2" w:space="0" w:color="000000"/>
              <w:bottom w:val="single" w:sz="2" w:space="0" w:color="000000"/>
              <w:right w:val="nil"/>
            </w:tcBorders>
          </w:tcPr>
          <w:p w14:paraId="1E810178"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221F6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88.3</w:t>
            </w:r>
          </w:p>
        </w:tc>
        <w:tc>
          <w:tcPr>
            <w:tcW w:w="459" w:type="dxa"/>
            <w:vMerge/>
            <w:tcBorders>
              <w:top w:val="nil"/>
              <w:left w:val="single" w:sz="2" w:space="0" w:color="000000"/>
              <w:bottom w:val="single" w:sz="2" w:space="0" w:color="000000"/>
              <w:right w:val="nil"/>
            </w:tcBorders>
          </w:tcPr>
          <w:p w14:paraId="761B7ED8"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7DE08C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79.7</w:t>
            </w:r>
          </w:p>
        </w:tc>
        <w:tc>
          <w:tcPr>
            <w:tcW w:w="459" w:type="dxa"/>
            <w:vMerge/>
            <w:tcBorders>
              <w:top w:val="nil"/>
              <w:left w:val="single" w:sz="2" w:space="0" w:color="000000"/>
              <w:bottom w:val="single" w:sz="2" w:space="0" w:color="000000"/>
              <w:right w:val="nil"/>
            </w:tcBorders>
          </w:tcPr>
          <w:p w14:paraId="3C045C5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E57547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single" w:sz="2" w:space="0" w:color="000000"/>
            </w:tcBorders>
          </w:tcPr>
          <w:p w14:paraId="4750316C"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27B52B2C" w14:textId="77777777" w:rsidTr="008E17E9">
        <w:tc>
          <w:tcPr>
            <w:tcW w:w="497" w:type="dxa"/>
            <w:vMerge w:val="restart"/>
            <w:tcBorders>
              <w:top w:val="nil"/>
              <w:left w:val="single" w:sz="2" w:space="0" w:color="000000"/>
              <w:bottom w:val="single" w:sz="2" w:space="0" w:color="000000"/>
              <w:right w:val="nil"/>
            </w:tcBorders>
          </w:tcPr>
          <w:p w14:paraId="03E1D66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3</w:t>
            </w:r>
          </w:p>
        </w:tc>
        <w:tc>
          <w:tcPr>
            <w:tcW w:w="583" w:type="dxa"/>
            <w:tcBorders>
              <w:top w:val="nil"/>
              <w:left w:val="single" w:sz="2" w:space="0" w:color="000000"/>
              <w:bottom w:val="single" w:sz="2" w:space="0" w:color="000000"/>
              <w:right w:val="nil"/>
            </w:tcBorders>
          </w:tcPr>
          <w:p w14:paraId="09EB667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26C7BC4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97.7</w:t>
            </w:r>
          </w:p>
        </w:tc>
        <w:tc>
          <w:tcPr>
            <w:tcW w:w="576" w:type="dxa"/>
            <w:vMerge w:val="restart"/>
            <w:tcBorders>
              <w:top w:val="nil"/>
              <w:left w:val="single" w:sz="2" w:space="0" w:color="000000"/>
              <w:bottom w:val="single" w:sz="2" w:space="0" w:color="000000"/>
              <w:right w:val="nil"/>
            </w:tcBorders>
          </w:tcPr>
          <w:p w14:paraId="578EB4B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18B8219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97.7</w:t>
            </w:r>
          </w:p>
        </w:tc>
        <w:tc>
          <w:tcPr>
            <w:tcW w:w="459" w:type="dxa"/>
            <w:vMerge w:val="restart"/>
            <w:tcBorders>
              <w:top w:val="nil"/>
              <w:left w:val="single" w:sz="2" w:space="0" w:color="000000"/>
              <w:bottom w:val="single" w:sz="2" w:space="0" w:color="000000"/>
              <w:right w:val="nil"/>
            </w:tcBorders>
          </w:tcPr>
          <w:p w14:paraId="6AEE0F9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9D8533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89.3</w:t>
            </w:r>
          </w:p>
        </w:tc>
        <w:tc>
          <w:tcPr>
            <w:tcW w:w="459" w:type="dxa"/>
            <w:vMerge w:val="restart"/>
            <w:tcBorders>
              <w:top w:val="nil"/>
              <w:left w:val="single" w:sz="2" w:space="0" w:color="000000"/>
              <w:bottom w:val="single" w:sz="2" w:space="0" w:color="000000"/>
              <w:right w:val="nil"/>
            </w:tcBorders>
          </w:tcPr>
          <w:p w14:paraId="0AFC621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F4B8CF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99.2</w:t>
            </w:r>
          </w:p>
        </w:tc>
        <w:tc>
          <w:tcPr>
            <w:tcW w:w="459" w:type="dxa"/>
            <w:vMerge w:val="restart"/>
            <w:tcBorders>
              <w:top w:val="nil"/>
              <w:left w:val="single" w:sz="2" w:space="0" w:color="000000"/>
              <w:bottom w:val="single" w:sz="2" w:space="0" w:color="000000"/>
              <w:right w:val="nil"/>
            </w:tcBorders>
          </w:tcPr>
          <w:p w14:paraId="606B57D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1116905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29ACA91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5FDF630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single" w:sz="2" w:space="0" w:color="000000"/>
            </w:tcBorders>
          </w:tcPr>
          <w:p w14:paraId="17E783B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26</w:t>
            </w:r>
          </w:p>
        </w:tc>
      </w:tr>
      <w:tr w:rsidR="008E17E9" w:rsidRPr="001D7F55" w14:paraId="5C48C410" w14:textId="77777777" w:rsidTr="008E17E9">
        <w:tc>
          <w:tcPr>
            <w:tcW w:w="497" w:type="dxa"/>
            <w:vMerge/>
            <w:tcBorders>
              <w:top w:val="nil"/>
              <w:left w:val="single" w:sz="2" w:space="0" w:color="000000"/>
              <w:bottom w:val="single" w:sz="2" w:space="0" w:color="000000"/>
              <w:right w:val="nil"/>
            </w:tcBorders>
          </w:tcPr>
          <w:p w14:paraId="6C45FE1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431A0A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0EED20E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70.7</w:t>
            </w:r>
          </w:p>
        </w:tc>
        <w:tc>
          <w:tcPr>
            <w:tcW w:w="576" w:type="dxa"/>
            <w:vMerge/>
            <w:tcBorders>
              <w:top w:val="nil"/>
              <w:left w:val="single" w:sz="2" w:space="0" w:color="000000"/>
              <w:bottom w:val="single" w:sz="2" w:space="0" w:color="000000"/>
              <w:right w:val="nil"/>
            </w:tcBorders>
          </w:tcPr>
          <w:p w14:paraId="3A131508"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91A9DB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5D2125BC"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BB1763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nil"/>
            </w:tcBorders>
          </w:tcPr>
          <w:p w14:paraId="4211CCF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EFF7A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80.0</w:t>
            </w:r>
          </w:p>
        </w:tc>
        <w:tc>
          <w:tcPr>
            <w:tcW w:w="459" w:type="dxa"/>
            <w:vMerge/>
            <w:tcBorders>
              <w:top w:val="nil"/>
              <w:left w:val="single" w:sz="2" w:space="0" w:color="000000"/>
              <w:bottom w:val="single" w:sz="2" w:space="0" w:color="000000"/>
              <w:right w:val="nil"/>
            </w:tcBorders>
          </w:tcPr>
          <w:p w14:paraId="73FD24D9"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17B8ED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nil"/>
            </w:tcBorders>
          </w:tcPr>
          <w:p w14:paraId="0C23D19C"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52CF8A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53.8</w:t>
            </w:r>
          </w:p>
        </w:tc>
        <w:tc>
          <w:tcPr>
            <w:tcW w:w="459" w:type="dxa"/>
            <w:vMerge/>
            <w:tcBorders>
              <w:top w:val="nil"/>
              <w:left w:val="single" w:sz="2" w:space="0" w:color="000000"/>
              <w:bottom w:val="single" w:sz="2" w:space="0" w:color="000000"/>
              <w:right w:val="single" w:sz="2" w:space="0" w:color="000000"/>
            </w:tcBorders>
          </w:tcPr>
          <w:p w14:paraId="394D0F1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0B0F5103" w14:textId="77777777" w:rsidTr="008E17E9">
        <w:tc>
          <w:tcPr>
            <w:tcW w:w="497" w:type="dxa"/>
            <w:vMerge/>
            <w:tcBorders>
              <w:top w:val="nil"/>
              <w:left w:val="single" w:sz="2" w:space="0" w:color="000000"/>
              <w:bottom w:val="single" w:sz="2" w:space="0" w:color="000000"/>
              <w:right w:val="nil"/>
            </w:tcBorders>
          </w:tcPr>
          <w:p w14:paraId="6E968A6D"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049780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3D8E64C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92.5</w:t>
            </w:r>
          </w:p>
        </w:tc>
        <w:tc>
          <w:tcPr>
            <w:tcW w:w="576" w:type="dxa"/>
            <w:vMerge/>
            <w:tcBorders>
              <w:top w:val="nil"/>
              <w:left w:val="single" w:sz="2" w:space="0" w:color="000000"/>
              <w:bottom w:val="single" w:sz="2" w:space="0" w:color="000000"/>
              <w:right w:val="nil"/>
            </w:tcBorders>
          </w:tcPr>
          <w:p w14:paraId="1ABC3381"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110AB3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92.5</w:t>
            </w:r>
          </w:p>
        </w:tc>
        <w:tc>
          <w:tcPr>
            <w:tcW w:w="459" w:type="dxa"/>
            <w:vMerge/>
            <w:tcBorders>
              <w:top w:val="nil"/>
              <w:left w:val="single" w:sz="2" w:space="0" w:color="000000"/>
              <w:bottom w:val="single" w:sz="2" w:space="0" w:color="000000"/>
              <w:right w:val="nil"/>
            </w:tcBorders>
          </w:tcPr>
          <w:p w14:paraId="37851E2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8E3328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82.4</w:t>
            </w:r>
          </w:p>
        </w:tc>
        <w:tc>
          <w:tcPr>
            <w:tcW w:w="459" w:type="dxa"/>
            <w:vMerge/>
            <w:tcBorders>
              <w:top w:val="nil"/>
              <w:left w:val="single" w:sz="2" w:space="0" w:color="000000"/>
              <w:bottom w:val="single" w:sz="2" w:space="0" w:color="000000"/>
              <w:right w:val="nil"/>
            </w:tcBorders>
          </w:tcPr>
          <w:p w14:paraId="0F158BB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89E4AF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95.5</w:t>
            </w:r>
          </w:p>
        </w:tc>
        <w:tc>
          <w:tcPr>
            <w:tcW w:w="459" w:type="dxa"/>
            <w:vMerge/>
            <w:tcBorders>
              <w:top w:val="nil"/>
              <w:left w:val="single" w:sz="2" w:space="0" w:color="000000"/>
              <w:bottom w:val="single" w:sz="2" w:space="0" w:color="000000"/>
              <w:right w:val="nil"/>
            </w:tcBorders>
          </w:tcPr>
          <w:p w14:paraId="7BAFC5B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141F13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79CF1002"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7A61EC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89.8</w:t>
            </w:r>
          </w:p>
        </w:tc>
        <w:tc>
          <w:tcPr>
            <w:tcW w:w="459" w:type="dxa"/>
            <w:vMerge/>
            <w:tcBorders>
              <w:top w:val="nil"/>
              <w:left w:val="single" w:sz="2" w:space="0" w:color="000000"/>
              <w:bottom w:val="single" w:sz="2" w:space="0" w:color="000000"/>
              <w:right w:val="single" w:sz="2" w:space="0" w:color="000000"/>
            </w:tcBorders>
          </w:tcPr>
          <w:p w14:paraId="5AF884E6"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5D508319" w14:textId="77777777" w:rsidTr="008E17E9">
        <w:tc>
          <w:tcPr>
            <w:tcW w:w="497" w:type="dxa"/>
            <w:vMerge w:val="restart"/>
            <w:tcBorders>
              <w:top w:val="nil"/>
              <w:left w:val="single" w:sz="2" w:space="0" w:color="000000"/>
              <w:bottom w:val="single" w:sz="2" w:space="0" w:color="000000"/>
              <w:right w:val="nil"/>
            </w:tcBorders>
          </w:tcPr>
          <w:p w14:paraId="65A3915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lastRenderedPageBreak/>
              <w:t>Fold 4</w:t>
            </w:r>
          </w:p>
        </w:tc>
        <w:tc>
          <w:tcPr>
            <w:tcW w:w="583" w:type="dxa"/>
            <w:tcBorders>
              <w:top w:val="nil"/>
              <w:left w:val="single" w:sz="2" w:space="0" w:color="000000"/>
              <w:bottom w:val="single" w:sz="2" w:space="0" w:color="000000"/>
              <w:right w:val="nil"/>
            </w:tcBorders>
          </w:tcPr>
          <w:p w14:paraId="4F0AB73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69240E0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95.9</w:t>
            </w:r>
          </w:p>
        </w:tc>
        <w:tc>
          <w:tcPr>
            <w:tcW w:w="576" w:type="dxa"/>
            <w:vMerge w:val="restart"/>
            <w:tcBorders>
              <w:top w:val="nil"/>
              <w:left w:val="single" w:sz="2" w:space="0" w:color="000000"/>
              <w:bottom w:val="single" w:sz="2" w:space="0" w:color="000000"/>
              <w:right w:val="nil"/>
            </w:tcBorders>
          </w:tcPr>
          <w:p w14:paraId="2739FF5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7705E20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37BC370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w:t>
            </w:r>
          </w:p>
        </w:tc>
        <w:tc>
          <w:tcPr>
            <w:tcW w:w="708" w:type="dxa"/>
            <w:tcBorders>
              <w:top w:val="nil"/>
              <w:left w:val="single" w:sz="2" w:space="0" w:color="000000"/>
              <w:bottom w:val="single" w:sz="2" w:space="0" w:color="000000"/>
              <w:right w:val="nil"/>
            </w:tcBorders>
          </w:tcPr>
          <w:p w14:paraId="4A98BCC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87.0</w:t>
            </w:r>
          </w:p>
        </w:tc>
        <w:tc>
          <w:tcPr>
            <w:tcW w:w="459" w:type="dxa"/>
            <w:vMerge w:val="restart"/>
            <w:tcBorders>
              <w:top w:val="nil"/>
              <w:left w:val="single" w:sz="2" w:space="0" w:color="000000"/>
              <w:bottom w:val="single" w:sz="2" w:space="0" w:color="000000"/>
              <w:right w:val="nil"/>
            </w:tcBorders>
          </w:tcPr>
          <w:p w14:paraId="608EC39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5FF2FCA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98.5</w:t>
            </w:r>
          </w:p>
        </w:tc>
        <w:tc>
          <w:tcPr>
            <w:tcW w:w="459" w:type="dxa"/>
            <w:vMerge w:val="restart"/>
            <w:tcBorders>
              <w:top w:val="nil"/>
              <w:left w:val="single" w:sz="2" w:space="0" w:color="000000"/>
              <w:bottom w:val="single" w:sz="2" w:space="0" w:color="000000"/>
              <w:right w:val="nil"/>
            </w:tcBorders>
          </w:tcPr>
          <w:p w14:paraId="07D4843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7EE1061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97.4</w:t>
            </w:r>
          </w:p>
        </w:tc>
        <w:tc>
          <w:tcPr>
            <w:tcW w:w="459" w:type="dxa"/>
            <w:vMerge w:val="restart"/>
            <w:tcBorders>
              <w:top w:val="nil"/>
              <w:left w:val="single" w:sz="2" w:space="0" w:color="000000"/>
              <w:bottom w:val="single" w:sz="2" w:space="0" w:color="000000"/>
              <w:right w:val="nil"/>
            </w:tcBorders>
          </w:tcPr>
          <w:p w14:paraId="19B4D2C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49076F1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98.1</w:t>
            </w:r>
          </w:p>
        </w:tc>
        <w:tc>
          <w:tcPr>
            <w:tcW w:w="459" w:type="dxa"/>
            <w:vMerge w:val="restart"/>
            <w:tcBorders>
              <w:top w:val="nil"/>
              <w:left w:val="single" w:sz="2" w:space="0" w:color="000000"/>
              <w:bottom w:val="single" w:sz="2" w:space="0" w:color="000000"/>
              <w:right w:val="single" w:sz="2" w:space="0" w:color="000000"/>
            </w:tcBorders>
          </w:tcPr>
          <w:p w14:paraId="3D3CB74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w:t>
            </w:r>
          </w:p>
        </w:tc>
      </w:tr>
      <w:tr w:rsidR="008E17E9" w:rsidRPr="001D7F55" w14:paraId="44401EE6" w14:textId="77777777" w:rsidTr="008E17E9">
        <w:tc>
          <w:tcPr>
            <w:tcW w:w="497" w:type="dxa"/>
            <w:vMerge/>
            <w:tcBorders>
              <w:top w:val="nil"/>
              <w:left w:val="single" w:sz="2" w:space="0" w:color="000000"/>
              <w:bottom w:val="single" w:sz="2" w:space="0" w:color="000000"/>
              <w:right w:val="nil"/>
            </w:tcBorders>
          </w:tcPr>
          <w:p w14:paraId="74C2418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B58C40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77649D8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69FD0AB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B917FF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73.8</w:t>
            </w:r>
          </w:p>
        </w:tc>
        <w:tc>
          <w:tcPr>
            <w:tcW w:w="459" w:type="dxa"/>
            <w:vMerge/>
            <w:tcBorders>
              <w:top w:val="nil"/>
              <w:left w:val="single" w:sz="2" w:space="0" w:color="000000"/>
              <w:bottom w:val="single" w:sz="2" w:space="0" w:color="000000"/>
              <w:right w:val="nil"/>
            </w:tcBorders>
          </w:tcPr>
          <w:p w14:paraId="07E75DB6"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02B1F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69.2</w:t>
            </w:r>
          </w:p>
        </w:tc>
        <w:tc>
          <w:tcPr>
            <w:tcW w:w="459" w:type="dxa"/>
            <w:vMerge/>
            <w:tcBorders>
              <w:top w:val="nil"/>
              <w:left w:val="single" w:sz="2" w:space="0" w:color="000000"/>
              <w:bottom w:val="single" w:sz="2" w:space="0" w:color="000000"/>
              <w:right w:val="nil"/>
            </w:tcBorders>
          </w:tcPr>
          <w:p w14:paraId="4C71EF9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01BA7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63.0</w:t>
            </w:r>
          </w:p>
        </w:tc>
        <w:tc>
          <w:tcPr>
            <w:tcW w:w="459" w:type="dxa"/>
            <w:vMerge/>
            <w:tcBorders>
              <w:top w:val="nil"/>
              <w:left w:val="single" w:sz="2" w:space="0" w:color="000000"/>
              <w:bottom w:val="single" w:sz="2" w:space="0" w:color="000000"/>
              <w:right w:val="nil"/>
            </w:tcBorders>
          </w:tcPr>
          <w:p w14:paraId="3F5C3B8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6590E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43.0</w:t>
            </w:r>
          </w:p>
        </w:tc>
        <w:tc>
          <w:tcPr>
            <w:tcW w:w="459" w:type="dxa"/>
            <w:vMerge/>
            <w:tcBorders>
              <w:top w:val="nil"/>
              <w:left w:val="single" w:sz="2" w:space="0" w:color="000000"/>
              <w:bottom w:val="single" w:sz="2" w:space="0" w:color="000000"/>
              <w:right w:val="nil"/>
            </w:tcBorders>
          </w:tcPr>
          <w:p w14:paraId="6373B67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92CE6C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56.9</w:t>
            </w:r>
          </w:p>
        </w:tc>
        <w:tc>
          <w:tcPr>
            <w:tcW w:w="459" w:type="dxa"/>
            <w:vMerge/>
            <w:tcBorders>
              <w:top w:val="nil"/>
              <w:left w:val="single" w:sz="2" w:space="0" w:color="000000"/>
              <w:bottom w:val="single" w:sz="2" w:space="0" w:color="000000"/>
              <w:right w:val="single" w:sz="2" w:space="0" w:color="000000"/>
            </w:tcBorders>
          </w:tcPr>
          <w:p w14:paraId="7A9F16F1"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0C105AB0" w14:textId="77777777" w:rsidTr="008E17E9">
        <w:tc>
          <w:tcPr>
            <w:tcW w:w="497" w:type="dxa"/>
            <w:vMerge/>
            <w:tcBorders>
              <w:top w:val="nil"/>
              <w:left w:val="single" w:sz="2" w:space="0" w:color="000000"/>
              <w:bottom w:val="single" w:sz="2" w:space="0" w:color="000000"/>
              <w:right w:val="nil"/>
            </w:tcBorders>
          </w:tcPr>
          <w:p w14:paraId="6AEE476D"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23713B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25FB20C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91.6</w:t>
            </w:r>
          </w:p>
        </w:tc>
        <w:tc>
          <w:tcPr>
            <w:tcW w:w="576" w:type="dxa"/>
            <w:vMerge/>
            <w:tcBorders>
              <w:top w:val="nil"/>
              <w:left w:val="single" w:sz="2" w:space="0" w:color="000000"/>
              <w:bottom w:val="single" w:sz="2" w:space="0" w:color="000000"/>
              <w:right w:val="nil"/>
            </w:tcBorders>
          </w:tcPr>
          <w:p w14:paraId="2E2543F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6AD341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91.9</w:t>
            </w:r>
          </w:p>
        </w:tc>
        <w:tc>
          <w:tcPr>
            <w:tcW w:w="459" w:type="dxa"/>
            <w:vMerge/>
            <w:tcBorders>
              <w:top w:val="nil"/>
              <w:left w:val="single" w:sz="2" w:space="0" w:color="000000"/>
              <w:bottom w:val="single" w:sz="2" w:space="0" w:color="000000"/>
              <w:right w:val="nil"/>
            </w:tcBorders>
          </w:tcPr>
          <w:p w14:paraId="1DB5577D"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0EA222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83.6</w:t>
            </w:r>
          </w:p>
        </w:tc>
        <w:tc>
          <w:tcPr>
            <w:tcW w:w="459" w:type="dxa"/>
            <w:vMerge/>
            <w:tcBorders>
              <w:top w:val="nil"/>
              <w:left w:val="single" w:sz="2" w:space="0" w:color="000000"/>
              <w:bottom w:val="single" w:sz="2" w:space="0" w:color="000000"/>
              <w:right w:val="nil"/>
            </w:tcBorders>
          </w:tcPr>
          <w:p w14:paraId="412D713C"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5DEBA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392746B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D1499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86.9</w:t>
            </w:r>
          </w:p>
        </w:tc>
        <w:tc>
          <w:tcPr>
            <w:tcW w:w="459" w:type="dxa"/>
            <w:vMerge/>
            <w:tcBorders>
              <w:top w:val="nil"/>
              <w:left w:val="single" w:sz="2" w:space="0" w:color="000000"/>
              <w:bottom w:val="single" w:sz="2" w:space="0" w:color="000000"/>
              <w:right w:val="nil"/>
            </w:tcBorders>
          </w:tcPr>
          <w:p w14:paraId="22007DD9"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E8A17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90.1</w:t>
            </w:r>
          </w:p>
        </w:tc>
        <w:tc>
          <w:tcPr>
            <w:tcW w:w="459" w:type="dxa"/>
            <w:vMerge/>
            <w:tcBorders>
              <w:top w:val="nil"/>
              <w:left w:val="single" w:sz="2" w:space="0" w:color="000000"/>
              <w:bottom w:val="single" w:sz="2" w:space="0" w:color="000000"/>
              <w:right w:val="single" w:sz="2" w:space="0" w:color="000000"/>
            </w:tcBorders>
          </w:tcPr>
          <w:p w14:paraId="0286E51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751B531D" w14:textId="77777777" w:rsidTr="008E17E9">
        <w:tc>
          <w:tcPr>
            <w:tcW w:w="497" w:type="dxa"/>
            <w:vMerge w:val="restart"/>
            <w:tcBorders>
              <w:top w:val="nil"/>
              <w:left w:val="single" w:sz="2" w:space="0" w:color="000000"/>
              <w:bottom w:val="single" w:sz="2" w:space="0" w:color="000000"/>
              <w:right w:val="nil"/>
            </w:tcBorders>
          </w:tcPr>
          <w:p w14:paraId="6A73BA8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5</w:t>
            </w:r>
          </w:p>
        </w:tc>
        <w:tc>
          <w:tcPr>
            <w:tcW w:w="583" w:type="dxa"/>
            <w:tcBorders>
              <w:top w:val="nil"/>
              <w:left w:val="single" w:sz="2" w:space="0" w:color="000000"/>
              <w:bottom w:val="single" w:sz="2" w:space="0" w:color="000000"/>
              <w:right w:val="nil"/>
            </w:tcBorders>
          </w:tcPr>
          <w:p w14:paraId="74C88EE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450" w:type="dxa"/>
            <w:tcBorders>
              <w:top w:val="nil"/>
              <w:left w:val="single" w:sz="2" w:space="0" w:color="000000"/>
              <w:bottom w:val="single" w:sz="2" w:space="0" w:color="000000"/>
              <w:right w:val="nil"/>
            </w:tcBorders>
          </w:tcPr>
          <w:p w14:paraId="4D1FF13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576" w:type="dxa"/>
            <w:vMerge w:val="restart"/>
            <w:tcBorders>
              <w:top w:val="nil"/>
              <w:left w:val="single" w:sz="2" w:space="0" w:color="000000"/>
              <w:bottom w:val="single" w:sz="2" w:space="0" w:color="000000"/>
              <w:right w:val="nil"/>
            </w:tcBorders>
          </w:tcPr>
          <w:p w14:paraId="5D76949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292F401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459" w:type="dxa"/>
            <w:vMerge w:val="restart"/>
            <w:tcBorders>
              <w:top w:val="nil"/>
              <w:left w:val="single" w:sz="2" w:space="0" w:color="000000"/>
              <w:bottom w:val="single" w:sz="2" w:space="0" w:color="000000"/>
              <w:right w:val="nil"/>
            </w:tcBorders>
          </w:tcPr>
          <w:p w14:paraId="14BBA1E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7D3E0C8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86.7</w:t>
            </w:r>
          </w:p>
        </w:tc>
        <w:tc>
          <w:tcPr>
            <w:tcW w:w="459" w:type="dxa"/>
            <w:vMerge w:val="restart"/>
            <w:tcBorders>
              <w:top w:val="nil"/>
              <w:left w:val="single" w:sz="2" w:space="0" w:color="000000"/>
              <w:bottom w:val="single" w:sz="2" w:space="0" w:color="000000"/>
              <w:right w:val="nil"/>
            </w:tcBorders>
          </w:tcPr>
          <w:p w14:paraId="507478E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F50181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98.1</w:t>
            </w:r>
          </w:p>
        </w:tc>
        <w:tc>
          <w:tcPr>
            <w:tcW w:w="459" w:type="dxa"/>
            <w:vMerge w:val="restart"/>
            <w:tcBorders>
              <w:top w:val="nil"/>
              <w:left w:val="single" w:sz="2" w:space="0" w:color="000000"/>
              <w:bottom w:val="single" w:sz="2" w:space="0" w:color="000000"/>
              <w:right w:val="nil"/>
            </w:tcBorders>
          </w:tcPr>
          <w:p w14:paraId="5EB98EE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w:t>
            </w:r>
          </w:p>
        </w:tc>
        <w:tc>
          <w:tcPr>
            <w:tcW w:w="708" w:type="dxa"/>
            <w:tcBorders>
              <w:top w:val="nil"/>
              <w:left w:val="single" w:sz="2" w:space="0" w:color="000000"/>
              <w:bottom w:val="single" w:sz="2" w:space="0" w:color="000000"/>
              <w:right w:val="nil"/>
            </w:tcBorders>
          </w:tcPr>
          <w:p w14:paraId="0FAB747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96.3</w:t>
            </w:r>
          </w:p>
        </w:tc>
        <w:tc>
          <w:tcPr>
            <w:tcW w:w="459" w:type="dxa"/>
            <w:vMerge w:val="restart"/>
            <w:tcBorders>
              <w:top w:val="nil"/>
              <w:left w:val="single" w:sz="2" w:space="0" w:color="000000"/>
              <w:bottom w:val="single" w:sz="2" w:space="0" w:color="000000"/>
              <w:right w:val="nil"/>
            </w:tcBorders>
          </w:tcPr>
          <w:p w14:paraId="3F9F65C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708" w:type="dxa"/>
            <w:tcBorders>
              <w:top w:val="nil"/>
              <w:left w:val="single" w:sz="2" w:space="0" w:color="000000"/>
              <w:bottom w:val="single" w:sz="2" w:space="0" w:color="000000"/>
              <w:right w:val="nil"/>
            </w:tcBorders>
          </w:tcPr>
          <w:p w14:paraId="610F47E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98.8</w:t>
            </w:r>
          </w:p>
        </w:tc>
        <w:tc>
          <w:tcPr>
            <w:tcW w:w="459" w:type="dxa"/>
            <w:vMerge w:val="restart"/>
            <w:tcBorders>
              <w:top w:val="nil"/>
              <w:left w:val="single" w:sz="2" w:space="0" w:color="000000"/>
              <w:bottom w:val="single" w:sz="2" w:space="0" w:color="000000"/>
              <w:right w:val="single" w:sz="2" w:space="0" w:color="000000"/>
            </w:tcBorders>
          </w:tcPr>
          <w:p w14:paraId="2246118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18</w:t>
            </w:r>
          </w:p>
        </w:tc>
      </w:tr>
      <w:tr w:rsidR="008E17E9" w:rsidRPr="001D7F55" w14:paraId="28684A95" w14:textId="77777777" w:rsidTr="008E17E9">
        <w:tc>
          <w:tcPr>
            <w:tcW w:w="497" w:type="dxa"/>
            <w:vMerge/>
            <w:tcBorders>
              <w:top w:val="nil"/>
              <w:left w:val="single" w:sz="2" w:space="0" w:color="000000"/>
              <w:bottom w:val="single" w:sz="2" w:space="0" w:color="000000"/>
              <w:right w:val="nil"/>
            </w:tcBorders>
          </w:tcPr>
          <w:p w14:paraId="34506F08"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CC0442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450" w:type="dxa"/>
            <w:tcBorders>
              <w:top w:val="nil"/>
              <w:left w:val="single" w:sz="2" w:space="0" w:color="000000"/>
              <w:bottom w:val="single" w:sz="2" w:space="0" w:color="000000"/>
              <w:right w:val="nil"/>
            </w:tcBorders>
          </w:tcPr>
          <w:p w14:paraId="470423A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73.8</w:t>
            </w:r>
          </w:p>
        </w:tc>
        <w:tc>
          <w:tcPr>
            <w:tcW w:w="576" w:type="dxa"/>
            <w:vMerge/>
            <w:tcBorders>
              <w:top w:val="nil"/>
              <w:left w:val="single" w:sz="2" w:space="0" w:color="000000"/>
              <w:bottom w:val="single" w:sz="2" w:space="0" w:color="000000"/>
              <w:right w:val="nil"/>
            </w:tcBorders>
          </w:tcPr>
          <w:p w14:paraId="04D88514"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17607B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75.3</w:t>
            </w:r>
          </w:p>
        </w:tc>
        <w:tc>
          <w:tcPr>
            <w:tcW w:w="459" w:type="dxa"/>
            <w:vMerge/>
            <w:tcBorders>
              <w:top w:val="nil"/>
              <w:left w:val="single" w:sz="2" w:space="0" w:color="000000"/>
              <w:bottom w:val="single" w:sz="2" w:space="0" w:color="000000"/>
              <w:right w:val="nil"/>
            </w:tcBorders>
          </w:tcPr>
          <w:p w14:paraId="2812BAD8"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196AF4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61.5</w:t>
            </w:r>
          </w:p>
        </w:tc>
        <w:tc>
          <w:tcPr>
            <w:tcW w:w="459" w:type="dxa"/>
            <w:vMerge/>
            <w:tcBorders>
              <w:top w:val="nil"/>
              <w:left w:val="single" w:sz="2" w:space="0" w:color="000000"/>
              <w:bottom w:val="single" w:sz="2" w:space="0" w:color="000000"/>
              <w:right w:val="nil"/>
            </w:tcBorders>
          </w:tcPr>
          <w:p w14:paraId="3CCE648F"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4F4A17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38.4</w:t>
            </w:r>
          </w:p>
        </w:tc>
        <w:tc>
          <w:tcPr>
            <w:tcW w:w="459" w:type="dxa"/>
            <w:vMerge/>
            <w:tcBorders>
              <w:top w:val="nil"/>
              <w:left w:val="single" w:sz="2" w:space="0" w:color="000000"/>
              <w:bottom w:val="single" w:sz="2" w:space="0" w:color="000000"/>
              <w:right w:val="nil"/>
            </w:tcBorders>
          </w:tcPr>
          <w:p w14:paraId="47E3DC3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B84702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38.4</w:t>
            </w:r>
          </w:p>
        </w:tc>
        <w:tc>
          <w:tcPr>
            <w:tcW w:w="459" w:type="dxa"/>
            <w:vMerge/>
            <w:tcBorders>
              <w:top w:val="nil"/>
              <w:left w:val="single" w:sz="2" w:space="0" w:color="000000"/>
              <w:bottom w:val="single" w:sz="2" w:space="0" w:color="000000"/>
              <w:right w:val="nil"/>
            </w:tcBorders>
          </w:tcPr>
          <w:p w14:paraId="72CFE5F4"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CB5B4A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67.6</w:t>
            </w:r>
          </w:p>
        </w:tc>
        <w:tc>
          <w:tcPr>
            <w:tcW w:w="459" w:type="dxa"/>
            <w:vMerge/>
            <w:tcBorders>
              <w:top w:val="nil"/>
              <w:left w:val="single" w:sz="2" w:space="0" w:color="000000"/>
              <w:bottom w:val="single" w:sz="2" w:space="0" w:color="000000"/>
              <w:right w:val="single" w:sz="2" w:space="0" w:color="000000"/>
            </w:tcBorders>
          </w:tcPr>
          <w:p w14:paraId="51E063F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34637F49" w14:textId="77777777" w:rsidTr="008E17E9">
        <w:tc>
          <w:tcPr>
            <w:tcW w:w="497" w:type="dxa"/>
            <w:vMerge/>
            <w:tcBorders>
              <w:top w:val="nil"/>
              <w:left w:val="single" w:sz="2" w:space="0" w:color="000000"/>
              <w:bottom w:val="single" w:sz="2" w:space="0" w:color="000000"/>
              <w:right w:val="nil"/>
            </w:tcBorders>
          </w:tcPr>
          <w:p w14:paraId="44020B06"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D6DB74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450" w:type="dxa"/>
            <w:tcBorders>
              <w:top w:val="nil"/>
              <w:left w:val="single" w:sz="2" w:space="0" w:color="000000"/>
              <w:bottom w:val="single" w:sz="2" w:space="0" w:color="000000"/>
              <w:right w:val="nil"/>
            </w:tcBorders>
          </w:tcPr>
          <w:p w14:paraId="151DE1D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97.4</w:t>
            </w:r>
          </w:p>
        </w:tc>
        <w:tc>
          <w:tcPr>
            <w:tcW w:w="576" w:type="dxa"/>
            <w:vMerge/>
            <w:tcBorders>
              <w:top w:val="nil"/>
              <w:left w:val="single" w:sz="2" w:space="0" w:color="000000"/>
              <w:bottom w:val="single" w:sz="2" w:space="0" w:color="000000"/>
              <w:right w:val="nil"/>
            </w:tcBorders>
          </w:tcPr>
          <w:p w14:paraId="366C9E1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FF899C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97.4</w:t>
            </w:r>
          </w:p>
        </w:tc>
        <w:tc>
          <w:tcPr>
            <w:tcW w:w="459" w:type="dxa"/>
            <w:vMerge/>
            <w:tcBorders>
              <w:top w:val="nil"/>
              <w:left w:val="single" w:sz="2" w:space="0" w:color="000000"/>
              <w:bottom w:val="single" w:sz="2" w:space="0" w:color="000000"/>
              <w:right w:val="nil"/>
            </w:tcBorders>
          </w:tcPr>
          <w:p w14:paraId="7F319DC5"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7E8D4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87.4</w:t>
            </w:r>
          </w:p>
        </w:tc>
        <w:tc>
          <w:tcPr>
            <w:tcW w:w="459" w:type="dxa"/>
            <w:vMerge/>
            <w:tcBorders>
              <w:top w:val="nil"/>
              <w:left w:val="single" w:sz="2" w:space="0" w:color="000000"/>
              <w:bottom w:val="single" w:sz="2" w:space="0" w:color="000000"/>
              <w:right w:val="nil"/>
            </w:tcBorders>
          </w:tcPr>
          <w:p w14:paraId="6AFE6FE6"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17B09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98.8</w:t>
            </w:r>
          </w:p>
        </w:tc>
        <w:tc>
          <w:tcPr>
            <w:tcW w:w="459" w:type="dxa"/>
            <w:vMerge/>
            <w:tcBorders>
              <w:top w:val="nil"/>
              <w:left w:val="single" w:sz="2" w:space="0" w:color="000000"/>
              <w:bottom w:val="single" w:sz="2" w:space="0" w:color="000000"/>
              <w:right w:val="nil"/>
            </w:tcBorders>
          </w:tcPr>
          <w:p w14:paraId="2DDF1349"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1F39D5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59E86A9F"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44F494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97.7</w:t>
            </w:r>
          </w:p>
        </w:tc>
        <w:tc>
          <w:tcPr>
            <w:tcW w:w="459" w:type="dxa"/>
            <w:vMerge/>
            <w:tcBorders>
              <w:top w:val="nil"/>
              <w:left w:val="single" w:sz="2" w:space="0" w:color="000000"/>
              <w:bottom w:val="single" w:sz="2" w:space="0" w:color="000000"/>
              <w:right w:val="single" w:sz="2" w:space="0" w:color="000000"/>
            </w:tcBorders>
          </w:tcPr>
          <w:p w14:paraId="30BBEC42"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6816EF28"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p w14:paraId="2307F15C" w14:textId="4046D97B" w:rsidR="005075B1" w:rsidRPr="001D7F55" w:rsidRDefault="005075B1" w:rsidP="00292BD4">
      <w:pPr>
        <w:pStyle w:val="Heading3"/>
      </w:pPr>
      <w:bookmarkStart w:id="117" w:name="_Toc363635455"/>
      <w:r w:rsidRPr="001D7F55">
        <w:t>Dataset Balanced-Scale</w:t>
      </w:r>
      <w:bookmarkEnd w:id="117"/>
    </w:p>
    <w:p w14:paraId="2FA95905" w14:textId="77777777" w:rsidR="008E17E9" w:rsidRPr="001D7F55" w:rsidRDefault="008E17E9" w:rsidP="008E17E9">
      <w:pPr>
        <w:pStyle w:val="IsiParagraf"/>
        <w:rPr>
          <w:lang w:val="id-ID"/>
        </w:rPr>
      </w:pPr>
      <w:r w:rsidRPr="001D7F55">
        <w:rPr>
          <w:lang w:val="id-ID"/>
        </w:rPr>
        <w:t>Dataset balanced-scale terdiri dari 625 data yang masing-masing terdiri dari 4 fitur(left_weight, left_distance, right_weight, right_distance) dan 3 kelas(B, R, L). Masing-masing atribut bertipe bilangan bulat positif dengan range antara 1-5. Dataset ini terdiri dari 625 record yang terdiri dari 49 B, 288 L, dan 288 R. Dataset ini dibuat untuk tujuan pengujian psikologi dan dapat didownload pada alamat (</w:t>
      </w:r>
      <w:hyperlink r:id="rId40" w:history="1">
        <w:r w:rsidRPr="001D7F55">
          <w:rPr>
            <w:color w:val="000080"/>
            <w:u w:val="single"/>
            <w:lang w:val="id-ID"/>
          </w:rPr>
          <w:t>http://archive.ics.uci.edu/ml/datasets/Balance+Scale</w:t>
        </w:r>
      </w:hyperlink>
      <w:r w:rsidRPr="001D7F55">
        <w:rPr>
          <w:lang w:val="id-ID"/>
        </w:rPr>
        <w:t>).</w:t>
      </w:r>
    </w:p>
    <w:p w14:paraId="0EC8D46F" w14:textId="77777777" w:rsidR="008E17E9" w:rsidRPr="001D7F55" w:rsidRDefault="008E17E9" w:rsidP="008E17E9">
      <w:pPr>
        <w:pStyle w:val="IsiParagraf"/>
        <w:rPr>
          <w:lang w:val="id-ID"/>
        </w:rPr>
      </w:pPr>
      <w:r w:rsidRPr="001D7F55">
        <w:rPr>
          <w:lang w:val="id-ID"/>
        </w:rPr>
        <w:t>Hasil pengujian menunjukkan bahwa secara umum GE Multi lebih unggul dibandingkan semua metode lain.</w:t>
      </w:r>
    </w:p>
    <w:p w14:paraId="7957B1FE" w14:textId="1B6830C7" w:rsidR="008E17E9" w:rsidRPr="001D7F55" w:rsidRDefault="008E17E9" w:rsidP="008E17E9">
      <w:pPr>
        <w:pStyle w:val="Caption"/>
        <w:keepNext/>
        <w:rPr>
          <w:lang w:val="id-ID"/>
        </w:rPr>
      </w:pPr>
      <w:bookmarkStart w:id="118" w:name="_Toc363635513"/>
      <w:r w:rsidRPr="001D7F55">
        <w:rPr>
          <w:lang w:val="id-ID"/>
        </w:rPr>
        <w:t xml:space="preserve">Tabel </w:t>
      </w:r>
      <w:r w:rsidR="000316B9" w:rsidRPr="001D7F55">
        <w:rPr>
          <w:lang w:val="id-ID"/>
        </w:rPr>
        <w:fldChar w:fldCharType="begin"/>
      </w:r>
      <w:r w:rsidR="000316B9" w:rsidRPr="001D7F55">
        <w:rPr>
          <w:lang w:val="id-ID"/>
        </w:rPr>
        <w:instrText xml:space="preserve"> STYLEREF 1 \s </w:instrText>
      </w:r>
      <w:r w:rsidR="000316B9" w:rsidRPr="001D7F55">
        <w:rPr>
          <w:lang w:val="id-ID"/>
        </w:rPr>
        <w:fldChar w:fldCharType="separate"/>
      </w:r>
      <w:r w:rsidR="000316B9" w:rsidRPr="001D7F55">
        <w:rPr>
          <w:noProof/>
          <w:lang w:val="id-ID"/>
        </w:rPr>
        <w:t>4</w:t>
      </w:r>
      <w:r w:rsidR="000316B9" w:rsidRPr="001D7F55">
        <w:rPr>
          <w:lang w:val="id-ID"/>
        </w:rPr>
        <w:fldChar w:fldCharType="end"/>
      </w:r>
      <w:r w:rsidR="000316B9" w:rsidRPr="001D7F55">
        <w:rPr>
          <w:lang w:val="id-ID"/>
        </w:rPr>
        <w:t>.</w:t>
      </w:r>
      <w:r w:rsidR="000316B9" w:rsidRPr="001D7F55">
        <w:rPr>
          <w:lang w:val="id-ID"/>
        </w:rPr>
        <w:fldChar w:fldCharType="begin"/>
      </w:r>
      <w:r w:rsidR="000316B9" w:rsidRPr="001D7F55">
        <w:rPr>
          <w:lang w:val="id-ID"/>
        </w:rPr>
        <w:instrText xml:space="preserve"> SEQ Tabel \* ARABIC \s 1 </w:instrText>
      </w:r>
      <w:r w:rsidR="000316B9" w:rsidRPr="001D7F55">
        <w:rPr>
          <w:lang w:val="id-ID"/>
        </w:rPr>
        <w:fldChar w:fldCharType="separate"/>
      </w:r>
      <w:r w:rsidR="000316B9" w:rsidRPr="001D7F55">
        <w:rPr>
          <w:noProof/>
          <w:lang w:val="id-ID"/>
        </w:rPr>
        <w:t>6</w:t>
      </w:r>
      <w:r w:rsidR="000316B9" w:rsidRPr="001D7F55">
        <w:rPr>
          <w:lang w:val="id-ID"/>
        </w:rPr>
        <w:fldChar w:fldCharType="end"/>
      </w:r>
      <w:r w:rsidRPr="001D7F55">
        <w:rPr>
          <w:lang w:val="id-ID"/>
        </w:rPr>
        <w:t xml:space="preserve"> Hasil Pengujian pada Dataset Balanced-Scale</w:t>
      </w:r>
      <w:bookmarkEnd w:id="118"/>
    </w:p>
    <w:tbl>
      <w:tblPr>
        <w:tblW w:w="0" w:type="auto"/>
        <w:tblInd w:w="3" w:type="dxa"/>
        <w:tblLayout w:type="fixed"/>
        <w:tblCellMar>
          <w:left w:w="0" w:type="dxa"/>
          <w:right w:w="0" w:type="dxa"/>
        </w:tblCellMar>
        <w:tblLook w:val="0000" w:firstRow="0" w:lastRow="0" w:firstColumn="0" w:lastColumn="0" w:noHBand="0" w:noVBand="0"/>
      </w:tblPr>
      <w:tblGrid>
        <w:gridCol w:w="497"/>
        <w:gridCol w:w="583"/>
        <w:gridCol w:w="567"/>
        <w:gridCol w:w="459"/>
        <w:gridCol w:w="708"/>
        <w:gridCol w:w="459"/>
        <w:gridCol w:w="708"/>
        <w:gridCol w:w="459"/>
        <w:gridCol w:w="708"/>
        <w:gridCol w:w="459"/>
        <w:gridCol w:w="708"/>
        <w:gridCol w:w="459"/>
        <w:gridCol w:w="708"/>
        <w:gridCol w:w="459"/>
      </w:tblGrid>
      <w:tr w:rsidR="008E17E9" w:rsidRPr="001D7F55" w14:paraId="385D8B3B" w14:textId="77777777" w:rsidTr="008E17E9">
        <w:tc>
          <w:tcPr>
            <w:tcW w:w="1080" w:type="dxa"/>
            <w:gridSpan w:val="2"/>
            <w:vMerge w:val="restart"/>
            <w:tcBorders>
              <w:top w:val="single" w:sz="2" w:space="0" w:color="000000"/>
              <w:left w:val="single" w:sz="2" w:space="0" w:color="000000"/>
              <w:bottom w:val="single" w:sz="2" w:space="0" w:color="000000"/>
              <w:right w:val="nil"/>
            </w:tcBorders>
          </w:tcPr>
          <w:p w14:paraId="365B80FB"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1D7F55">
              <w:rPr>
                <w:rFonts w:eastAsia="Times New Roman" w:hAnsi="DejaVu Sans"/>
                <w:b/>
                <w:bCs/>
                <w:kern w:val="1"/>
                <w:szCs w:val="24"/>
                <w:cs/>
                <w:lang w:eastAsia="zh-CN" w:bidi="hi-IN"/>
                <w14:ligatures w14:val="standard"/>
              </w:rPr>
              <w:t>Percobaan</w:t>
            </w:r>
          </w:p>
        </w:tc>
        <w:tc>
          <w:tcPr>
            <w:tcW w:w="1026" w:type="dxa"/>
            <w:gridSpan w:val="2"/>
            <w:tcBorders>
              <w:top w:val="single" w:sz="2" w:space="0" w:color="000000"/>
              <w:left w:val="single" w:sz="2" w:space="0" w:color="000000"/>
              <w:bottom w:val="single" w:sz="2" w:space="0" w:color="000000"/>
              <w:right w:val="nil"/>
            </w:tcBorders>
          </w:tcPr>
          <w:p w14:paraId="6F6FF8AB"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Tanpa Ekstraksi Fitur</w:t>
            </w:r>
          </w:p>
        </w:tc>
        <w:tc>
          <w:tcPr>
            <w:tcW w:w="1167" w:type="dxa"/>
            <w:gridSpan w:val="2"/>
            <w:tcBorders>
              <w:top w:val="single" w:sz="2" w:space="0" w:color="000000"/>
              <w:left w:val="single" w:sz="2" w:space="0" w:color="000000"/>
              <w:bottom w:val="single" w:sz="2" w:space="0" w:color="000000"/>
              <w:right w:val="nil"/>
            </w:tcBorders>
          </w:tcPr>
          <w:p w14:paraId="35A3B002"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GA Select</w:t>
            </w:r>
          </w:p>
        </w:tc>
        <w:tc>
          <w:tcPr>
            <w:tcW w:w="1167" w:type="dxa"/>
            <w:gridSpan w:val="2"/>
            <w:tcBorders>
              <w:top w:val="single" w:sz="2" w:space="0" w:color="000000"/>
              <w:left w:val="single" w:sz="2" w:space="0" w:color="000000"/>
              <w:bottom w:val="single" w:sz="2" w:space="0" w:color="000000"/>
              <w:right w:val="nil"/>
            </w:tcBorders>
          </w:tcPr>
          <w:p w14:paraId="63A4082D"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Global</w:t>
            </w:r>
          </w:p>
        </w:tc>
        <w:tc>
          <w:tcPr>
            <w:tcW w:w="1167" w:type="dxa"/>
            <w:gridSpan w:val="2"/>
            <w:tcBorders>
              <w:top w:val="single" w:sz="2" w:space="0" w:color="000000"/>
              <w:left w:val="single" w:sz="2" w:space="0" w:color="000000"/>
              <w:bottom w:val="single" w:sz="2" w:space="0" w:color="000000"/>
              <w:right w:val="nil"/>
            </w:tcBorders>
          </w:tcPr>
          <w:p w14:paraId="26DAA32E"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Fiture: GE Multi</w:t>
            </w:r>
          </w:p>
        </w:tc>
        <w:tc>
          <w:tcPr>
            <w:tcW w:w="1167" w:type="dxa"/>
            <w:gridSpan w:val="2"/>
            <w:tcBorders>
              <w:top w:val="single" w:sz="2" w:space="0" w:color="000000"/>
              <w:left w:val="single" w:sz="2" w:space="0" w:color="000000"/>
              <w:bottom w:val="single" w:sz="2" w:space="0" w:color="000000"/>
              <w:right w:val="nil"/>
            </w:tcBorders>
          </w:tcPr>
          <w:p w14:paraId="2CB2E6B7"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Tatami</w:t>
            </w:r>
          </w:p>
        </w:tc>
        <w:tc>
          <w:tcPr>
            <w:tcW w:w="1167" w:type="dxa"/>
            <w:gridSpan w:val="2"/>
            <w:tcBorders>
              <w:top w:val="single" w:sz="2" w:space="0" w:color="000000"/>
              <w:left w:val="single" w:sz="2" w:space="0" w:color="000000"/>
              <w:bottom w:val="single" w:sz="2" w:space="0" w:color="000000"/>
              <w:right w:val="single" w:sz="2" w:space="0" w:color="000000"/>
            </w:tcBorders>
          </w:tcPr>
          <w:p w14:paraId="6649CD80" w14:textId="77777777" w:rsidR="008E17E9" w:rsidRPr="001D7F55" w:rsidRDefault="008E17E9" w:rsidP="008E17E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Gavrilis</w:t>
            </w:r>
          </w:p>
        </w:tc>
      </w:tr>
      <w:tr w:rsidR="008E17E9" w:rsidRPr="001D7F55" w14:paraId="0F724F46" w14:textId="77777777" w:rsidTr="008E17E9">
        <w:tc>
          <w:tcPr>
            <w:tcW w:w="1080" w:type="dxa"/>
            <w:gridSpan w:val="2"/>
            <w:vMerge/>
            <w:tcBorders>
              <w:top w:val="single" w:sz="2" w:space="0" w:color="000000"/>
              <w:left w:val="single" w:sz="2" w:space="0" w:color="000000"/>
              <w:bottom w:val="single" w:sz="2" w:space="0" w:color="000000"/>
              <w:right w:val="nil"/>
            </w:tcBorders>
          </w:tcPr>
          <w:p w14:paraId="77B32734"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67" w:type="dxa"/>
            <w:tcBorders>
              <w:top w:val="nil"/>
              <w:left w:val="single" w:sz="2" w:space="0" w:color="000000"/>
              <w:bottom w:val="single" w:sz="2" w:space="0" w:color="000000"/>
              <w:right w:val="nil"/>
            </w:tcBorders>
          </w:tcPr>
          <w:p w14:paraId="2EF3EEC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5F1B152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2D06D44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7A0B801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263DBE5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29BBA3C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E86445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1FF9531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3AF47E4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nil"/>
            </w:tcBorders>
          </w:tcPr>
          <w:p w14:paraId="509C5D9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708" w:type="dxa"/>
            <w:tcBorders>
              <w:top w:val="nil"/>
              <w:left w:val="single" w:sz="2" w:space="0" w:color="000000"/>
              <w:bottom w:val="single" w:sz="2" w:space="0" w:color="000000"/>
              <w:right w:val="nil"/>
            </w:tcBorders>
          </w:tcPr>
          <w:p w14:paraId="19BFBC8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59" w:type="dxa"/>
            <w:tcBorders>
              <w:top w:val="nil"/>
              <w:left w:val="single" w:sz="2" w:space="0" w:color="000000"/>
              <w:bottom w:val="single" w:sz="2" w:space="0" w:color="000000"/>
              <w:right w:val="single" w:sz="2" w:space="0" w:color="000000"/>
            </w:tcBorders>
          </w:tcPr>
          <w:p w14:paraId="6BB164B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r>
      <w:tr w:rsidR="008E17E9" w:rsidRPr="001D7F55" w14:paraId="25D52DFC" w14:textId="77777777" w:rsidTr="008E17E9">
        <w:tc>
          <w:tcPr>
            <w:tcW w:w="497" w:type="dxa"/>
            <w:vMerge w:val="restart"/>
            <w:tcBorders>
              <w:top w:val="nil"/>
              <w:left w:val="single" w:sz="2" w:space="0" w:color="000000"/>
              <w:bottom w:val="single" w:sz="2" w:space="0" w:color="000000"/>
              <w:right w:val="nil"/>
            </w:tcBorders>
          </w:tcPr>
          <w:p w14:paraId="2F57F52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Un-fold</w:t>
            </w:r>
          </w:p>
        </w:tc>
        <w:tc>
          <w:tcPr>
            <w:tcW w:w="583" w:type="dxa"/>
            <w:tcBorders>
              <w:top w:val="nil"/>
              <w:left w:val="single" w:sz="2" w:space="0" w:color="000000"/>
              <w:bottom w:val="single" w:sz="2" w:space="0" w:color="000000"/>
              <w:right w:val="nil"/>
            </w:tcBorders>
          </w:tcPr>
          <w:p w14:paraId="5C642F3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0A73E8E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1BB9FDC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494935F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val="restart"/>
            <w:tcBorders>
              <w:top w:val="nil"/>
              <w:left w:val="single" w:sz="2" w:space="0" w:color="000000"/>
              <w:bottom w:val="single" w:sz="2" w:space="0" w:color="000000"/>
              <w:right w:val="nil"/>
            </w:tcBorders>
          </w:tcPr>
          <w:p w14:paraId="18A86F4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10C16D6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84.8</w:t>
            </w:r>
          </w:p>
        </w:tc>
        <w:tc>
          <w:tcPr>
            <w:tcW w:w="459" w:type="dxa"/>
            <w:vMerge w:val="restart"/>
            <w:tcBorders>
              <w:top w:val="nil"/>
              <w:left w:val="single" w:sz="2" w:space="0" w:color="000000"/>
              <w:bottom w:val="single" w:sz="2" w:space="0" w:color="000000"/>
              <w:right w:val="nil"/>
            </w:tcBorders>
          </w:tcPr>
          <w:p w14:paraId="678FD3C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3BB4ED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91.6</w:t>
            </w:r>
          </w:p>
        </w:tc>
        <w:tc>
          <w:tcPr>
            <w:tcW w:w="459" w:type="dxa"/>
            <w:vMerge w:val="restart"/>
            <w:tcBorders>
              <w:top w:val="nil"/>
              <w:left w:val="single" w:sz="2" w:space="0" w:color="000000"/>
              <w:bottom w:val="single" w:sz="2" w:space="0" w:color="000000"/>
              <w:right w:val="nil"/>
            </w:tcBorders>
          </w:tcPr>
          <w:p w14:paraId="13CC124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6E6F46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91.6</w:t>
            </w:r>
          </w:p>
        </w:tc>
        <w:tc>
          <w:tcPr>
            <w:tcW w:w="459" w:type="dxa"/>
            <w:vMerge w:val="restart"/>
            <w:tcBorders>
              <w:top w:val="nil"/>
              <w:left w:val="single" w:sz="2" w:space="0" w:color="000000"/>
              <w:bottom w:val="single" w:sz="2" w:space="0" w:color="000000"/>
              <w:right w:val="nil"/>
            </w:tcBorders>
          </w:tcPr>
          <w:p w14:paraId="353B0AD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51C3B9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82.5</w:t>
            </w:r>
          </w:p>
        </w:tc>
        <w:tc>
          <w:tcPr>
            <w:tcW w:w="459" w:type="dxa"/>
            <w:vMerge w:val="restart"/>
            <w:tcBorders>
              <w:top w:val="nil"/>
              <w:left w:val="single" w:sz="2" w:space="0" w:color="000000"/>
              <w:bottom w:val="single" w:sz="2" w:space="0" w:color="000000"/>
              <w:right w:val="single" w:sz="2" w:space="0" w:color="000000"/>
            </w:tcBorders>
          </w:tcPr>
          <w:p w14:paraId="1725F28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w:t>
            </w:r>
          </w:p>
        </w:tc>
      </w:tr>
      <w:tr w:rsidR="008E17E9" w:rsidRPr="001D7F55" w14:paraId="06B3DA2F" w14:textId="77777777" w:rsidTr="008E17E9">
        <w:tc>
          <w:tcPr>
            <w:tcW w:w="497" w:type="dxa"/>
            <w:vMerge/>
            <w:tcBorders>
              <w:top w:val="nil"/>
              <w:left w:val="single" w:sz="2" w:space="0" w:color="000000"/>
              <w:bottom w:val="single" w:sz="2" w:space="0" w:color="000000"/>
              <w:right w:val="nil"/>
            </w:tcBorders>
          </w:tcPr>
          <w:p w14:paraId="7E51DE55"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5CB4F2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03A850C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6B2FB25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FD8A6F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558A2DF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124D9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84.8</w:t>
            </w:r>
          </w:p>
        </w:tc>
        <w:tc>
          <w:tcPr>
            <w:tcW w:w="459" w:type="dxa"/>
            <w:vMerge/>
            <w:tcBorders>
              <w:top w:val="nil"/>
              <w:left w:val="single" w:sz="2" w:space="0" w:color="000000"/>
              <w:bottom w:val="single" w:sz="2" w:space="0" w:color="000000"/>
              <w:right w:val="nil"/>
            </w:tcBorders>
          </w:tcPr>
          <w:p w14:paraId="2636C902"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CA2BF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4D048AB3"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49E02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2729EE73"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EAD6BE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82.5</w:t>
            </w:r>
          </w:p>
        </w:tc>
        <w:tc>
          <w:tcPr>
            <w:tcW w:w="459" w:type="dxa"/>
            <w:vMerge/>
            <w:tcBorders>
              <w:top w:val="nil"/>
              <w:left w:val="single" w:sz="2" w:space="0" w:color="000000"/>
              <w:bottom w:val="single" w:sz="2" w:space="0" w:color="000000"/>
              <w:right w:val="single" w:sz="2" w:space="0" w:color="000000"/>
            </w:tcBorders>
          </w:tcPr>
          <w:p w14:paraId="2E1214C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33D80B1F" w14:textId="77777777" w:rsidTr="008E17E9">
        <w:tc>
          <w:tcPr>
            <w:tcW w:w="497" w:type="dxa"/>
            <w:vMerge/>
            <w:tcBorders>
              <w:top w:val="nil"/>
              <w:left w:val="single" w:sz="2" w:space="0" w:color="000000"/>
              <w:bottom w:val="single" w:sz="2" w:space="0" w:color="000000"/>
              <w:right w:val="nil"/>
            </w:tcBorders>
          </w:tcPr>
          <w:p w14:paraId="3CC5DFE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E2BFF9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48F9B0D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2E02895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5BA8E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016B2E5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7DC73B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84.8</w:t>
            </w:r>
          </w:p>
        </w:tc>
        <w:tc>
          <w:tcPr>
            <w:tcW w:w="459" w:type="dxa"/>
            <w:vMerge/>
            <w:tcBorders>
              <w:top w:val="nil"/>
              <w:left w:val="single" w:sz="2" w:space="0" w:color="000000"/>
              <w:bottom w:val="single" w:sz="2" w:space="0" w:color="000000"/>
              <w:right w:val="nil"/>
            </w:tcBorders>
          </w:tcPr>
          <w:p w14:paraId="2F50770C"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F3C97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6F856C21"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921A8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3C11C16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0367EF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82.5</w:t>
            </w:r>
          </w:p>
        </w:tc>
        <w:tc>
          <w:tcPr>
            <w:tcW w:w="459" w:type="dxa"/>
            <w:vMerge/>
            <w:tcBorders>
              <w:top w:val="nil"/>
              <w:left w:val="single" w:sz="2" w:space="0" w:color="000000"/>
              <w:bottom w:val="single" w:sz="2" w:space="0" w:color="000000"/>
              <w:right w:val="single" w:sz="2" w:space="0" w:color="000000"/>
            </w:tcBorders>
          </w:tcPr>
          <w:p w14:paraId="15B09F32"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150A4140" w14:textId="77777777" w:rsidTr="008E17E9">
        <w:tc>
          <w:tcPr>
            <w:tcW w:w="497" w:type="dxa"/>
            <w:vMerge w:val="restart"/>
            <w:tcBorders>
              <w:top w:val="nil"/>
              <w:left w:val="single" w:sz="2" w:space="0" w:color="000000"/>
              <w:bottom w:val="single" w:sz="2" w:space="0" w:color="000000"/>
              <w:right w:val="nil"/>
            </w:tcBorders>
          </w:tcPr>
          <w:p w14:paraId="022F627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1</w:t>
            </w:r>
          </w:p>
        </w:tc>
        <w:tc>
          <w:tcPr>
            <w:tcW w:w="583" w:type="dxa"/>
            <w:tcBorders>
              <w:top w:val="nil"/>
              <w:left w:val="single" w:sz="2" w:space="0" w:color="000000"/>
              <w:bottom w:val="single" w:sz="2" w:space="0" w:color="000000"/>
              <w:right w:val="nil"/>
            </w:tcBorders>
          </w:tcPr>
          <w:p w14:paraId="6EE0CCD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411F1FA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68.7</w:t>
            </w:r>
          </w:p>
        </w:tc>
        <w:tc>
          <w:tcPr>
            <w:tcW w:w="459" w:type="dxa"/>
            <w:vMerge w:val="restart"/>
            <w:tcBorders>
              <w:top w:val="nil"/>
              <w:left w:val="single" w:sz="2" w:space="0" w:color="000000"/>
              <w:bottom w:val="single" w:sz="2" w:space="0" w:color="000000"/>
              <w:right w:val="nil"/>
            </w:tcBorders>
          </w:tcPr>
          <w:p w14:paraId="620D7E3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AAFE13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70.9</w:t>
            </w:r>
          </w:p>
        </w:tc>
        <w:tc>
          <w:tcPr>
            <w:tcW w:w="459" w:type="dxa"/>
            <w:vMerge w:val="restart"/>
            <w:tcBorders>
              <w:top w:val="nil"/>
              <w:left w:val="single" w:sz="2" w:space="0" w:color="000000"/>
              <w:bottom w:val="single" w:sz="2" w:space="0" w:color="000000"/>
              <w:right w:val="nil"/>
            </w:tcBorders>
          </w:tcPr>
          <w:p w14:paraId="085EED2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3CBC5DD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168B9D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49ADC0B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29C84B3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3FA18B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92.0</w:t>
            </w:r>
          </w:p>
        </w:tc>
        <w:tc>
          <w:tcPr>
            <w:tcW w:w="459" w:type="dxa"/>
            <w:vMerge w:val="restart"/>
            <w:tcBorders>
              <w:top w:val="nil"/>
              <w:left w:val="single" w:sz="2" w:space="0" w:color="000000"/>
              <w:bottom w:val="single" w:sz="2" w:space="0" w:color="000000"/>
              <w:right w:val="nil"/>
            </w:tcBorders>
          </w:tcPr>
          <w:p w14:paraId="2C92932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0E24DA6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81.0</w:t>
            </w:r>
          </w:p>
        </w:tc>
        <w:tc>
          <w:tcPr>
            <w:tcW w:w="459" w:type="dxa"/>
            <w:vMerge w:val="restart"/>
            <w:tcBorders>
              <w:top w:val="nil"/>
              <w:left w:val="single" w:sz="2" w:space="0" w:color="000000"/>
              <w:bottom w:val="single" w:sz="2" w:space="0" w:color="000000"/>
              <w:right w:val="single" w:sz="2" w:space="0" w:color="000000"/>
            </w:tcBorders>
          </w:tcPr>
          <w:p w14:paraId="36DB459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r>
      <w:tr w:rsidR="008E17E9" w:rsidRPr="001D7F55" w14:paraId="0108A957" w14:textId="77777777" w:rsidTr="008E17E9">
        <w:tc>
          <w:tcPr>
            <w:tcW w:w="497" w:type="dxa"/>
            <w:vMerge/>
            <w:tcBorders>
              <w:top w:val="nil"/>
              <w:left w:val="single" w:sz="2" w:space="0" w:color="000000"/>
              <w:bottom w:val="single" w:sz="2" w:space="0" w:color="000000"/>
              <w:right w:val="nil"/>
            </w:tcBorders>
          </w:tcPr>
          <w:p w14:paraId="4575E3F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6B7E2B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6781216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67.4</w:t>
            </w:r>
          </w:p>
        </w:tc>
        <w:tc>
          <w:tcPr>
            <w:tcW w:w="459" w:type="dxa"/>
            <w:vMerge/>
            <w:tcBorders>
              <w:top w:val="nil"/>
              <w:left w:val="single" w:sz="2" w:space="0" w:color="000000"/>
              <w:bottom w:val="single" w:sz="2" w:space="0" w:color="000000"/>
              <w:right w:val="nil"/>
            </w:tcBorders>
          </w:tcPr>
          <w:p w14:paraId="5FEA6818"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A8431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70.7</w:t>
            </w:r>
          </w:p>
        </w:tc>
        <w:tc>
          <w:tcPr>
            <w:tcW w:w="459" w:type="dxa"/>
            <w:vMerge/>
            <w:tcBorders>
              <w:top w:val="nil"/>
              <w:left w:val="single" w:sz="2" w:space="0" w:color="000000"/>
              <w:bottom w:val="single" w:sz="2" w:space="0" w:color="000000"/>
              <w:right w:val="nil"/>
            </w:tcBorders>
          </w:tcPr>
          <w:p w14:paraId="582302E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3241B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91.8</w:t>
            </w:r>
          </w:p>
        </w:tc>
        <w:tc>
          <w:tcPr>
            <w:tcW w:w="459" w:type="dxa"/>
            <w:vMerge/>
            <w:tcBorders>
              <w:top w:val="nil"/>
              <w:left w:val="single" w:sz="2" w:space="0" w:color="000000"/>
              <w:bottom w:val="single" w:sz="2" w:space="0" w:color="000000"/>
              <w:right w:val="nil"/>
            </w:tcBorders>
          </w:tcPr>
          <w:p w14:paraId="6D0ECF82"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C3B8E8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91.8</w:t>
            </w:r>
          </w:p>
        </w:tc>
        <w:tc>
          <w:tcPr>
            <w:tcW w:w="459" w:type="dxa"/>
            <w:vMerge/>
            <w:tcBorders>
              <w:top w:val="nil"/>
              <w:left w:val="single" w:sz="2" w:space="0" w:color="000000"/>
              <w:bottom w:val="single" w:sz="2" w:space="0" w:color="000000"/>
              <w:right w:val="nil"/>
            </w:tcBorders>
          </w:tcPr>
          <w:p w14:paraId="43D6FACD"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96061C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85.3</w:t>
            </w:r>
          </w:p>
        </w:tc>
        <w:tc>
          <w:tcPr>
            <w:tcW w:w="459" w:type="dxa"/>
            <w:vMerge/>
            <w:tcBorders>
              <w:top w:val="nil"/>
              <w:left w:val="single" w:sz="2" w:space="0" w:color="000000"/>
              <w:bottom w:val="single" w:sz="2" w:space="0" w:color="000000"/>
              <w:right w:val="nil"/>
            </w:tcBorders>
          </w:tcPr>
          <w:p w14:paraId="71936721"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EE84F6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81.3</w:t>
            </w:r>
          </w:p>
        </w:tc>
        <w:tc>
          <w:tcPr>
            <w:tcW w:w="459" w:type="dxa"/>
            <w:vMerge/>
            <w:tcBorders>
              <w:top w:val="nil"/>
              <w:left w:val="single" w:sz="2" w:space="0" w:color="000000"/>
              <w:bottom w:val="single" w:sz="2" w:space="0" w:color="000000"/>
              <w:right w:val="single" w:sz="2" w:space="0" w:color="000000"/>
            </w:tcBorders>
          </w:tcPr>
          <w:p w14:paraId="713B0A5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75CCBBD8" w14:textId="77777777" w:rsidTr="008E17E9">
        <w:tc>
          <w:tcPr>
            <w:tcW w:w="497" w:type="dxa"/>
            <w:vMerge/>
            <w:tcBorders>
              <w:top w:val="nil"/>
              <w:left w:val="single" w:sz="2" w:space="0" w:color="000000"/>
              <w:bottom w:val="single" w:sz="2" w:space="0" w:color="000000"/>
              <w:right w:val="nil"/>
            </w:tcBorders>
          </w:tcPr>
          <w:p w14:paraId="44551A24"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0FD89F0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0459036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65E4E4B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27B10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22BE2964"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46936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98.4</w:t>
            </w:r>
          </w:p>
        </w:tc>
        <w:tc>
          <w:tcPr>
            <w:tcW w:w="459" w:type="dxa"/>
            <w:vMerge/>
            <w:tcBorders>
              <w:top w:val="nil"/>
              <w:left w:val="single" w:sz="2" w:space="0" w:color="000000"/>
              <w:bottom w:val="single" w:sz="2" w:space="0" w:color="000000"/>
              <w:right w:val="nil"/>
            </w:tcBorders>
          </w:tcPr>
          <w:p w14:paraId="5290D6F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939CC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98.4</w:t>
            </w:r>
          </w:p>
        </w:tc>
        <w:tc>
          <w:tcPr>
            <w:tcW w:w="459" w:type="dxa"/>
            <w:vMerge/>
            <w:tcBorders>
              <w:top w:val="nil"/>
              <w:left w:val="single" w:sz="2" w:space="0" w:color="000000"/>
              <w:bottom w:val="single" w:sz="2" w:space="0" w:color="000000"/>
              <w:right w:val="nil"/>
            </w:tcBorders>
          </w:tcPr>
          <w:p w14:paraId="4EF1FFA4"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4E91AC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90.7</w:t>
            </w:r>
          </w:p>
        </w:tc>
        <w:tc>
          <w:tcPr>
            <w:tcW w:w="459" w:type="dxa"/>
            <w:vMerge/>
            <w:tcBorders>
              <w:top w:val="nil"/>
              <w:left w:val="single" w:sz="2" w:space="0" w:color="000000"/>
              <w:bottom w:val="single" w:sz="2" w:space="0" w:color="000000"/>
              <w:right w:val="nil"/>
            </w:tcBorders>
          </w:tcPr>
          <w:p w14:paraId="6DB458B2"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ABB84C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81.1</w:t>
            </w:r>
          </w:p>
        </w:tc>
        <w:tc>
          <w:tcPr>
            <w:tcW w:w="459" w:type="dxa"/>
            <w:vMerge/>
            <w:tcBorders>
              <w:top w:val="nil"/>
              <w:left w:val="single" w:sz="2" w:space="0" w:color="000000"/>
              <w:bottom w:val="single" w:sz="2" w:space="0" w:color="000000"/>
              <w:right w:val="single" w:sz="2" w:space="0" w:color="000000"/>
            </w:tcBorders>
          </w:tcPr>
          <w:p w14:paraId="46E261BF"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2692F470" w14:textId="77777777" w:rsidTr="008E17E9">
        <w:tc>
          <w:tcPr>
            <w:tcW w:w="497" w:type="dxa"/>
            <w:vMerge w:val="restart"/>
            <w:tcBorders>
              <w:top w:val="nil"/>
              <w:left w:val="single" w:sz="2" w:space="0" w:color="000000"/>
              <w:bottom w:val="single" w:sz="2" w:space="0" w:color="000000"/>
              <w:right w:val="nil"/>
            </w:tcBorders>
          </w:tcPr>
          <w:p w14:paraId="4A4F370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2</w:t>
            </w:r>
          </w:p>
        </w:tc>
        <w:tc>
          <w:tcPr>
            <w:tcW w:w="583" w:type="dxa"/>
            <w:tcBorders>
              <w:top w:val="nil"/>
              <w:left w:val="single" w:sz="2" w:space="0" w:color="000000"/>
              <w:bottom w:val="single" w:sz="2" w:space="0" w:color="000000"/>
              <w:right w:val="nil"/>
            </w:tcBorders>
          </w:tcPr>
          <w:p w14:paraId="5BFF784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72B679C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70.1</w:t>
            </w:r>
          </w:p>
        </w:tc>
        <w:tc>
          <w:tcPr>
            <w:tcW w:w="459" w:type="dxa"/>
            <w:vMerge w:val="restart"/>
            <w:tcBorders>
              <w:top w:val="nil"/>
              <w:left w:val="single" w:sz="2" w:space="0" w:color="000000"/>
              <w:bottom w:val="single" w:sz="2" w:space="0" w:color="000000"/>
              <w:right w:val="nil"/>
            </w:tcBorders>
          </w:tcPr>
          <w:p w14:paraId="5D6BEC9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0612AF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71.9</w:t>
            </w:r>
          </w:p>
        </w:tc>
        <w:tc>
          <w:tcPr>
            <w:tcW w:w="459" w:type="dxa"/>
            <w:vMerge w:val="restart"/>
            <w:tcBorders>
              <w:top w:val="nil"/>
              <w:left w:val="single" w:sz="2" w:space="0" w:color="000000"/>
              <w:bottom w:val="single" w:sz="2" w:space="0" w:color="000000"/>
              <w:right w:val="nil"/>
            </w:tcBorders>
          </w:tcPr>
          <w:p w14:paraId="7AB9F6B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B3B5C3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85.4</w:t>
            </w:r>
          </w:p>
        </w:tc>
        <w:tc>
          <w:tcPr>
            <w:tcW w:w="459" w:type="dxa"/>
            <w:vMerge w:val="restart"/>
            <w:tcBorders>
              <w:top w:val="nil"/>
              <w:left w:val="single" w:sz="2" w:space="0" w:color="000000"/>
              <w:bottom w:val="single" w:sz="2" w:space="0" w:color="000000"/>
              <w:right w:val="nil"/>
            </w:tcBorders>
          </w:tcPr>
          <w:p w14:paraId="3F4CB22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C5C0AD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92.2</w:t>
            </w:r>
          </w:p>
        </w:tc>
        <w:tc>
          <w:tcPr>
            <w:tcW w:w="459" w:type="dxa"/>
            <w:vMerge w:val="restart"/>
            <w:tcBorders>
              <w:top w:val="nil"/>
              <w:left w:val="single" w:sz="2" w:space="0" w:color="000000"/>
              <w:bottom w:val="single" w:sz="2" w:space="0" w:color="000000"/>
              <w:right w:val="nil"/>
            </w:tcBorders>
          </w:tcPr>
          <w:p w14:paraId="7217BCA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3AE477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92.6</w:t>
            </w:r>
          </w:p>
        </w:tc>
        <w:tc>
          <w:tcPr>
            <w:tcW w:w="459" w:type="dxa"/>
            <w:vMerge w:val="restart"/>
            <w:tcBorders>
              <w:top w:val="nil"/>
              <w:left w:val="single" w:sz="2" w:space="0" w:color="000000"/>
              <w:bottom w:val="single" w:sz="2" w:space="0" w:color="000000"/>
              <w:right w:val="nil"/>
            </w:tcBorders>
          </w:tcPr>
          <w:p w14:paraId="1FF760A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70433BF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83.8</w:t>
            </w:r>
          </w:p>
        </w:tc>
        <w:tc>
          <w:tcPr>
            <w:tcW w:w="459" w:type="dxa"/>
            <w:vMerge w:val="restart"/>
            <w:tcBorders>
              <w:top w:val="nil"/>
              <w:left w:val="single" w:sz="2" w:space="0" w:color="000000"/>
              <w:bottom w:val="single" w:sz="2" w:space="0" w:color="000000"/>
              <w:right w:val="single" w:sz="2" w:space="0" w:color="000000"/>
            </w:tcBorders>
          </w:tcPr>
          <w:p w14:paraId="5E6011A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w:t>
            </w:r>
          </w:p>
        </w:tc>
      </w:tr>
      <w:tr w:rsidR="008E17E9" w:rsidRPr="001D7F55" w14:paraId="0A36823A" w14:textId="77777777" w:rsidTr="008E17E9">
        <w:tc>
          <w:tcPr>
            <w:tcW w:w="497" w:type="dxa"/>
            <w:vMerge/>
            <w:tcBorders>
              <w:top w:val="nil"/>
              <w:left w:val="single" w:sz="2" w:space="0" w:color="000000"/>
              <w:bottom w:val="single" w:sz="2" w:space="0" w:color="000000"/>
              <w:right w:val="nil"/>
            </w:tcBorders>
          </w:tcPr>
          <w:p w14:paraId="6EB8375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2C2EF4F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2078A02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61.7</w:t>
            </w:r>
          </w:p>
        </w:tc>
        <w:tc>
          <w:tcPr>
            <w:tcW w:w="459" w:type="dxa"/>
            <w:vMerge/>
            <w:tcBorders>
              <w:top w:val="nil"/>
              <w:left w:val="single" w:sz="2" w:space="0" w:color="000000"/>
              <w:bottom w:val="single" w:sz="2" w:space="0" w:color="000000"/>
              <w:right w:val="nil"/>
            </w:tcBorders>
          </w:tcPr>
          <w:p w14:paraId="4EA45AF2"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41D5E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02B7A62F"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A6F137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7249C2FF"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2CAA58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89.4</w:t>
            </w:r>
          </w:p>
        </w:tc>
        <w:tc>
          <w:tcPr>
            <w:tcW w:w="459" w:type="dxa"/>
            <w:vMerge/>
            <w:tcBorders>
              <w:top w:val="nil"/>
              <w:left w:val="single" w:sz="2" w:space="0" w:color="000000"/>
              <w:bottom w:val="single" w:sz="2" w:space="0" w:color="000000"/>
              <w:right w:val="nil"/>
            </w:tcBorders>
          </w:tcPr>
          <w:p w14:paraId="033CED4F"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368AB3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82.9</w:t>
            </w:r>
          </w:p>
        </w:tc>
        <w:tc>
          <w:tcPr>
            <w:tcW w:w="459" w:type="dxa"/>
            <w:vMerge/>
            <w:tcBorders>
              <w:top w:val="nil"/>
              <w:left w:val="single" w:sz="2" w:space="0" w:color="000000"/>
              <w:bottom w:val="single" w:sz="2" w:space="0" w:color="000000"/>
              <w:right w:val="nil"/>
            </w:tcBorders>
          </w:tcPr>
          <w:p w14:paraId="717C592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763D8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78.8</w:t>
            </w:r>
          </w:p>
        </w:tc>
        <w:tc>
          <w:tcPr>
            <w:tcW w:w="459" w:type="dxa"/>
            <w:vMerge/>
            <w:tcBorders>
              <w:top w:val="nil"/>
              <w:left w:val="single" w:sz="2" w:space="0" w:color="000000"/>
              <w:bottom w:val="single" w:sz="2" w:space="0" w:color="000000"/>
              <w:right w:val="single" w:sz="2" w:space="0" w:color="000000"/>
            </w:tcBorders>
          </w:tcPr>
          <w:p w14:paraId="3522918C"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6888B1B4" w14:textId="77777777" w:rsidTr="008E17E9">
        <w:tc>
          <w:tcPr>
            <w:tcW w:w="497" w:type="dxa"/>
            <w:vMerge/>
            <w:tcBorders>
              <w:top w:val="nil"/>
              <w:left w:val="single" w:sz="2" w:space="0" w:color="000000"/>
              <w:bottom w:val="single" w:sz="2" w:space="0" w:color="000000"/>
              <w:right w:val="nil"/>
            </w:tcBorders>
          </w:tcPr>
          <w:p w14:paraId="682EA0C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FDB6EA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0030CD8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6B491A6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E87501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5817721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681CFE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82.4</w:t>
            </w:r>
          </w:p>
        </w:tc>
        <w:tc>
          <w:tcPr>
            <w:tcW w:w="459" w:type="dxa"/>
            <w:vMerge/>
            <w:tcBorders>
              <w:top w:val="nil"/>
              <w:left w:val="single" w:sz="2" w:space="0" w:color="000000"/>
              <w:bottom w:val="single" w:sz="2" w:space="0" w:color="000000"/>
              <w:right w:val="nil"/>
            </w:tcBorders>
          </w:tcPr>
          <w:p w14:paraId="0D128793"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AE7C90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4917D4F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25266F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90.7</w:t>
            </w:r>
          </w:p>
        </w:tc>
        <w:tc>
          <w:tcPr>
            <w:tcW w:w="459" w:type="dxa"/>
            <w:vMerge/>
            <w:tcBorders>
              <w:top w:val="nil"/>
              <w:left w:val="single" w:sz="2" w:space="0" w:color="000000"/>
              <w:bottom w:val="single" w:sz="2" w:space="0" w:color="000000"/>
              <w:right w:val="nil"/>
            </w:tcBorders>
          </w:tcPr>
          <w:p w14:paraId="1E440983"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32DB7E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82.8</w:t>
            </w:r>
          </w:p>
        </w:tc>
        <w:tc>
          <w:tcPr>
            <w:tcW w:w="459" w:type="dxa"/>
            <w:vMerge/>
            <w:tcBorders>
              <w:top w:val="nil"/>
              <w:left w:val="single" w:sz="2" w:space="0" w:color="000000"/>
              <w:bottom w:val="single" w:sz="2" w:space="0" w:color="000000"/>
              <w:right w:val="single" w:sz="2" w:space="0" w:color="000000"/>
            </w:tcBorders>
          </w:tcPr>
          <w:p w14:paraId="7BF45C5F"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4300B486" w14:textId="77777777" w:rsidTr="008E17E9">
        <w:tc>
          <w:tcPr>
            <w:tcW w:w="497" w:type="dxa"/>
            <w:vMerge w:val="restart"/>
            <w:tcBorders>
              <w:top w:val="nil"/>
              <w:left w:val="single" w:sz="2" w:space="0" w:color="000000"/>
              <w:bottom w:val="single" w:sz="2" w:space="0" w:color="000000"/>
              <w:right w:val="nil"/>
            </w:tcBorders>
          </w:tcPr>
          <w:p w14:paraId="5F1636B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3</w:t>
            </w:r>
          </w:p>
        </w:tc>
        <w:tc>
          <w:tcPr>
            <w:tcW w:w="583" w:type="dxa"/>
            <w:tcBorders>
              <w:top w:val="nil"/>
              <w:left w:val="single" w:sz="2" w:space="0" w:color="000000"/>
              <w:bottom w:val="single" w:sz="2" w:space="0" w:color="000000"/>
              <w:right w:val="nil"/>
            </w:tcBorders>
          </w:tcPr>
          <w:p w14:paraId="723DA24E"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4188816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69.3</w:t>
            </w:r>
          </w:p>
        </w:tc>
        <w:tc>
          <w:tcPr>
            <w:tcW w:w="459" w:type="dxa"/>
            <w:vMerge w:val="restart"/>
            <w:tcBorders>
              <w:top w:val="nil"/>
              <w:left w:val="single" w:sz="2" w:space="0" w:color="000000"/>
              <w:bottom w:val="single" w:sz="2" w:space="0" w:color="000000"/>
              <w:right w:val="nil"/>
            </w:tcBorders>
          </w:tcPr>
          <w:p w14:paraId="2CD8F1A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9BB9E7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70.5</w:t>
            </w:r>
          </w:p>
        </w:tc>
        <w:tc>
          <w:tcPr>
            <w:tcW w:w="459" w:type="dxa"/>
            <w:vMerge w:val="restart"/>
            <w:tcBorders>
              <w:top w:val="nil"/>
              <w:left w:val="single" w:sz="2" w:space="0" w:color="000000"/>
              <w:bottom w:val="single" w:sz="2" w:space="0" w:color="000000"/>
              <w:right w:val="nil"/>
            </w:tcBorders>
          </w:tcPr>
          <w:p w14:paraId="4DB9F17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71709C8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90.0</w:t>
            </w:r>
          </w:p>
        </w:tc>
        <w:tc>
          <w:tcPr>
            <w:tcW w:w="459" w:type="dxa"/>
            <w:vMerge w:val="restart"/>
            <w:tcBorders>
              <w:top w:val="nil"/>
              <w:left w:val="single" w:sz="2" w:space="0" w:color="000000"/>
              <w:bottom w:val="single" w:sz="2" w:space="0" w:color="000000"/>
              <w:right w:val="nil"/>
            </w:tcBorders>
          </w:tcPr>
          <w:p w14:paraId="0832838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14ED5FD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99.0</w:t>
            </w:r>
          </w:p>
        </w:tc>
        <w:tc>
          <w:tcPr>
            <w:tcW w:w="459" w:type="dxa"/>
            <w:vMerge w:val="restart"/>
            <w:tcBorders>
              <w:top w:val="nil"/>
              <w:left w:val="single" w:sz="2" w:space="0" w:color="000000"/>
              <w:bottom w:val="single" w:sz="2" w:space="0" w:color="000000"/>
              <w:right w:val="nil"/>
            </w:tcBorders>
          </w:tcPr>
          <w:p w14:paraId="7183582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56D8E8B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92.0</w:t>
            </w:r>
          </w:p>
        </w:tc>
        <w:tc>
          <w:tcPr>
            <w:tcW w:w="459" w:type="dxa"/>
            <w:vMerge w:val="restart"/>
            <w:tcBorders>
              <w:top w:val="nil"/>
              <w:left w:val="single" w:sz="2" w:space="0" w:color="000000"/>
              <w:bottom w:val="single" w:sz="2" w:space="0" w:color="000000"/>
              <w:right w:val="nil"/>
            </w:tcBorders>
          </w:tcPr>
          <w:p w14:paraId="5A63AE2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3D1C346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83.6</w:t>
            </w:r>
          </w:p>
        </w:tc>
        <w:tc>
          <w:tcPr>
            <w:tcW w:w="459" w:type="dxa"/>
            <w:vMerge w:val="restart"/>
            <w:tcBorders>
              <w:top w:val="nil"/>
              <w:left w:val="single" w:sz="2" w:space="0" w:color="000000"/>
              <w:bottom w:val="single" w:sz="2" w:space="0" w:color="000000"/>
              <w:right w:val="single" w:sz="2" w:space="0" w:color="000000"/>
            </w:tcBorders>
          </w:tcPr>
          <w:p w14:paraId="7E133C6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126</w:t>
            </w:r>
          </w:p>
        </w:tc>
      </w:tr>
      <w:tr w:rsidR="008E17E9" w:rsidRPr="001D7F55" w14:paraId="1F062F2D" w14:textId="77777777" w:rsidTr="008E17E9">
        <w:tc>
          <w:tcPr>
            <w:tcW w:w="497" w:type="dxa"/>
            <w:vMerge/>
            <w:tcBorders>
              <w:top w:val="nil"/>
              <w:left w:val="single" w:sz="2" w:space="0" w:color="000000"/>
              <w:bottom w:val="single" w:sz="2" w:space="0" w:color="000000"/>
              <w:right w:val="nil"/>
            </w:tcBorders>
          </w:tcPr>
          <w:p w14:paraId="0D1A5D9D"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785F6D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795BC01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65.0</w:t>
            </w:r>
          </w:p>
        </w:tc>
        <w:tc>
          <w:tcPr>
            <w:tcW w:w="459" w:type="dxa"/>
            <w:vMerge/>
            <w:tcBorders>
              <w:top w:val="nil"/>
              <w:left w:val="single" w:sz="2" w:space="0" w:color="000000"/>
              <w:bottom w:val="single" w:sz="2" w:space="0" w:color="000000"/>
              <w:right w:val="nil"/>
            </w:tcBorders>
          </w:tcPr>
          <w:p w14:paraId="4FE61E35"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A21B2E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72.3</w:t>
            </w:r>
          </w:p>
        </w:tc>
        <w:tc>
          <w:tcPr>
            <w:tcW w:w="459" w:type="dxa"/>
            <w:vMerge/>
            <w:tcBorders>
              <w:top w:val="nil"/>
              <w:left w:val="single" w:sz="2" w:space="0" w:color="000000"/>
              <w:bottom w:val="single" w:sz="2" w:space="0" w:color="000000"/>
              <w:right w:val="nil"/>
            </w:tcBorders>
          </w:tcPr>
          <w:p w14:paraId="09D8B44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9893E1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011FF5F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22ABC2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85.3</w:t>
            </w:r>
          </w:p>
        </w:tc>
        <w:tc>
          <w:tcPr>
            <w:tcW w:w="459" w:type="dxa"/>
            <w:vMerge/>
            <w:tcBorders>
              <w:top w:val="nil"/>
              <w:left w:val="single" w:sz="2" w:space="0" w:color="000000"/>
              <w:bottom w:val="single" w:sz="2" w:space="0" w:color="000000"/>
              <w:right w:val="nil"/>
            </w:tcBorders>
          </w:tcPr>
          <w:p w14:paraId="7C80CDF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46AE2C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71.5</w:t>
            </w:r>
          </w:p>
        </w:tc>
        <w:tc>
          <w:tcPr>
            <w:tcW w:w="459" w:type="dxa"/>
            <w:vMerge/>
            <w:tcBorders>
              <w:top w:val="nil"/>
              <w:left w:val="single" w:sz="2" w:space="0" w:color="000000"/>
              <w:bottom w:val="single" w:sz="2" w:space="0" w:color="000000"/>
              <w:right w:val="nil"/>
            </w:tcBorders>
          </w:tcPr>
          <w:p w14:paraId="438A1EB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CA390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81.3</w:t>
            </w:r>
          </w:p>
        </w:tc>
        <w:tc>
          <w:tcPr>
            <w:tcW w:w="459" w:type="dxa"/>
            <w:vMerge/>
            <w:tcBorders>
              <w:top w:val="nil"/>
              <w:left w:val="single" w:sz="2" w:space="0" w:color="000000"/>
              <w:bottom w:val="single" w:sz="2" w:space="0" w:color="000000"/>
              <w:right w:val="single" w:sz="2" w:space="0" w:color="000000"/>
            </w:tcBorders>
          </w:tcPr>
          <w:p w14:paraId="7CFA07B2"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6259EC20" w14:textId="77777777" w:rsidTr="008E17E9">
        <w:tc>
          <w:tcPr>
            <w:tcW w:w="497" w:type="dxa"/>
            <w:vMerge/>
            <w:tcBorders>
              <w:top w:val="nil"/>
              <w:left w:val="single" w:sz="2" w:space="0" w:color="000000"/>
              <w:bottom w:val="single" w:sz="2" w:space="0" w:color="000000"/>
              <w:right w:val="nil"/>
            </w:tcBorders>
          </w:tcPr>
          <w:p w14:paraId="4B4CA066"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55B234B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309DD54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68.4</w:t>
            </w:r>
          </w:p>
        </w:tc>
        <w:tc>
          <w:tcPr>
            <w:tcW w:w="459" w:type="dxa"/>
            <w:vMerge/>
            <w:tcBorders>
              <w:top w:val="nil"/>
              <w:left w:val="single" w:sz="2" w:space="0" w:color="000000"/>
              <w:bottom w:val="single" w:sz="2" w:space="0" w:color="000000"/>
              <w:right w:val="nil"/>
            </w:tcBorders>
          </w:tcPr>
          <w:p w14:paraId="320CF65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6533BC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32280DE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5AAA9B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85.4</w:t>
            </w:r>
          </w:p>
        </w:tc>
        <w:tc>
          <w:tcPr>
            <w:tcW w:w="459" w:type="dxa"/>
            <w:vMerge/>
            <w:tcBorders>
              <w:top w:val="nil"/>
              <w:left w:val="single" w:sz="2" w:space="0" w:color="000000"/>
              <w:bottom w:val="single" w:sz="2" w:space="0" w:color="000000"/>
              <w:right w:val="nil"/>
            </w:tcBorders>
          </w:tcPr>
          <w:p w14:paraId="3F3CC36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921AAB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96.3</w:t>
            </w:r>
          </w:p>
        </w:tc>
        <w:tc>
          <w:tcPr>
            <w:tcW w:w="459" w:type="dxa"/>
            <w:vMerge/>
            <w:tcBorders>
              <w:top w:val="nil"/>
              <w:left w:val="single" w:sz="2" w:space="0" w:color="000000"/>
              <w:bottom w:val="single" w:sz="2" w:space="0" w:color="000000"/>
              <w:right w:val="nil"/>
            </w:tcBorders>
          </w:tcPr>
          <w:p w14:paraId="3B9F66A8"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D3200A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88.0</w:t>
            </w:r>
          </w:p>
        </w:tc>
        <w:tc>
          <w:tcPr>
            <w:tcW w:w="459" w:type="dxa"/>
            <w:vMerge/>
            <w:tcBorders>
              <w:top w:val="nil"/>
              <w:left w:val="single" w:sz="2" w:space="0" w:color="000000"/>
              <w:bottom w:val="single" w:sz="2" w:space="0" w:color="000000"/>
              <w:right w:val="nil"/>
            </w:tcBorders>
          </w:tcPr>
          <w:p w14:paraId="324F639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AACE47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83.2</w:t>
            </w:r>
          </w:p>
        </w:tc>
        <w:tc>
          <w:tcPr>
            <w:tcW w:w="459" w:type="dxa"/>
            <w:vMerge/>
            <w:tcBorders>
              <w:top w:val="nil"/>
              <w:left w:val="single" w:sz="2" w:space="0" w:color="000000"/>
              <w:bottom w:val="single" w:sz="2" w:space="0" w:color="000000"/>
              <w:right w:val="single" w:sz="2" w:space="0" w:color="000000"/>
            </w:tcBorders>
          </w:tcPr>
          <w:p w14:paraId="45C64535"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584F395E" w14:textId="77777777" w:rsidTr="008E17E9">
        <w:tc>
          <w:tcPr>
            <w:tcW w:w="497" w:type="dxa"/>
            <w:vMerge w:val="restart"/>
            <w:tcBorders>
              <w:top w:val="nil"/>
              <w:left w:val="single" w:sz="2" w:space="0" w:color="000000"/>
              <w:bottom w:val="single" w:sz="2" w:space="0" w:color="000000"/>
              <w:right w:val="nil"/>
            </w:tcBorders>
          </w:tcPr>
          <w:p w14:paraId="2EC47AB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4</w:t>
            </w:r>
          </w:p>
        </w:tc>
        <w:tc>
          <w:tcPr>
            <w:tcW w:w="583" w:type="dxa"/>
            <w:tcBorders>
              <w:top w:val="nil"/>
              <w:left w:val="single" w:sz="2" w:space="0" w:color="000000"/>
              <w:bottom w:val="single" w:sz="2" w:space="0" w:color="000000"/>
              <w:right w:val="nil"/>
            </w:tcBorders>
          </w:tcPr>
          <w:p w14:paraId="42A4985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3F74537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6CB2AF4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1DFA453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72.5</w:t>
            </w:r>
          </w:p>
        </w:tc>
        <w:tc>
          <w:tcPr>
            <w:tcW w:w="459" w:type="dxa"/>
            <w:vMerge w:val="restart"/>
            <w:tcBorders>
              <w:top w:val="nil"/>
              <w:left w:val="single" w:sz="2" w:space="0" w:color="000000"/>
              <w:bottom w:val="single" w:sz="2" w:space="0" w:color="000000"/>
              <w:right w:val="nil"/>
            </w:tcBorders>
          </w:tcPr>
          <w:p w14:paraId="253DA7A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495530E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86.6</w:t>
            </w:r>
          </w:p>
        </w:tc>
        <w:tc>
          <w:tcPr>
            <w:tcW w:w="459" w:type="dxa"/>
            <w:vMerge w:val="restart"/>
            <w:tcBorders>
              <w:top w:val="nil"/>
              <w:left w:val="single" w:sz="2" w:space="0" w:color="000000"/>
              <w:bottom w:val="single" w:sz="2" w:space="0" w:color="000000"/>
              <w:right w:val="nil"/>
            </w:tcBorders>
          </w:tcPr>
          <w:p w14:paraId="6442884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6771FA2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1A95BFF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7DF364B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91.8</w:t>
            </w:r>
          </w:p>
        </w:tc>
        <w:tc>
          <w:tcPr>
            <w:tcW w:w="459" w:type="dxa"/>
            <w:vMerge w:val="restart"/>
            <w:tcBorders>
              <w:top w:val="nil"/>
              <w:left w:val="single" w:sz="2" w:space="0" w:color="000000"/>
              <w:bottom w:val="single" w:sz="2" w:space="0" w:color="000000"/>
              <w:right w:val="nil"/>
            </w:tcBorders>
          </w:tcPr>
          <w:p w14:paraId="7D6B9A7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2411CD4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82.2</w:t>
            </w:r>
          </w:p>
        </w:tc>
        <w:tc>
          <w:tcPr>
            <w:tcW w:w="459" w:type="dxa"/>
            <w:vMerge w:val="restart"/>
            <w:tcBorders>
              <w:top w:val="nil"/>
              <w:left w:val="single" w:sz="2" w:space="0" w:color="000000"/>
              <w:bottom w:val="single" w:sz="2" w:space="0" w:color="000000"/>
              <w:right w:val="single" w:sz="2" w:space="0" w:color="000000"/>
            </w:tcBorders>
          </w:tcPr>
          <w:p w14:paraId="59FCF4F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r>
      <w:tr w:rsidR="008E17E9" w:rsidRPr="001D7F55" w14:paraId="2589C249" w14:textId="77777777" w:rsidTr="008E17E9">
        <w:tc>
          <w:tcPr>
            <w:tcW w:w="497" w:type="dxa"/>
            <w:vMerge/>
            <w:tcBorders>
              <w:top w:val="nil"/>
              <w:left w:val="single" w:sz="2" w:space="0" w:color="000000"/>
              <w:bottom w:val="single" w:sz="2" w:space="0" w:color="000000"/>
              <w:right w:val="nil"/>
            </w:tcBorders>
          </w:tcPr>
          <w:p w14:paraId="7258B279"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4FC3B84D"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228254D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68.2</w:t>
            </w:r>
          </w:p>
        </w:tc>
        <w:tc>
          <w:tcPr>
            <w:tcW w:w="459" w:type="dxa"/>
            <w:vMerge/>
            <w:tcBorders>
              <w:top w:val="nil"/>
              <w:left w:val="single" w:sz="2" w:space="0" w:color="000000"/>
              <w:bottom w:val="single" w:sz="2" w:space="0" w:color="000000"/>
              <w:right w:val="nil"/>
            </w:tcBorders>
          </w:tcPr>
          <w:p w14:paraId="7CFD8109"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4C3AA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68.2</w:t>
            </w:r>
          </w:p>
        </w:tc>
        <w:tc>
          <w:tcPr>
            <w:tcW w:w="459" w:type="dxa"/>
            <w:vMerge/>
            <w:tcBorders>
              <w:top w:val="nil"/>
              <w:left w:val="single" w:sz="2" w:space="0" w:color="000000"/>
              <w:bottom w:val="single" w:sz="2" w:space="0" w:color="000000"/>
              <w:right w:val="nil"/>
            </w:tcBorders>
          </w:tcPr>
          <w:p w14:paraId="1B738A7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A93B0A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78.0</w:t>
            </w:r>
          </w:p>
        </w:tc>
        <w:tc>
          <w:tcPr>
            <w:tcW w:w="459" w:type="dxa"/>
            <w:vMerge/>
            <w:tcBorders>
              <w:top w:val="nil"/>
              <w:left w:val="single" w:sz="2" w:space="0" w:color="000000"/>
              <w:bottom w:val="single" w:sz="2" w:space="0" w:color="000000"/>
              <w:right w:val="nil"/>
            </w:tcBorders>
          </w:tcPr>
          <w:p w14:paraId="4EEBC935"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92E35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73.9</w:t>
            </w:r>
          </w:p>
        </w:tc>
        <w:tc>
          <w:tcPr>
            <w:tcW w:w="459" w:type="dxa"/>
            <w:vMerge/>
            <w:tcBorders>
              <w:top w:val="nil"/>
              <w:left w:val="single" w:sz="2" w:space="0" w:color="000000"/>
              <w:bottom w:val="single" w:sz="2" w:space="0" w:color="000000"/>
              <w:right w:val="nil"/>
            </w:tcBorders>
          </w:tcPr>
          <w:p w14:paraId="0C28B928"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153F59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91.0</w:t>
            </w:r>
          </w:p>
        </w:tc>
        <w:tc>
          <w:tcPr>
            <w:tcW w:w="459" w:type="dxa"/>
            <w:vMerge/>
            <w:tcBorders>
              <w:top w:val="nil"/>
              <w:left w:val="single" w:sz="2" w:space="0" w:color="000000"/>
              <w:bottom w:val="single" w:sz="2" w:space="0" w:color="000000"/>
              <w:right w:val="nil"/>
            </w:tcBorders>
          </w:tcPr>
          <w:p w14:paraId="5D02902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46621020"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77.2</w:t>
            </w:r>
          </w:p>
        </w:tc>
        <w:tc>
          <w:tcPr>
            <w:tcW w:w="459" w:type="dxa"/>
            <w:vMerge/>
            <w:tcBorders>
              <w:top w:val="nil"/>
              <w:left w:val="single" w:sz="2" w:space="0" w:color="000000"/>
              <w:bottom w:val="single" w:sz="2" w:space="0" w:color="000000"/>
              <w:right w:val="single" w:sz="2" w:space="0" w:color="000000"/>
            </w:tcBorders>
          </w:tcPr>
          <w:p w14:paraId="3B11662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5C73312A" w14:textId="77777777" w:rsidTr="008E17E9">
        <w:tc>
          <w:tcPr>
            <w:tcW w:w="497" w:type="dxa"/>
            <w:vMerge/>
            <w:tcBorders>
              <w:top w:val="nil"/>
              <w:left w:val="single" w:sz="2" w:space="0" w:color="000000"/>
              <w:bottom w:val="single" w:sz="2" w:space="0" w:color="000000"/>
              <w:right w:val="nil"/>
            </w:tcBorders>
          </w:tcPr>
          <w:p w14:paraId="30EF409D"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658E958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2A0C769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71.6</w:t>
            </w:r>
          </w:p>
        </w:tc>
        <w:tc>
          <w:tcPr>
            <w:tcW w:w="459" w:type="dxa"/>
            <w:vMerge/>
            <w:tcBorders>
              <w:top w:val="nil"/>
              <w:left w:val="single" w:sz="2" w:space="0" w:color="000000"/>
              <w:bottom w:val="single" w:sz="2" w:space="0" w:color="000000"/>
              <w:right w:val="nil"/>
            </w:tcBorders>
          </w:tcPr>
          <w:p w14:paraId="3B2DC742"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6642115B"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71.6</w:t>
            </w:r>
          </w:p>
        </w:tc>
        <w:tc>
          <w:tcPr>
            <w:tcW w:w="459" w:type="dxa"/>
            <w:vMerge/>
            <w:tcBorders>
              <w:top w:val="nil"/>
              <w:left w:val="single" w:sz="2" w:space="0" w:color="000000"/>
              <w:bottom w:val="single" w:sz="2" w:space="0" w:color="000000"/>
              <w:right w:val="nil"/>
            </w:tcBorders>
          </w:tcPr>
          <w:p w14:paraId="0FA0BCDC"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479ED8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84.9</w:t>
            </w:r>
          </w:p>
        </w:tc>
        <w:tc>
          <w:tcPr>
            <w:tcW w:w="459" w:type="dxa"/>
            <w:vMerge/>
            <w:tcBorders>
              <w:top w:val="nil"/>
              <w:left w:val="single" w:sz="2" w:space="0" w:color="000000"/>
              <w:bottom w:val="single" w:sz="2" w:space="0" w:color="000000"/>
              <w:right w:val="nil"/>
            </w:tcBorders>
          </w:tcPr>
          <w:p w14:paraId="749966C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C09806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94.8</w:t>
            </w:r>
          </w:p>
        </w:tc>
        <w:tc>
          <w:tcPr>
            <w:tcW w:w="459" w:type="dxa"/>
            <w:vMerge/>
            <w:tcBorders>
              <w:top w:val="nil"/>
              <w:left w:val="single" w:sz="2" w:space="0" w:color="000000"/>
              <w:bottom w:val="single" w:sz="2" w:space="0" w:color="000000"/>
              <w:right w:val="nil"/>
            </w:tcBorders>
          </w:tcPr>
          <w:p w14:paraId="538F65E7"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F45262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91.6</w:t>
            </w:r>
          </w:p>
        </w:tc>
        <w:tc>
          <w:tcPr>
            <w:tcW w:w="459" w:type="dxa"/>
            <w:vMerge/>
            <w:tcBorders>
              <w:top w:val="nil"/>
              <w:left w:val="single" w:sz="2" w:space="0" w:color="000000"/>
              <w:bottom w:val="single" w:sz="2" w:space="0" w:color="000000"/>
              <w:right w:val="nil"/>
            </w:tcBorders>
          </w:tcPr>
          <w:p w14:paraId="5AD4D0AC"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31564D06"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81.2</w:t>
            </w:r>
          </w:p>
        </w:tc>
        <w:tc>
          <w:tcPr>
            <w:tcW w:w="459" w:type="dxa"/>
            <w:vMerge/>
            <w:tcBorders>
              <w:top w:val="nil"/>
              <w:left w:val="single" w:sz="2" w:space="0" w:color="000000"/>
              <w:bottom w:val="single" w:sz="2" w:space="0" w:color="000000"/>
              <w:right w:val="single" w:sz="2" w:space="0" w:color="000000"/>
            </w:tcBorders>
          </w:tcPr>
          <w:p w14:paraId="56D5A04B"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1BA41E5A" w14:textId="77777777" w:rsidTr="008E17E9">
        <w:tc>
          <w:tcPr>
            <w:tcW w:w="497" w:type="dxa"/>
            <w:vMerge w:val="restart"/>
            <w:tcBorders>
              <w:top w:val="nil"/>
              <w:left w:val="single" w:sz="2" w:space="0" w:color="000000"/>
              <w:bottom w:val="single" w:sz="2" w:space="0" w:color="000000"/>
              <w:right w:val="nil"/>
            </w:tcBorders>
          </w:tcPr>
          <w:p w14:paraId="4A3202E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Fold 5</w:t>
            </w:r>
          </w:p>
        </w:tc>
        <w:tc>
          <w:tcPr>
            <w:tcW w:w="583" w:type="dxa"/>
            <w:tcBorders>
              <w:top w:val="nil"/>
              <w:left w:val="single" w:sz="2" w:space="0" w:color="000000"/>
              <w:bottom w:val="single" w:sz="2" w:space="0" w:color="000000"/>
              <w:right w:val="nil"/>
            </w:tcBorders>
          </w:tcPr>
          <w:p w14:paraId="7BA55DC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567" w:type="dxa"/>
            <w:tcBorders>
              <w:top w:val="nil"/>
              <w:left w:val="single" w:sz="2" w:space="0" w:color="000000"/>
              <w:bottom w:val="single" w:sz="2" w:space="0" w:color="000000"/>
              <w:right w:val="nil"/>
            </w:tcBorders>
          </w:tcPr>
          <w:p w14:paraId="120BBF0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71.1</w:t>
            </w:r>
          </w:p>
        </w:tc>
        <w:tc>
          <w:tcPr>
            <w:tcW w:w="459" w:type="dxa"/>
            <w:vMerge w:val="restart"/>
            <w:tcBorders>
              <w:top w:val="nil"/>
              <w:left w:val="single" w:sz="2" w:space="0" w:color="000000"/>
              <w:bottom w:val="single" w:sz="2" w:space="0" w:color="000000"/>
              <w:right w:val="nil"/>
            </w:tcBorders>
          </w:tcPr>
          <w:p w14:paraId="67ABAB9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708" w:type="dxa"/>
            <w:tcBorders>
              <w:top w:val="nil"/>
              <w:left w:val="single" w:sz="2" w:space="0" w:color="000000"/>
              <w:bottom w:val="single" w:sz="2" w:space="0" w:color="000000"/>
              <w:right w:val="nil"/>
            </w:tcBorders>
          </w:tcPr>
          <w:p w14:paraId="3FE256A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71.1</w:t>
            </w:r>
          </w:p>
        </w:tc>
        <w:tc>
          <w:tcPr>
            <w:tcW w:w="459" w:type="dxa"/>
            <w:vMerge w:val="restart"/>
            <w:tcBorders>
              <w:top w:val="nil"/>
              <w:left w:val="single" w:sz="2" w:space="0" w:color="000000"/>
              <w:bottom w:val="single" w:sz="2" w:space="0" w:color="000000"/>
              <w:right w:val="nil"/>
            </w:tcBorders>
          </w:tcPr>
          <w:p w14:paraId="6922671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7D96F7C"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84.6</w:t>
            </w:r>
          </w:p>
        </w:tc>
        <w:tc>
          <w:tcPr>
            <w:tcW w:w="459" w:type="dxa"/>
            <w:vMerge w:val="restart"/>
            <w:tcBorders>
              <w:top w:val="nil"/>
              <w:left w:val="single" w:sz="2" w:space="0" w:color="000000"/>
              <w:bottom w:val="single" w:sz="2" w:space="0" w:color="000000"/>
              <w:right w:val="nil"/>
            </w:tcBorders>
          </w:tcPr>
          <w:p w14:paraId="1B96E69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708" w:type="dxa"/>
            <w:tcBorders>
              <w:top w:val="nil"/>
              <w:left w:val="single" w:sz="2" w:space="0" w:color="000000"/>
              <w:bottom w:val="single" w:sz="2" w:space="0" w:color="000000"/>
              <w:right w:val="nil"/>
            </w:tcBorders>
          </w:tcPr>
          <w:p w14:paraId="071973C5"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94.6</w:t>
            </w:r>
          </w:p>
        </w:tc>
        <w:tc>
          <w:tcPr>
            <w:tcW w:w="459" w:type="dxa"/>
            <w:vMerge w:val="restart"/>
            <w:tcBorders>
              <w:top w:val="nil"/>
              <w:left w:val="single" w:sz="2" w:space="0" w:color="000000"/>
              <w:bottom w:val="single" w:sz="2" w:space="0" w:color="000000"/>
              <w:right w:val="nil"/>
            </w:tcBorders>
          </w:tcPr>
          <w:p w14:paraId="767B0D8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708" w:type="dxa"/>
            <w:tcBorders>
              <w:top w:val="nil"/>
              <w:left w:val="single" w:sz="2" w:space="0" w:color="000000"/>
              <w:bottom w:val="single" w:sz="2" w:space="0" w:color="000000"/>
              <w:right w:val="nil"/>
            </w:tcBorders>
          </w:tcPr>
          <w:p w14:paraId="69C2E06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59" w:type="dxa"/>
            <w:vMerge w:val="restart"/>
            <w:tcBorders>
              <w:top w:val="nil"/>
              <w:left w:val="single" w:sz="2" w:space="0" w:color="000000"/>
              <w:bottom w:val="single" w:sz="2" w:space="0" w:color="000000"/>
              <w:right w:val="nil"/>
            </w:tcBorders>
          </w:tcPr>
          <w:p w14:paraId="742728D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708" w:type="dxa"/>
            <w:tcBorders>
              <w:top w:val="nil"/>
              <w:left w:val="single" w:sz="2" w:space="0" w:color="000000"/>
              <w:bottom w:val="single" w:sz="2" w:space="0" w:color="000000"/>
              <w:right w:val="nil"/>
            </w:tcBorders>
          </w:tcPr>
          <w:p w14:paraId="1D56385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82.8</w:t>
            </w:r>
          </w:p>
        </w:tc>
        <w:tc>
          <w:tcPr>
            <w:tcW w:w="459" w:type="dxa"/>
            <w:vMerge w:val="restart"/>
            <w:tcBorders>
              <w:top w:val="nil"/>
              <w:left w:val="single" w:sz="2" w:space="0" w:color="000000"/>
              <w:bottom w:val="single" w:sz="2" w:space="0" w:color="000000"/>
              <w:right w:val="single" w:sz="2" w:space="0" w:color="000000"/>
            </w:tcBorders>
          </w:tcPr>
          <w:p w14:paraId="0FBB331A"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r>
      <w:tr w:rsidR="008E17E9" w:rsidRPr="001D7F55" w14:paraId="0B957A39" w14:textId="77777777" w:rsidTr="008E17E9">
        <w:tc>
          <w:tcPr>
            <w:tcW w:w="497" w:type="dxa"/>
            <w:vMerge/>
            <w:tcBorders>
              <w:top w:val="nil"/>
              <w:left w:val="single" w:sz="2" w:space="0" w:color="000000"/>
              <w:bottom w:val="single" w:sz="2" w:space="0" w:color="000000"/>
              <w:right w:val="nil"/>
            </w:tcBorders>
          </w:tcPr>
          <w:p w14:paraId="022D152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690297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567" w:type="dxa"/>
            <w:tcBorders>
              <w:top w:val="nil"/>
              <w:left w:val="single" w:sz="2" w:space="0" w:color="000000"/>
              <w:bottom w:val="single" w:sz="2" w:space="0" w:color="000000"/>
              <w:right w:val="nil"/>
            </w:tcBorders>
          </w:tcPr>
          <w:p w14:paraId="3393A6F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4278BEA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35CDC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69.9</w:t>
            </w:r>
          </w:p>
        </w:tc>
        <w:tc>
          <w:tcPr>
            <w:tcW w:w="459" w:type="dxa"/>
            <w:vMerge/>
            <w:tcBorders>
              <w:top w:val="nil"/>
              <w:left w:val="single" w:sz="2" w:space="0" w:color="000000"/>
              <w:bottom w:val="single" w:sz="2" w:space="0" w:color="000000"/>
              <w:right w:val="nil"/>
            </w:tcBorders>
          </w:tcPr>
          <w:p w14:paraId="04231F7D"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27B9EA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82.9</w:t>
            </w:r>
          </w:p>
        </w:tc>
        <w:tc>
          <w:tcPr>
            <w:tcW w:w="459" w:type="dxa"/>
            <w:vMerge/>
            <w:tcBorders>
              <w:top w:val="nil"/>
              <w:left w:val="single" w:sz="2" w:space="0" w:color="000000"/>
              <w:bottom w:val="single" w:sz="2" w:space="0" w:color="000000"/>
              <w:right w:val="nil"/>
            </w:tcBorders>
          </w:tcPr>
          <w:p w14:paraId="6B81645F"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DF48134"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57.7</w:t>
            </w:r>
          </w:p>
        </w:tc>
        <w:tc>
          <w:tcPr>
            <w:tcW w:w="459" w:type="dxa"/>
            <w:vMerge/>
            <w:tcBorders>
              <w:top w:val="nil"/>
              <w:left w:val="single" w:sz="2" w:space="0" w:color="000000"/>
              <w:bottom w:val="single" w:sz="2" w:space="0" w:color="000000"/>
              <w:right w:val="nil"/>
            </w:tcBorders>
          </w:tcPr>
          <w:p w14:paraId="080D88ED"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4AA83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66.6</w:t>
            </w:r>
          </w:p>
        </w:tc>
        <w:tc>
          <w:tcPr>
            <w:tcW w:w="459" w:type="dxa"/>
            <w:vMerge/>
            <w:tcBorders>
              <w:top w:val="nil"/>
              <w:left w:val="single" w:sz="2" w:space="0" w:color="000000"/>
              <w:bottom w:val="single" w:sz="2" w:space="0" w:color="000000"/>
              <w:right w:val="nil"/>
            </w:tcBorders>
          </w:tcPr>
          <w:p w14:paraId="6D232D33"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7989EFB7"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51.2</w:t>
            </w:r>
          </w:p>
        </w:tc>
        <w:tc>
          <w:tcPr>
            <w:tcW w:w="459" w:type="dxa"/>
            <w:vMerge/>
            <w:tcBorders>
              <w:top w:val="nil"/>
              <w:left w:val="single" w:sz="2" w:space="0" w:color="000000"/>
              <w:bottom w:val="single" w:sz="2" w:space="0" w:color="000000"/>
              <w:right w:val="single" w:sz="2" w:space="0" w:color="000000"/>
            </w:tcBorders>
          </w:tcPr>
          <w:p w14:paraId="3BBE38CA"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r w:rsidR="008E17E9" w:rsidRPr="001D7F55" w14:paraId="42DADAEC" w14:textId="77777777" w:rsidTr="008E17E9">
        <w:tc>
          <w:tcPr>
            <w:tcW w:w="497" w:type="dxa"/>
            <w:vMerge/>
            <w:tcBorders>
              <w:top w:val="nil"/>
              <w:left w:val="single" w:sz="2" w:space="0" w:color="000000"/>
              <w:bottom w:val="single" w:sz="2" w:space="0" w:color="000000"/>
              <w:right w:val="nil"/>
            </w:tcBorders>
          </w:tcPr>
          <w:p w14:paraId="007E9236"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583" w:type="dxa"/>
            <w:tcBorders>
              <w:top w:val="nil"/>
              <w:left w:val="single" w:sz="2" w:space="0" w:color="000000"/>
              <w:bottom w:val="single" w:sz="2" w:space="0" w:color="000000"/>
              <w:right w:val="nil"/>
            </w:tcBorders>
          </w:tcPr>
          <w:p w14:paraId="12BBC942"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567" w:type="dxa"/>
            <w:tcBorders>
              <w:top w:val="nil"/>
              <w:left w:val="single" w:sz="2" w:space="0" w:color="000000"/>
              <w:bottom w:val="single" w:sz="2" w:space="0" w:color="000000"/>
              <w:right w:val="nil"/>
            </w:tcBorders>
          </w:tcPr>
          <w:p w14:paraId="49249FD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1D14457F"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2DBAE138"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70.8</w:t>
            </w:r>
          </w:p>
        </w:tc>
        <w:tc>
          <w:tcPr>
            <w:tcW w:w="459" w:type="dxa"/>
            <w:vMerge/>
            <w:tcBorders>
              <w:top w:val="nil"/>
              <w:left w:val="single" w:sz="2" w:space="0" w:color="000000"/>
              <w:bottom w:val="single" w:sz="2" w:space="0" w:color="000000"/>
              <w:right w:val="nil"/>
            </w:tcBorders>
          </w:tcPr>
          <w:p w14:paraId="755EF124"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655DD13"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84.3</w:t>
            </w:r>
          </w:p>
        </w:tc>
        <w:tc>
          <w:tcPr>
            <w:tcW w:w="459" w:type="dxa"/>
            <w:vMerge/>
            <w:tcBorders>
              <w:top w:val="nil"/>
              <w:left w:val="single" w:sz="2" w:space="0" w:color="000000"/>
              <w:bottom w:val="single" w:sz="2" w:space="0" w:color="000000"/>
              <w:right w:val="nil"/>
            </w:tcBorders>
          </w:tcPr>
          <w:p w14:paraId="370F0A6E"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570FE059"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87.3</w:t>
            </w:r>
          </w:p>
        </w:tc>
        <w:tc>
          <w:tcPr>
            <w:tcW w:w="459" w:type="dxa"/>
            <w:vMerge/>
            <w:tcBorders>
              <w:top w:val="nil"/>
              <w:left w:val="single" w:sz="2" w:space="0" w:color="000000"/>
              <w:bottom w:val="single" w:sz="2" w:space="0" w:color="000000"/>
              <w:right w:val="nil"/>
            </w:tcBorders>
          </w:tcPr>
          <w:p w14:paraId="171E8DA0"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0A2BFE0F"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93.4</w:t>
            </w:r>
          </w:p>
        </w:tc>
        <w:tc>
          <w:tcPr>
            <w:tcW w:w="459" w:type="dxa"/>
            <w:vMerge/>
            <w:tcBorders>
              <w:top w:val="nil"/>
              <w:left w:val="single" w:sz="2" w:space="0" w:color="000000"/>
              <w:bottom w:val="single" w:sz="2" w:space="0" w:color="000000"/>
              <w:right w:val="nil"/>
            </w:tcBorders>
          </w:tcPr>
          <w:p w14:paraId="54BE2B23"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c>
          <w:tcPr>
            <w:tcW w:w="708" w:type="dxa"/>
            <w:tcBorders>
              <w:top w:val="nil"/>
              <w:left w:val="single" w:sz="2" w:space="0" w:color="000000"/>
              <w:bottom w:val="single" w:sz="2" w:space="0" w:color="000000"/>
              <w:right w:val="nil"/>
            </w:tcBorders>
          </w:tcPr>
          <w:p w14:paraId="1E89C591" w14:textId="77777777" w:rsidR="008E17E9" w:rsidRPr="001D7F55" w:rsidRDefault="008E17E9" w:rsidP="008E17E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76.6</w:t>
            </w:r>
          </w:p>
        </w:tc>
        <w:tc>
          <w:tcPr>
            <w:tcW w:w="459" w:type="dxa"/>
            <w:vMerge/>
            <w:tcBorders>
              <w:top w:val="nil"/>
              <w:left w:val="single" w:sz="2" w:space="0" w:color="000000"/>
              <w:bottom w:val="single" w:sz="2" w:space="0" w:color="000000"/>
              <w:right w:val="single" w:sz="2" w:space="0" w:color="000000"/>
            </w:tcBorders>
          </w:tcPr>
          <w:p w14:paraId="266D1C13" w14:textId="77777777" w:rsidR="008E17E9" w:rsidRPr="001D7F55" w:rsidRDefault="008E17E9" w:rsidP="008E17E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02C31511" w14:textId="19BEC718" w:rsidR="005075B1" w:rsidRPr="001D7F55" w:rsidRDefault="005075B1" w:rsidP="00292BD4">
      <w:pPr>
        <w:pStyle w:val="Heading3"/>
      </w:pPr>
      <w:bookmarkStart w:id="119" w:name="_Toc363635456"/>
      <w:r w:rsidRPr="001D7F55">
        <w:lastRenderedPageBreak/>
        <w:t xml:space="preserve">Rata-Rata </w:t>
      </w:r>
      <w:r w:rsidR="00BD1A9E" w:rsidRPr="001D7F55">
        <w:t>Hasil Pengujian</w:t>
      </w:r>
      <w:bookmarkEnd w:id="119"/>
    </w:p>
    <w:p w14:paraId="7A4F80CD" w14:textId="72C9ABFF" w:rsidR="008E17E9" w:rsidRPr="001D7F55" w:rsidRDefault="008E17E9" w:rsidP="000316B9">
      <w:pPr>
        <w:pStyle w:val="IsiParagraf"/>
        <w:rPr>
          <w:lang w:val="id-ID"/>
        </w:rPr>
      </w:pPr>
      <w:r w:rsidRPr="001D7F55">
        <w:rPr>
          <w:lang w:val="id-ID"/>
        </w:rPr>
        <w:t>Guna mendapatkan gambaran performa secara umum, maka dilakukan perhitungan terhadap rata-rata hasil pengujian terhadap keenam dataset yang digunakan.</w:t>
      </w:r>
    </w:p>
    <w:p w14:paraId="5CC4A93F" w14:textId="77777777" w:rsidR="000316B9" w:rsidRPr="001D7F55" w:rsidRDefault="000316B9" w:rsidP="000316B9">
      <w:pPr>
        <w:pStyle w:val="IsiParagraf"/>
        <w:rPr>
          <w:lang w:val="id-ID"/>
        </w:rPr>
      </w:pPr>
      <w:r w:rsidRPr="001D7F55">
        <w:rPr>
          <w:lang w:val="id-ID"/>
        </w:rPr>
        <w:t>Rata-rata akurasi yang diperoleh dari pengujian terhadap keenam dataset menunjukkan bahwa GE Multi memberikan hasil terbaik, sementara GE Tatami menempati peringkat kedua.</w:t>
      </w:r>
    </w:p>
    <w:p w14:paraId="7F9DAB60" w14:textId="77777777" w:rsidR="000316B9" w:rsidRPr="001D7F55" w:rsidRDefault="000316B9" w:rsidP="000316B9">
      <w:pPr>
        <w:pStyle w:val="IsiParagraf"/>
        <w:rPr>
          <w:lang w:val="id-ID"/>
        </w:rPr>
      </w:pPr>
      <w:r w:rsidRPr="001D7F55">
        <w:rPr>
          <w:lang w:val="id-ID"/>
        </w:rPr>
        <w:t>Adapun GE Tatami menunjukkan keunggulan mutlak pada data data sintesis 02 dan data sintesis 03. Kedua dataset tersebut  dapat terpisah secara hirarkikal berdasarkan fitur-fitur yang di-</w:t>
      </w:r>
      <w:r w:rsidRPr="001D7F55">
        <w:rPr>
          <w:i/>
          <w:lang w:val="id-ID"/>
        </w:rPr>
        <w:t>generate</w:t>
      </w:r>
      <w:r w:rsidRPr="001D7F55">
        <w:rPr>
          <w:lang w:val="id-ID"/>
        </w:rPr>
        <w:t>. Keduanya juga memiliki jumlah kelas yang relatif cukup banyak (lebih dari tiga). Ini menunjukkan bahwa GE Tatami unggul dalam meningkatkan akurasi decission tree pada data-data yang dapat terpisah secara hirarkikal.</w:t>
      </w:r>
    </w:p>
    <w:p w14:paraId="7D1AD35C" w14:textId="7760F21A" w:rsidR="000316B9" w:rsidRPr="001D7F55" w:rsidRDefault="000316B9" w:rsidP="000316B9">
      <w:pPr>
        <w:pStyle w:val="IsiParagraf"/>
        <w:rPr>
          <w:lang w:val="id-ID"/>
        </w:rPr>
      </w:pPr>
      <w:r w:rsidRPr="001D7F55">
        <w:rPr>
          <w:lang w:val="id-ID"/>
        </w:rPr>
        <w:t>Pada data E-Coli, secara umum tampak bahwa penggunaan ekstraksi fitur seperti GE Global, GE Multi, GE Tatami, dan GE Gavrilis tidak meningkatkan akurasi decision tree, bahkan cenderung memperburuk akurasi (kecuali pada sesi training di mana rata-rata akurasi yang diberikan GE Tatami adalah sebesar 98,2%). Ini menunjukkan dua hal. Yang pertama adalah bahwa pada data-data dengan jumlah fitur yang relatif banyak (lebih banyak dari jumlah kelas), maka penggunaan ekstraksi fitur seperti GE Global, GE Multi, GE Tatami, dan GE Gavrilis, mungkin tidak akan banyak membantu. Yang kedua, adalah bahwa GE Tatami memiliki kecenderungan untuk menciptakan fitur-space yang overfit. Hal ini tampak dari perbedaan akurasi antara sesi training dan testing yang cenderung cukup besar.</w:t>
      </w:r>
    </w:p>
    <w:p w14:paraId="1D5EFD59" w14:textId="77777777" w:rsidR="00BD1A9E" w:rsidRPr="001D7F55" w:rsidRDefault="00BD1A9E" w:rsidP="000316B9">
      <w:pPr>
        <w:pStyle w:val="IsiParagraf"/>
        <w:rPr>
          <w:lang w:val="id-ID"/>
        </w:rPr>
      </w:pPr>
      <w:r w:rsidRPr="001D7F55">
        <w:rPr>
          <w:lang w:val="id-ID"/>
        </w:rPr>
        <w:t>Rata-rata hasil pengujian ditunjukkan pada tabel 4.7</w:t>
      </w:r>
    </w:p>
    <w:p w14:paraId="4870D18A" w14:textId="77777777" w:rsidR="00BD1A9E" w:rsidRPr="001D7F55" w:rsidRDefault="00BD1A9E" w:rsidP="000316B9">
      <w:pPr>
        <w:pStyle w:val="IsiParagraf"/>
        <w:rPr>
          <w:lang w:val="id-ID"/>
        </w:rPr>
      </w:pPr>
    </w:p>
    <w:p w14:paraId="2B236863" w14:textId="77777777" w:rsidR="00BD1A9E" w:rsidRPr="001D7F55" w:rsidRDefault="00BD1A9E" w:rsidP="000316B9">
      <w:pPr>
        <w:pStyle w:val="IsiParagraf"/>
        <w:rPr>
          <w:lang w:val="id-ID"/>
        </w:rPr>
      </w:pPr>
    </w:p>
    <w:p w14:paraId="08685BDC" w14:textId="77777777" w:rsidR="00BD1A9E" w:rsidRPr="001D7F55" w:rsidRDefault="00BD1A9E" w:rsidP="000316B9">
      <w:pPr>
        <w:pStyle w:val="IsiParagraf"/>
        <w:rPr>
          <w:lang w:val="id-ID"/>
        </w:rPr>
      </w:pPr>
    </w:p>
    <w:p w14:paraId="5C633EA1" w14:textId="602A0E3B" w:rsidR="00BD1A9E" w:rsidRPr="001D7F55" w:rsidRDefault="00BD1A9E" w:rsidP="000316B9">
      <w:pPr>
        <w:pStyle w:val="IsiParagraf"/>
        <w:rPr>
          <w:lang w:val="id-ID"/>
        </w:rPr>
      </w:pPr>
      <w:r w:rsidRPr="001D7F55">
        <w:rPr>
          <w:lang w:val="id-ID"/>
        </w:rPr>
        <w:t xml:space="preserve"> </w:t>
      </w:r>
    </w:p>
    <w:p w14:paraId="09642670" w14:textId="77777777" w:rsidR="000316B9" w:rsidRPr="001D7F55" w:rsidRDefault="000316B9" w:rsidP="000316B9">
      <w:pPr>
        <w:pStyle w:val="IsiParagraf"/>
        <w:rPr>
          <w:lang w:val="id-ID"/>
        </w:rPr>
      </w:pPr>
    </w:p>
    <w:p w14:paraId="3D22B64F" w14:textId="62233E53" w:rsidR="000316B9" w:rsidRPr="001D7F55" w:rsidRDefault="000316B9" w:rsidP="000316B9">
      <w:pPr>
        <w:pStyle w:val="Caption"/>
        <w:keepNext/>
        <w:rPr>
          <w:lang w:val="id-ID"/>
        </w:rPr>
      </w:pPr>
      <w:bookmarkStart w:id="120" w:name="_Toc363635514"/>
      <w:r w:rsidRPr="001D7F55">
        <w:rPr>
          <w:lang w:val="id-ID"/>
        </w:rPr>
        <w:lastRenderedPageBreak/>
        <w:t xml:space="preserve">Tabel </w:t>
      </w:r>
      <w:r w:rsidRPr="001D7F55">
        <w:rPr>
          <w:lang w:val="id-ID"/>
        </w:rPr>
        <w:fldChar w:fldCharType="begin"/>
      </w:r>
      <w:r w:rsidRPr="001D7F55">
        <w:rPr>
          <w:lang w:val="id-ID"/>
        </w:rPr>
        <w:instrText xml:space="preserve"> STYLEREF 1 \s </w:instrText>
      </w:r>
      <w:r w:rsidRPr="001D7F55">
        <w:rPr>
          <w:lang w:val="id-ID"/>
        </w:rPr>
        <w:fldChar w:fldCharType="separate"/>
      </w:r>
      <w:r w:rsidRPr="001D7F55">
        <w:rPr>
          <w:noProof/>
          <w:lang w:val="id-ID"/>
        </w:rPr>
        <w:t>4</w:t>
      </w:r>
      <w:r w:rsidRPr="001D7F55">
        <w:rPr>
          <w:lang w:val="id-ID"/>
        </w:rPr>
        <w:fldChar w:fldCharType="end"/>
      </w:r>
      <w:r w:rsidRPr="001D7F55">
        <w:rPr>
          <w:lang w:val="id-ID"/>
        </w:rPr>
        <w:t>.</w:t>
      </w:r>
      <w:r w:rsidRPr="001D7F55">
        <w:rPr>
          <w:lang w:val="id-ID"/>
        </w:rPr>
        <w:fldChar w:fldCharType="begin"/>
      </w:r>
      <w:r w:rsidRPr="001D7F55">
        <w:rPr>
          <w:lang w:val="id-ID"/>
        </w:rPr>
        <w:instrText xml:space="preserve"> SEQ Tabel \* ARABIC \s 1 </w:instrText>
      </w:r>
      <w:r w:rsidRPr="001D7F55">
        <w:rPr>
          <w:lang w:val="id-ID"/>
        </w:rPr>
        <w:fldChar w:fldCharType="separate"/>
      </w:r>
      <w:r w:rsidRPr="001D7F55">
        <w:rPr>
          <w:noProof/>
          <w:lang w:val="id-ID"/>
        </w:rPr>
        <w:t>7</w:t>
      </w:r>
      <w:r w:rsidRPr="001D7F55">
        <w:rPr>
          <w:lang w:val="id-ID"/>
        </w:rPr>
        <w:fldChar w:fldCharType="end"/>
      </w:r>
      <w:r w:rsidRPr="001D7F55">
        <w:rPr>
          <w:lang w:val="id-ID"/>
        </w:rPr>
        <w:t xml:space="preserve"> Rata-Rata Hasil Pengujian pada Keenam Dataset</w:t>
      </w:r>
      <w:bookmarkEnd w:id="120"/>
    </w:p>
    <w:tbl>
      <w:tblPr>
        <w:tblW w:w="0" w:type="auto"/>
        <w:tblInd w:w="3" w:type="dxa"/>
        <w:tblLayout w:type="fixed"/>
        <w:tblCellMar>
          <w:left w:w="0" w:type="dxa"/>
          <w:right w:w="0" w:type="dxa"/>
        </w:tblCellMar>
        <w:tblLook w:val="0000" w:firstRow="0" w:lastRow="0" w:firstColumn="0" w:lastColumn="0" w:noHBand="0" w:noVBand="0"/>
      </w:tblPr>
      <w:tblGrid>
        <w:gridCol w:w="630"/>
        <w:gridCol w:w="771"/>
        <w:gridCol w:w="661"/>
        <w:gridCol w:w="429"/>
        <w:gridCol w:w="661"/>
        <w:gridCol w:w="429"/>
        <w:gridCol w:w="661"/>
        <w:gridCol w:w="429"/>
        <w:gridCol w:w="661"/>
        <w:gridCol w:w="429"/>
        <w:gridCol w:w="661"/>
        <w:gridCol w:w="429"/>
        <w:gridCol w:w="661"/>
        <w:gridCol w:w="429"/>
      </w:tblGrid>
      <w:tr w:rsidR="000316B9" w:rsidRPr="001D7F55" w14:paraId="7F834DFB" w14:textId="77777777" w:rsidTr="000316B9">
        <w:tc>
          <w:tcPr>
            <w:tcW w:w="1401" w:type="dxa"/>
            <w:gridSpan w:val="2"/>
            <w:vMerge w:val="restart"/>
            <w:tcBorders>
              <w:top w:val="single" w:sz="2" w:space="0" w:color="000000"/>
              <w:left w:val="single" w:sz="2" w:space="0" w:color="000000"/>
              <w:bottom w:val="single" w:sz="2" w:space="0" w:color="000000"/>
              <w:right w:val="nil"/>
            </w:tcBorders>
          </w:tcPr>
          <w:p w14:paraId="6BA6AC7E" w14:textId="77777777" w:rsidR="000316B9" w:rsidRPr="001D7F55" w:rsidRDefault="000316B9" w:rsidP="000316B9">
            <w:pPr>
              <w:widowControl w:val="0"/>
              <w:suppressLineNumbers/>
              <w:autoSpaceDE w:val="0"/>
              <w:autoSpaceDN w:val="0"/>
              <w:adjustRightInd w:val="0"/>
              <w:spacing w:after="0"/>
              <w:jc w:val="center"/>
              <w:rPr>
                <w:rFonts w:eastAsia="Times New Roman" w:hAnsi="DejaVu Sans"/>
                <w:b/>
                <w:bCs/>
                <w:kern w:val="1"/>
                <w:szCs w:val="24"/>
                <w:cs/>
                <w:lang w:eastAsia="zh-CN" w:bidi="hi-IN"/>
                <w14:ligatures w14:val="standard"/>
              </w:rPr>
            </w:pPr>
            <w:r w:rsidRPr="001D7F55">
              <w:rPr>
                <w:rFonts w:eastAsia="Times New Roman" w:hAnsi="DejaVu Sans"/>
                <w:b/>
                <w:bCs/>
                <w:kern w:val="1"/>
                <w:szCs w:val="24"/>
                <w:cs/>
                <w:lang w:eastAsia="zh-CN" w:bidi="hi-IN"/>
                <w14:ligatures w14:val="standard"/>
              </w:rPr>
              <w:t>Percobaan</w:t>
            </w:r>
          </w:p>
        </w:tc>
        <w:tc>
          <w:tcPr>
            <w:tcW w:w="1090" w:type="dxa"/>
            <w:gridSpan w:val="2"/>
            <w:tcBorders>
              <w:top w:val="single" w:sz="2" w:space="0" w:color="000000"/>
              <w:left w:val="single" w:sz="2" w:space="0" w:color="000000"/>
              <w:bottom w:val="single" w:sz="2" w:space="0" w:color="000000"/>
              <w:right w:val="nil"/>
            </w:tcBorders>
          </w:tcPr>
          <w:p w14:paraId="74344EEA" w14:textId="77777777" w:rsidR="000316B9" w:rsidRPr="001D7F55"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Tanpa Ekstraksi Fitur</w:t>
            </w:r>
          </w:p>
        </w:tc>
        <w:tc>
          <w:tcPr>
            <w:tcW w:w="1090" w:type="dxa"/>
            <w:gridSpan w:val="2"/>
            <w:tcBorders>
              <w:top w:val="single" w:sz="2" w:space="0" w:color="000000"/>
              <w:left w:val="single" w:sz="2" w:space="0" w:color="000000"/>
              <w:bottom w:val="single" w:sz="2" w:space="0" w:color="000000"/>
              <w:right w:val="nil"/>
            </w:tcBorders>
          </w:tcPr>
          <w:p w14:paraId="15C44B7D" w14:textId="77777777" w:rsidR="000316B9" w:rsidRPr="001D7F55"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GA Select</w:t>
            </w:r>
          </w:p>
        </w:tc>
        <w:tc>
          <w:tcPr>
            <w:tcW w:w="1090" w:type="dxa"/>
            <w:gridSpan w:val="2"/>
            <w:tcBorders>
              <w:top w:val="single" w:sz="2" w:space="0" w:color="000000"/>
              <w:left w:val="single" w:sz="2" w:space="0" w:color="000000"/>
              <w:bottom w:val="single" w:sz="2" w:space="0" w:color="000000"/>
              <w:right w:val="nil"/>
            </w:tcBorders>
          </w:tcPr>
          <w:p w14:paraId="2690C437" w14:textId="77777777" w:rsidR="000316B9" w:rsidRPr="001D7F55"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Global</w:t>
            </w:r>
          </w:p>
        </w:tc>
        <w:tc>
          <w:tcPr>
            <w:tcW w:w="1090" w:type="dxa"/>
            <w:gridSpan w:val="2"/>
            <w:tcBorders>
              <w:top w:val="single" w:sz="2" w:space="0" w:color="000000"/>
              <w:left w:val="single" w:sz="2" w:space="0" w:color="000000"/>
              <w:bottom w:val="single" w:sz="2" w:space="0" w:color="000000"/>
              <w:right w:val="nil"/>
            </w:tcBorders>
          </w:tcPr>
          <w:p w14:paraId="1AC4489A" w14:textId="77777777" w:rsidR="000316B9" w:rsidRPr="001D7F55"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Fiture: GE Multi</w:t>
            </w:r>
          </w:p>
        </w:tc>
        <w:tc>
          <w:tcPr>
            <w:tcW w:w="1090" w:type="dxa"/>
            <w:gridSpan w:val="2"/>
            <w:tcBorders>
              <w:top w:val="single" w:sz="2" w:space="0" w:color="000000"/>
              <w:left w:val="single" w:sz="2" w:space="0" w:color="000000"/>
              <w:bottom w:val="single" w:sz="2" w:space="0" w:color="000000"/>
              <w:right w:val="nil"/>
            </w:tcBorders>
          </w:tcPr>
          <w:p w14:paraId="7721EE85" w14:textId="77777777" w:rsidR="000316B9" w:rsidRPr="001D7F55"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Tatami</w:t>
            </w:r>
          </w:p>
        </w:tc>
        <w:tc>
          <w:tcPr>
            <w:tcW w:w="1090" w:type="dxa"/>
            <w:gridSpan w:val="2"/>
            <w:tcBorders>
              <w:top w:val="single" w:sz="2" w:space="0" w:color="000000"/>
              <w:left w:val="single" w:sz="2" w:space="0" w:color="000000"/>
              <w:bottom w:val="single" w:sz="2" w:space="0" w:color="000000"/>
              <w:right w:val="single" w:sz="2" w:space="0" w:color="000000"/>
            </w:tcBorders>
          </w:tcPr>
          <w:p w14:paraId="6BC85575" w14:textId="77777777" w:rsidR="000316B9" w:rsidRPr="001D7F55" w:rsidRDefault="000316B9" w:rsidP="000316B9">
            <w:pPr>
              <w:widowControl w:val="0"/>
              <w:suppressLineNumbers/>
              <w:autoSpaceDE w:val="0"/>
              <w:autoSpaceDN w:val="0"/>
              <w:adjustRightInd w:val="0"/>
              <w:spacing w:after="0"/>
              <w:jc w:val="center"/>
              <w:rPr>
                <w:rFonts w:eastAsia="Times New Roman" w:hAnsi="DejaVu Sans"/>
                <w:b/>
                <w:kern w:val="1"/>
                <w:szCs w:val="24"/>
                <w:lang w:eastAsia="zh-CN" w:bidi="hi-IN"/>
                <w14:ligatures w14:val="standard"/>
              </w:rPr>
            </w:pPr>
            <w:r w:rsidRPr="001D7F55">
              <w:rPr>
                <w:rFonts w:eastAsia="Times New Roman" w:hAnsi="DejaVu Sans"/>
                <w:b/>
                <w:kern w:val="1"/>
                <w:szCs w:val="24"/>
                <w:lang w:eastAsia="zh-CN" w:bidi="hi-IN"/>
                <w14:ligatures w14:val="standard"/>
              </w:rPr>
              <w:t>Ekstraksi Fitur: GE Gavrilis</w:t>
            </w:r>
          </w:p>
        </w:tc>
      </w:tr>
      <w:tr w:rsidR="000316B9" w:rsidRPr="001D7F55" w14:paraId="3F4DF244" w14:textId="77777777" w:rsidTr="000316B9">
        <w:tc>
          <w:tcPr>
            <w:tcW w:w="1401" w:type="dxa"/>
            <w:gridSpan w:val="2"/>
            <w:vMerge/>
            <w:tcBorders>
              <w:top w:val="single" w:sz="2" w:space="0" w:color="000000"/>
              <w:left w:val="single" w:sz="2" w:space="0" w:color="000000"/>
              <w:bottom w:val="single" w:sz="2" w:space="0" w:color="000000"/>
              <w:right w:val="nil"/>
            </w:tcBorders>
          </w:tcPr>
          <w:p w14:paraId="6B538659"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E56016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448012F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0063C1F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E157B8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6930862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596FFB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0CDC8CA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040C007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5B799D8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nil"/>
            </w:tcBorders>
          </w:tcPr>
          <w:p w14:paraId="639C4F6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c>
          <w:tcPr>
            <w:tcW w:w="661" w:type="dxa"/>
            <w:tcBorders>
              <w:top w:val="nil"/>
              <w:left w:val="single" w:sz="2" w:space="0" w:color="000000"/>
              <w:bottom w:val="single" w:sz="2" w:space="0" w:color="000000"/>
              <w:right w:val="nil"/>
            </w:tcBorders>
          </w:tcPr>
          <w:p w14:paraId="7E9E1D3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Akurasi (%)</w:t>
            </w:r>
          </w:p>
        </w:tc>
        <w:tc>
          <w:tcPr>
            <w:tcW w:w="429" w:type="dxa"/>
            <w:tcBorders>
              <w:top w:val="nil"/>
              <w:left w:val="single" w:sz="2" w:space="0" w:color="000000"/>
              <w:bottom w:val="single" w:sz="2" w:space="0" w:color="000000"/>
              <w:right w:val="single" w:sz="2" w:space="0" w:color="000000"/>
            </w:tcBorders>
          </w:tcPr>
          <w:p w14:paraId="12D2E2A8"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Jml. Fitur</w:t>
            </w:r>
          </w:p>
        </w:tc>
      </w:tr>
      <w:tr w:rsidR="000316B9" w:rsidRPr="001D7F55" w14:paraId="03A93243" w14:textId="77777777" w:rsidTr="000316B9">
        <w:tc>
          <w:tcPr>
            <w:tcW w:w="630" w:type="dxa"/>
            <w:vMerge w:val="restart"/>
            <w:tcBorders>
              <w:top w:val="nil"/>
              <w:left w:val="single" w:sz="2" w:space="0" w:color="000000"/>
              <w:bottom w:val="single" w:sz="2" w:space="0" w:color="000000"/>
              <w:right w:val="nil"/>
            </w:tcBorders>
          </w:tcPr>
          <w:p w14:paraId="2C53ED2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iris</w:t>
            </w:r>
          </w:p>
        </w:tc>
        <w:tc>
          <w:tcPr>
            <w:tcW w:w="771" w:type="dxa"/>
            <w:tcBorders>
              <w:top w:val="nil"/>
              <w:left w:val="single" w:sz="2" w:space="0" w:color="000000"/>
              <w:bottom w:val="single" w:sz="2" w:space="0" w:color="000000"/>
              <w:right w:val="nil"/>
            </w:tcBorders>
          </w:tcPr>
          <w:p w14:paraId="2ABCB6F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24C439D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16EB963E"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66EF97A5"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10998DF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6DE78A87"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98.9</w:t>
            </w:r>
          </w:p>
        </w:tc>
        <w:tc>
          <w:tcPr>
            <w:tcW w:w="429" w:type="dxa"/>
            <w:vMerge w:val="restart"/>
            <w:tcBorders>
              <w:top w:val="nil"/>
              <w:left w:val="single" w:sz="2" w:space="0" w:color="000000"/>
              <w:bottom w:val="single" w:sz="2" w:space="0" w:color="000000"/>
              <w:right w:val="nil"/>
            </w:tcBorders>
          </w:tcPr>
          <w:p w14:paraId="66BA426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1292F9EF"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98.8</w:t>
            </w:r>
          </w:p>
        </w:tc>
        <w:tc>
          <w:tcPr>
            <w:tcW w:w="429" w:type="dxa"/>
            <w:vMerge w:val="restart"/>
            <w:tcBorders>
              <w:top w:val="nil"/>
              <w:left w:val="single" w:sz="2" w:space="0" w:color="000000"/>
              <w:bottom w:val="single" w:sz="2" w:space="0" w:color="000000"/>
              <w:right w:val="nil"/>
            </w:tcBorders>
          </w:tcPr>
          <w:p w14:paraId="2B8B115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125872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98.9</w:t>
            </w:r>
          </w:p>
        </w:tc>
        <w:tc>
          <w:tcPr>
            <w:tcW w:w="429" w:type="dxa"/>
            <w:vMerge w:val="restart"/>
            <w:tcBorders>
              <w:top w:val="nil"/>
              <w:left w:val="single" w:sz="2" w:space="0" w:color="000000"/>
              <w:bottom w:val="single" w:sz="2" w:space="0" w:color="000000"/>
              <w:right w:val="nil"/>
            </w:tcBorders>
          </w:tcPr>
          <w:p w14:paraId="67BDEA3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7BCFD33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99.0</w:t>
            </w:r>
          </w:p>
        </w:tc>
        <w:tc>
          <w:tcPr>
            <w:tcW w:w="429" w:type="dxa"/>
            <w:vMerge w:val="restart"/>
            <w:tcBorders>
              <w:top w:val="nil"/>
              <w:left w:val="single" w:sz="2" w:space="0" w:color="000000"/>
              <w:bottom w:val="single" w:sz="2" w:space="0" w:color="000000"/>
              <w:right w:val="single" w:sz="2" w:space="0" w:color="000000"/>
            </w:tcBorders>
          </w:tcPr>
          <w:p w14:paraId="6EE5DF0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r>
      <w:tr w:rsidR="000316B9" w:rsidRPr="001D7F55" w14:paraId="07E503D2" w14:textId="77777777" w:rsidTr="000316B9">
        <w:tc>
          <w:tcPr>
            <w:tcW w:w="630" w:type="dxa"/>
            <w:vMerge/>
            <w:tcBorders>
              <w:top w:val="nil"/>
              <w:left w:val="single" w:sz="2" w:space="0" w:color="000000"/>
              <w:bottom w:val="single" w:sz="2" w:space="0" w:color="000000"/>
              <w:right w:val="nil"/>
            </w:tcBorders>
          </w:tcPr>
          <w:p w14:paraId="0CF9E26D"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97017E8"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0C5214D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93.7</w:t>
            </w:r>
          </w:p>
        </w:tc>
        <w:tc>
          <w:tcPr>
            <w:tcW w:w="429" w:type="dxa"/>
            <w:vMerge/>
            <w:tcBorders>
              <w:top w:val="nil"/>
              <w:left w:val="single" w:sz="2" w:space="0" w:color="000000"/>
              <w:bottom w:val="single" w:sz="2" w:space="0" w:color="000000"/>
              <w:right w:val="nil"/>
            </w:tcBorders>
          </w:tcPr>
          <w:p w14:paraId="43F67C15"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20314C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93.7</w:t>
            </w:r>
          </w:p>
        </w:tc>
        <w:tc>
          <w:tcPr>
            <w:tcW w:w="429" w:type="dxa"/>
            <w:vMerge/>
            <w:tcBorders>
              <w:top w:val="nil"/>
              <w:left w:val="single" w:sz="2" w:space="0" w:color="000000"/>
              <w:bottom w:val="single" w:sz="2" w:space="0" w:color="000000"/>
              <w:right w:val="nil"/>
            </w:tcBorders>
          </w:tcPr>
          <w:p w14:paraId="2B403C3B"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53708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92.5</w:t>
            </w:r>
          </w:p>
        </w:tc>
        <w:tc>
          <w:tcPr>
            <w:tcW w:w="429" w:type="dxa"/>
            <w:vMerge/>
            <w:tcBorders>
              <w:top w:val="nil"/>
              <w:left w:val="single" w:sz="2" w:space="0" w:color="000000"/>
              <w:bottom w:val="single" w:sz="2" w:space="0" w:color="000000"/>
              <w:right w:val="nil"/>
            </w:tcBorders>
          </w:tcPr>
          <w:p w14:paraId="4E110E16"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F56456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94.7</w:t>
            </w:r>
          </w:p>
        </w:tc>
        <w:tc>
          <w:tcPr>
            <w:tcW w:w="429" w:type="dxa"/>
            <w:vMerge/>
            <w:tcBorders>
              <w:top w:val="nil"/>
              <w:left w:val="single" w:sz="2" w:space="0" w:color="000000"/>
              <w:bottom w:val="single" w:sz="2" w:space="0" w:color="000000"/>
              <w:right w:val="nil"/>
            </w:tcBorders>
          </w:tcPr>
          <w:p w14:paraId="2BB21B80"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AD5BA1D"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92.5</w:t>
            </w:r>
          </w:p>
        </w:tc>
        <w:tc>
          <w:tcPr>
            <w:tcW w:w="429" w:type="dxa"/>
            <w:vMerge/>
            <w:tcBorders>
              <w:top w:val="nil"/>
              <w:left w:val="single" w:sz="2" w:space="0" w:color="000000"/>
              <w:bottom w:val="single" w:sz="2" w:space="0" w:color="000000"/>
              <w:right w:val="nil"/>
            </w:tcBorders>
          </w:tcPr>
          <w:p w14:paraId="2451E8B7"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55989D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97.5</w:t>
            </w:r>
          </w:p>
        </w:tc>
        <w:tc>
          <w:tcPr>
            <w:tcW w:w="429" w:type="dxa"/>
            <w:vMerge/>
            <w:tcBorders>
              <w:top w:val="nil"/>
              <w:left w:val="single" w:sz="2" w:space="0" w:color="000000"/>
              <w:bottom w:val="single" w:sz="2" w:space="0" w:color="000000"/>
              <w:right w:val="single" w:sz="2" w:space="0" w:color="000000"/>
            </w:tcBorders>
          </w:tcPr>
          <w:p w14:paraId="07093939"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3E9BDC3A" w14:textId="77777777" w:rsidTr="000316B9">
        <w:tc>
          <w:tcPr>
            <w:tcW w:w="630" w:type="dxa"/>
            <w:vMerge/>
            <w:tcBorders>
              <w:top w:val="nil"/>
              <w:left w:val="single" w:sz="2" w:space="0" w:color="000000"/>
              <w:bottom w:val="single" w:sz="2" w:space="0" w:color="000000"/>
              <w:right w:val="nil"/>
            </w:tcBorders>
          </w:tcPr>
          <w:p w14:paraId="77D04708"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0C42038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5B8D409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95.7</w:t>
            </w:r>
          </w:p>
        </w:tc>
        <w:tc>
          <w:tcPr>
            <w:tcW w:w="429" w:type="dxa"/>
            <w:vMerge/>
            <w:tcBorders>
              <w:top w:val="nil"/>
              <w:left w:val="single" w:sz="2" w:space="0" w:color="000000"/>
              <w:bottom w:val="single" w:sz="2" w:space="0" w:color="000000"/>
              <w:right w:val="nil"/>
            </w:tcBorders>
          </w:tcPr>
          <w:p w14:paraId="54F464DB"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ECE0AA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95.7</w:t>
            </w:r>
          </w:p>
        </w:tc>
        <w:tc>
          <w:tcPr>
            <w:tcW w:w="429" w:type="dxa"/>
            <w:vMerge/>
            <w:tcBorders>
              <w:top w:val="nil"/>
              <w:left w:val="single" w:sz="2" w:space="0" w:color="000000"/>
              <w:bottom w:val="single" w:sz="2" w:space="0" w:color="000000"/>
              <w:right w:val="nil"/>
            </w:tcBorders>
          </w:tcPr>
          <w:p w14:paraId="017AEA55"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37C6D8F"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97.6</w:t>
            </w:r>
          </w:p>
        </w:tc>
        <w:tc>
          <w:tcPr>
            <w:tcW w:w="429" w:type="dxa"/>
            <w:vMerge/>
            <w:tcBorders>
              <w:top w:val="nil"/>
              <w:left w:val="single" w:sz="2" w:space="0" w:color="000000"/>
              <w:bottom w:val="single" w:sz="2" w:space="0" w:color="000000"/>
              <w:right w:val="nil"/>
            </w:tcBorders>
          </w:tcPr>
          <w:p w14:paraId="3783E702"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4217C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98.0</w:t>
            </w:r>
          </w:p>
        </w:tc>
        <w:tc>
          <w:tcPr>
            <w:tcW w:w="429" w:type="dxa"/>
            <w:vMerge/>
            <w:tcBorders>
              <w:top w:val="nil"/>
              <w:left w:val="single" w:sz="2" w:space="0" w:color="000000"/>
              <w:bottom w:val="single" w:sz="2" w:space="0" w:color="000000"/>
              <w:right w:val="nil"/>
            </w:tcBorders>
          </w:tcPr>
          <w:p w14:paraId="34974E9D"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BAFB9A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97.6</w:t>
            </w:r>
          </w:p>
        </w:tc>
        <w:tc>
          <w:tcPr>
            <w:tcW w:w="429" w:type="dxa"/>
            <w:vMerge/>
            <w:tcBorders>
              <w:top w:val="nil"/>
              <w:left w:val="single" w:sz="2" w:space="0" w:color="000000"/>
              <w:bottom w:val="single" w:sz="2" w:space="0" w:color="000000"/>
              <w:right w:val="nil"/>
            </w:tcBorders>
          </w:tcPr>
          <w:p w14:paraId="0F71DC44"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E1BD0B5"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98.7</w:t>
            </w:r>
          </w:p>
        </w:tc>
        <w:tc>
          <w:tcPr>
            <w:tcW w:w="429" w:type="dxa"/>
            <w:vMerge/>
            <w:tcBorders>
              <w:top w:val="nil"/>
              <w:left w:val="single" w:sz="2" w:space="0" w:color="000000"/>
              <w:bottom w:val="single" w:sz="2" w:space="0" w:color="000000"/>
              <w:right w:val="single" w:sz="2" w:space="0" w:color="000000"/>
            </w:tcBorders>
          </w:tcPr>
          <w:p w14:paraId="2C22657B"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6DD3E518" w14:textId="77777777" w:rsidTr="000316B9">
        <w:tc>
          <w:tcPr>
            <w:tcW w:w="630" w:type="dxa"/>
            <w:vMerge w:val="restart"/>
            <w:tcBorders>
              <w:top w:val="nil"/>
              <w:left w:val="single" w:sz="2" w:space="0" w:color="000000"/>
              <w:bottom w:val="single" w:sz="2" w:space="0" w:color="000000"/>
              <w:right w:val="nil"/>
            </w:tcBorders>
          </w:tcPr>
          <w:p w14:paraId="7C5C6DE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balance-scale</w:t>
            </w:r>
          </w:p>
        </w:tc>
        <w:tc>
          <w:tcPr>
            <w:tcW w:w="771" w:type="dxa"/>
            <w:tcBorders>
              <w:top w:val="nil"/>
              <w:left w:val="single" w:sz="2" w:space="0" w:color="000000"/>
              <w:bottom w:val="single" w:sz="2" w:space="0" w:color="000000"/>
              <w:right w:val="nil"/>
            </w:tcBorders>
          </w:tcPr>
          <w:p w14:paraId="00F1A9D7"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520D4BEF"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70.4</w:t>
            </w:r>
          </w:p>
        </w:tc>
        <w:tc>
          <w:tcPr>
            <w:tcW w:w="429" w:type="dxa"/>
            <w:vMerge w:val="restart"/>
            <w:tcBorders>
              <w:top w:val="nil"/>
              <w:left w:val="single" w:sz="2" w:space="0" w:color="000000"/>
              <w:bottom w:val="single" w:sz="2" w:space="0" w:color="000000"/>
              <w:right w:val="nil"/>
            </w:tcBorders>
          </w:tcPr>
          <w:p w14:paraId="6326FDD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69E4391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71.3</w:t>
            </w:r>
          </w:p>
        </w:tc>
        <w:tc>
          <w:tcPr>
            <w:tcW w:w="429" w:type="dxa"/>
            <w:vMerge w:val="restart"/>
            <w:tcBorders>
              <w:top w:val="nil"/>
              <w:left w:val="single" w:sz="2" w:space="0" w:color="000000"/>
              <w:bottom w:val="single" w:sz="2" w:space="0" w:color="000000"/>
              <w:right w:val="nil"/>
            </w:tcBorders>
          </w:tcPr>
          <w:p w14:paraId="736F962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AE02BBD"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88.6</w:t>
            </w:r>
          </w:p>
        </w:tc>
        <w:tc>
          <w:tcPr>
            <w:tcW w:w="429" w:type="dxa"/>
            <w:vMerge w:val="restart"/>
            <w:tcBorders>
              <w:top w:val="nil"/>
              <w:left w:val="single" w:sz="2" w:space="0" w:color="000000"/>
              <w:bottom w:val="single" w:sz="2" w:space="0" w:color="000000"/>
              <w:right w:val="nil"/>
            </w:tcBorders>
          </w:tcPr>
          <w:p w14:paraId="24FAB5C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411C24AD"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96.2</w:t>
            </w:r>
          </w:p>
        </w:tc>
        <w:tc>
          <w:tcPr>
            <w:tcW w:w="429" w:type="dxa"/>
            <w:vMerge w:val="restart"/>
            <w:tcBorders>
              <w:top w:val="nil"/>
              <w:left w:val="single" w:sz="2" w:space="0" w:color="000000"/>
              <w:bottom w:val="single" w:sz="2" w:space="0" w:color="000000"/>
              <w:right w:val="nil"/>
            </w:tcBorders>
          </w:tcPr>
          <w:p w14:paraId="6FB7E01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7C1C5A4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93.3</w:t>
            </w:r>
          </w:p>
        </w:tc>
        <w:tc>
          <w:tcPr>
            <w:tcW w:w="429" w:type="dxa"/>
            <w:vMerge w:val="restart"/>
            <w:tcBorders>
              <w:top w:val="nil"/>
              <w:left w:val="single" w:sz="2" w:space="0" w:color="000000"/>
              <w:bottom w:val="single" w:sz="2" w:space="0" w:color="000000"/>
              <w:right w:val="nil"/>
            </w:tcBorders>
          </w:tcPr>
          <w:p w14:paraId="66C0F93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14248FB7"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82.7</w:t>
            </w:r>
          </w:p>
        </w:tc>
        <w:tc>
          <w:tcPr>
            <w:tcW w:w="429" w:type="dxa"/>
            <w:vMerge w:val="restart"/>
            <w:tcBorders>
              <w:top w:val="nil"/>
              <w:left w:val="single" w:sz="2" w:space="0" w:color="000000"/>
              <w:bottom w:val="single" w:sz="2" w:space="0" w:color="000000"/>
              <w:right w:val="single" w:sz="2" w:space="0" w:color="000000"/>
            </w:tcBorders>
          </w:tcPr>
          <w:p w14:paraId="59AA1AD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25</w:t>
            </w:r>
          </w:p>
        </w:tc>
      </w:tr>
      <w:tr w:rsidR="000316B9" w:rsidRPr="001D7F55" w14:paraId="786EA30F" w14:textId="77777777" w:rsidTr="000316B9">
        <w:tc>
          <w:tcPr>
            <w:tcW w:w="630" w:type="dxa"/>
            <w:vMerge/>
            <w:tcBorders>
              <w:top w:val="nil"/>
              <w:left w:val="single" w:sz="2" w:space="0" w:color="000000"/>
              <w:bottom w:val="single" w:sz="2" w:space="0" w:color="000000"/>
              <w:right w:val="nil"/>
            </w:tcBorders>
          </w:tcPr>
          <w:p w14:paraId="7508BEC1"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B8AE7A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4AE6B18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67.2</w:t>
            </w:r>
          </w:p>
        </w:tc>
        <w:tc>
          <w:tcPr>
            <w:tcW w:w="429" w:type="dxa"/>
            <w:vMerge/>
            <w:tcBorders>
              <w:top w:val="nil"/>
              <w:left w:val="single" w:sz="2" w:space="0" w:color="000000"/>
              <w:bottom w:val="single" w:sz="2" w:space="0" w:color="000000"/>
              <w:right w:val="nil"/>
            </w:tcBorders>
          </w:tcPr>
          <w:p w14:paraId="0F35BEF2"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BEB0C27"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69.8</w:t>
            </w:r>
          </w:p>
        </w:tc>
        <w:tc>
          <w:tcPr>
            <w:tcW w:w="429" w:type="dxa"/>
            <w:vMerge/>
            <w:tcBorders>
              <w:top w:val="nil"/>
              <w:left w:val="single" w:sz="2" w:space="0" w:color="000000"/>
              <w:bottom w:val="single" w:sz="2" w:space="0" w:color="000000"/>
              <w:right w:val="nil"/>
            </w:tcBorders>
          </w:tcPr>
          <w:p w14:paraId="233DFD86"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C33D0D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79.0</w:t>
            </w:r>
          </w:p>
        </w:tc>
        <w:tc>
          <w:tcPr>
            <w:tcW w:w="429" w:type="dxa"/>
            <w:vMerge/>
            <w:tcBorders>
              <w:top w:val="nil"/>
              <w:left w:val="single" w:sz="2" w:space="0" w:color="000000"/>
              <w:bottom w:val="single" w:sz="2" w:space="0" w:color="000000"/>
              <w:right w:val="nil"/>
            </w:tcBorders>
          </w:tcPr>
          <w:p w14:paraId="0AE00680"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F662508"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81.6</w:t>
            </w:r>
          </w:p>
        </w:tc>
        <w:tc>
          <w:tcPr>
            <w:tcW w:w="429" w:type="dxa"/>
            <w:vMerge/>
            <w:tcBorders>
              <w:top w:val="nil"/>
              <w:left w:val="single" w:sz="2" w:space="0" w:color="000000"/>
              <w:bottom w:val="single" w:sz="2" w:space="0" w:color="000000"/>
              <w:right w:val="nil"/>
            </w:tcBorders>
          </w:tcPr>
          <w:p w14:paraId="1CA77727"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F92E57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81.5</w:t>
            </w:r>
          </w:p>
        </w:tc>
        <w:tc>
          <w:tcPr>
            <w:tcW w:w="429" w:type="dxa"/>
            <w:vMerge/>
            <w:tcBorders>
              <w:top w:val="nil"/>
              <w:left w:val="single" w:sz="2" w:space="0" w:color="000000"/>
              <w:bottom w:val="single" w:sz="2" w:space="0" w:color="000000"/>
              <w:right w:val="nil"/>
            </w:tcBorders>
          </w:tcPr>
          <w:p w14:paraId="2178E476"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5E1567D"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75.4</w:t>
            </w:r>
          </w:p>
        </w:tc>
        <w:tc>
          <w:tcPr>
            <w:tcW w:w="429" w:type="dxa"/>
            <w:vMerge/>
            <w:tcBorders>
              <w:top w:val="nil"/>
              <w:left w:val="single" w:sz="2" w:space="0" w:color="000000"/>
              <w:bottom w:val="single" w:sz="2" w:space="0" w:color="000000"/>
              <w:right w:val="single" w:sz="2" w:space="0" w:color="000000"/>
            </w:tcBorders>
          </w:tcPr>
          <w:p w14:paraId="20BFC829"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3FAE78B4" w14:textId="77777777" w:rsidTr="000316B9">
        <w:tc>
          <w:tcPr>
            <w:tcW w:w="630" w:type="dxa"/>
            <w:vMerge/>
            <w:tcBorders>
              <w:top w:val="nil"/>
              <w:left w:val="single" w:sz="2" w:space="0" w:color="000000"/>
              <w:bottom w:val="single" w:sz="2" w:space="0" w:color="000000"/>
              <w:right w:val="nil"/>
            </w:tcBorders>
          </w:tcPr>
          <w:p w14:paraId="4772724E"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0C97FDE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3DF4E335"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69.8</w:t>
            </w:r>
          </w:p>
        </w:tc>
        <w:tc>
          <w:tcPr>
            <w:tcW w:w="429" w:type="dxa"/>
            <w:vMerge/>
            <w:tcBorders>
              <w:top w:val="nil"/>
              <w:left w:val="single" w:sz="2" w:space="0" w:color="000000"/>
              <w:bottom w:val="single" w:sz="2" w:space="0" w:color="000000"/>
              <w:right w:val="nil"/>
            </w:tcBorders>
          </w:tcPr>
          <w:p w14:paraId="76BD42FD"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5BFE2D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71.0</w:t>
            </w:r>
          </w:p>
        </w:tc>
        <w:tc>
          <w:tcPr>
            <w:tcW w:w="429" w:type="dxa"/>
            <w:vMerge/>
            <w:tcBorders>
              <w:top w:val="nil"/>
              <w:left w:val="single" w:sz="2" w:space="0" w:color="000000"/>
              <w:bottom w:val="single" w:sz="2" w:space="0" w:color="000000"/>
              <w:right w:val="nil"/>
            </w:tcBorders>
          </w:tcPr>
          <w:p w14:paraId="3D6E2068"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4DE088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86.7</w:t>
            </w:r>
          </w:p>
        </w:tc>
        <w:tc>
          <w:tcPr>
            <w:tcW w:w="429" w:type="dxa"/>
            <w:vMerge/>
            <w:tcBorders>
              <w:top w:val="nil"/>
              <w:left w:val="single" w:sz="2" w:space="0" w:color="000000"/>
              <w:bottom w:val="single" w:sz="2" w:space="0" w:color="000000"/>
              <w:right w:val="nil"/>
            </w:tcBorders>
          </w:tcPr>
          <w:p w14:paraId="14F904B9"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036E81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93.3</w:t>
            </w:r>
          </w:p>
        </w:tc>
        <w:tc>
          <w:tcPr>
            <w:tcW w:w="429" w:type="dxa"/>
            <w:vMerge/>
            <w:tcBorders>
              <w:top w:val="nil"/>
              <w:left w:val="single" w:sz="2" w:space="0" w:color="000000"/>
              <w:bottom w:val="single" w:sz="2" w:space="0" w:color="000000"/>
              <w:right w:val="nil"/>
            </w:tcBorders>
          </w:tcPr>
          <w:p w14:paraId="4572FE71"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7981C7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91.0</w:t>
            </w:r>
          </w:p>
        </w:tc>
        <w:tc>
          <w:tcPr>
            <w:tcW w:w="429" w:type="dxa"/>
            <w:vMerge/>
            <w:tcBorders>
              <w:top w:val="nil"/>
              <w:left w:val="single" w:sz="2" w:space="0" w:color="000000"/>
              <w:bottom w:val="single" w:sz="2" w:space="0" w:color="000000"/>
              <w:right w:val="nil"/>
            </w:tcBorders>
          </w:tcPr>
          <w:p w14:paraId="51885B17"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71B701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81.2</w:t>
            </w:r>
          </w:p>
        </w:tc>
        <w:tc>
          <w:tcPr>
            <w:tcW w:w="429" w:type="dxa"/>
            <w:vMerge/>
            <w:tcBorders>
              <w:top w:val="nil"/>
              <w:left w:val="single" w:sz="2" w:space="0" w:color="000000"/>
              <w:bottom w:val="single" w:sz="2" w:space="0" w:color="000000"/>
              <w:right w:val="single" w:sz="2" w:space="0" w:color="000000"/>
            </w:tcBorders>
          </w:tcPr>
          <w:p w14:paraId="72A85AC0"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5C298226" w14:textId="77777777" w:rsidTr="000316B9">
        <w:tc>
          <w:tcPr>
            <w:tcW w:w="630" w:type="dxa"/>
            <w:vMerge w:val="restart"/>
            <w:tcBorders>
              <w:top w:val="nil"/>
              <w:left w:val="single" w:sz="2" w:space="0" w:color="000000"/>
              <w:bottom w:val="single" w:sz="2" w:space="0" w:color="000000"/>
              <w:right w:val="nil"/>
            </w:tcBorders>
          </w:tcPr>
          <w:p w14:paraId="23595C1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ecoli</w:t>
            </w:r>
          </w:p>
        </w:tc>
        <w:tc>
          <w:tcPr>
            <w:tcW w:w="771" w:type="dxa"/>
            <w:tcBorders>
              <w:top w:val="nil"/>
              <w:left w:val="single" w:sz="2" w:space="0" w:color="000000"/>
              <w:bottom w:val="single" w:sz="2" w:space="0" w:color="000000"/>
              <w:right w:val="nil"/>
            </w:tcBorders>
          </w:tcPr>
          <w:p w14:paraId="362EE23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3FA9BF4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96.9</w:t>
            </w:r>
          </w:p>
        </w:tc>
        <w:tc>
          <w:tcPr>
            <w:tcW w:w="429" w:type="dxa"/>
            <w:vMerge w:val="restart"/>
            <w:tcBorders>
              <w:top w:val="nil"/>
              <w:left w:val="single" w:sz="2" w:space="0" w:color="000000"/>
              <w:bottom w:val="single" w:sz="2" w:space="0" w:color="000000"/>
              <w:right w:val="nil"/>
            </w:tcBorders>
          </w:tcPr>
          <w:p w14:paraId="6E1C22C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486FA65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97.0</w:t>
            </w:r>
          </w:p>
        </w:tc>
        <w:tc>
          <w:tcPr>
            <w:tcW w:w="429" w:type="dxa"/>
            <w:vMerge w:val="restart"/>
            <w:tcBorders>
              <w:top w:val="nil"/>
              <w:left w:val="single" w:sz="2" w:space="0" w:color="000000"/>
              <w:bottom w:val="single" w:sz="2" w:space="0" w:color="000000"/>
              <w:right w:val="nil"/>
            </w:tcBorders>
          </w:tcPr>
          <w:p w14:paraId="7E4CC39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w:t>
            </w:r>
          </w:p>
        </w:tc>
        <w:tc>
          <w:tcPr>
            <w:tcW w:w="661" w:type="dxa"/>
            <w:tcBorders>
              <w:top w:val="nil"/>
              <w:left w:val="single" w:sz="2" w:space="0" w:color="000000"/>
              <w:bottom w:val="single" w:sz="2" w:space="0" w:color="000000"/>
              <w:right w:val="nil"/>
            </w:tcBorders>
          </w:tcPr>
          <w:p w14:paraId="61F8B1AD"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86.9</w:t>
            </w:r>
          </w:p>
        </w:tc>
        <w:tc>
          <w:tcPr>
            <w:tcW w:w="429" w:type="dxa"/>
            <w:vMerge w:val="restart"/>
            <w:tcBorders>
              <w:top w:val="nil"/>
              <w:left w:val="single" w:sz="2" w:space="0" w:color="000000"/>
              <w:bottom w:val="single" w:sz="2" w:space="0" w:color="000000"/>
              <w:right w:val="nil"/>
            </w:tcBorders>
          </w:tcPr>
          <w:p w14:paraId="1CC525A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5242F99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98.2</w:t>
            </w:r>
          </w:p>
        </w:tc>
        <w:tc>
          <w:tcPr>
            <w:tcW w:w="429" w:type="dxa"/>
            <w:vMerge w:val="restart"/>
            <w:tcBorders>
              <w:top w:val="nil"/>
              <w:left w:val="single" w:sz="2" w:space="0" w:color="000000"/>
              <w:bottom w:val="single" w:sz="2" w:space="0" w:color="000000"/>
              <w:right w:val="nil"/>
            </w:tcBorders>
          </w:tcPr>
          <w:p w14:paraId="6E6D37D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w:t>
            </w:r>
          </w:p>
        </w:tc>
        <w:tc>
          <w:tcPr>
            <w:tcW w:w="661" w:type="dxa"/>
            <w:tcBorders>
              <w:top w:val="nil"/>
              <w:left w:val="single" w:sz="2" w:space="0" w:color="000000"/>
              <w:bottom w:val="single" w:sz="2" w:space="0" w:color="000000"/>
              <w:right w:val="nil"/>
            </w:tcBorders>
          </w:tcPr>
          <w:p w14:paraId="6F034EB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97.2</w:t>
            </w:r>
          </w:p>
        </w:tc>
        <w:tc>
          <w:tcPr>
            <w:tcW w:w="429" w:type="dxa"/>
            <w:vMerge w:val="restart"/>
            <w:tcBorders>
              <w:top w:val="nil"/>
              <w:left w:val="single" w:sz="2" w:space="0" w:color="000000"/>
              <w:bottom w:val="single" w:sz="2" w:space="0" w:color="000000"/>
              <w:right w:val="nil"/>
            </w:tcBorders>
          </w:tcPr>
          <w:p w14:paraId="6CEF19F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2BC3289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98.0</w:t>
            </w:r>
          </w:p>
        </w:tc>
        <w:tc>
          <w:tcPr>
            <w:tcW w:w="429" w:type="dxa"/>
            <w:vMerge w:val="restart"/>
            <w:tcBorders>
              <w:top w:val="nil"/>
              <w:left w:val="single" w:sz="2" w:space="0" w:color="000000"/>
              <w:bottom w:val="single" w:sz="2" w:space="0" w:color="000000"/>
              <w:right w:val="single" w:sz="2" w:space="0" w:color="000000"/>
            </w:tcBorders>
          </w:tcPr>
          <w:p w14:paraId="78F7F97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15</w:t>
            </w:r>
          </w:p>
        </w:tc>
      </w:tr>
      <w:tr w:rsidR="000316B9" w:rsidRPr="001D7F55" w14:paraId="11585B0F" w14:textId="77777777" w:rsidTr="000316B9">
        <w:tc>
          <w:tcPr>
            <w:tcW w:w="630" w:type="dxa"/>
            <w:vMerge/>
            <w:tcBorders>
              <w:top w:val="nil"/>
              <w:left w:val="single" w:sz="2" w:space="0" w:color="000000"/>
              <w:bottom w:val="single" w:sz="2" w:space="0" w:color="000000"/>
              <w:right w:val="nil"/>
            </w:tcBorders>
          </w:tcPr>
          <w:p w14:paraId="3F72CFAF"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2964B4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4AD2F9C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78.4</w:t>
            </w:r>
          </w:p>
        </w:tc>
        <w:tc>
          <w:tcPr>
            <w:tcW w:w="429" w:type="dxa"/>
            <w:vMerge/>
            <w:tcBorders>
              <w:top w:val="nil"/>
              <w:left w:val="single" w:sz="2" w:space="0" w:color="000000"/>
              <w:bottom w:val="single" w:sz="2" w:space="0" w:color="000000"/>
              <w:right w:val="nil"/>
            </w:tcBorders>
          </w:tcPr>
          <w:p w14:paraId="1AC4FAFF"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1DDC8D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78.2</w:t>
            </w:r>
          </w:p>
        </w:tc>
        <w:tc>
          <w:tcPr>
            <w:tcW w:w="429" w:type="dxa"/>
            <w:vMerge/>
            <w:tcBorders>
              <w:top w:val="nil"/>
              <w:left w:val="single" w:sz="2" w:space="0" w:color="000000"/>
              <w:bottom w:val="single" w:sz="2" w:space="0" w:color="000000"/>
              <w:right w:val="nil"/>
            </w:tcBorders>
          </w:tcPr>
          <w:p w14:paraId="046F203A"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633FA0F"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65.1</w:t>
            </w:r>
          </w:p>
        </w:tc>
        <w:tc>
          <w:tcPr>
            <w:tcW w:w="429" w:type="dxa"/>
            <w:vMerge/>
            <w:tcBorders>
              <w:top w:val="nil"/>
              <w:left w:val="single" w:sz="2" w:space="0" w:color="000000"/>
              <w:bottom w:val="single" w:sz="2" w:space="0" w:color="000000"/>
              <w:right w:val="nil"/>
            </w:tcBorders>
          </w:tcPr>
          <w:p w14:paraId="030CD2A4"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DF9921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63.5</w:t>
            </w:r>
          </w:p>
        </w:tc>
        <w:tc>
          <w:tcPr>
            <w:tcW w:w="429" w:type="dxa"/>
            <w:vMerge/>
            <w:tcBorders>
              <w:top w:val="nil"/>
              <w:left w:val="single" w:sz="2" w:space="0" w:color="000000"/>
              <w:bottom w:val="single" w:sz="2" w:space="0" w:color="000000"/>
              <w:right w:val="nil"/>
            </w:tcBorders>
          </w:tcPr>
          <w:p w14:paraId="0A66D5F4"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62AA857"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50.6</w:t>
            </w:r>
          </w:p>
        </w:tc>
        <w:tc>
          <w:tcPr>
            <w:tcW w:w="429" w:type="dxa"/>
            <w:vMerge/>
            <w:tcBorders>
              <w:top w:val="nil"/>
              <w:left w:val="single" w:sz="2" w:space="0" w:color="000000"/>
              <w:bottom w:val="single" w:sz="2" w:space="0" w:color="000000"/>
              <w:right w:val="nil"/>
            </w:tcBorders>
          </w:tcPr>
          <w:p w14:paraId="4D88DC02"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66D20B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67.2</w:t>
            </w:r>
          </w:p>
        </w:tc>
        <w:tc>
          <w:tcPr>
            <w:tcW w:w="429" w:type="dxa"/>
            <w:vMerge/>
            <w:tcBorders>
              <w:top w:val="nil"/>
              <w:left w:val="single" w:sz="2" w:space="0" w:color="000000"/>
              <w:bottom w:val="single" w:sz="2" w:space="0" w:color="000000"/>
              <w:right w:val="single" w:sz="2" w:space="0" w:color="000000"/>
            </w:tcBorders>
          </w:tcPr>
          <w:p w14:paraId="738D5DE7"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2ED0DD70" w14:textId="77777777" w:rsidTr="000316B9">
        <w:tc>
          <w:tcPr>
            <w:tcW w:w="630" w:type="dxa"/>
            <w:vMerge/>
            <w:tcBorders>
              <w:top w:val="nil"/>
              <w:left w:val="single" w:sz="2" w:space="0" w:color="000000"/>
              <w:bottom w:val="single" w:sz="2" w:space="0" w:color="000000"/>
              <w:right w:val="nil"/>
            </w:tcBorders>
          </w:tcPr>
          <w:p w14:paraId="05AA16C2"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937CED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1D06069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93.4</w:t>
            </w:r>
          </w:p>
        </w:tc>
        <w:tc>
          <w:tcPr>
            <w:tcW w:w="429" w:type="dxa"/>
            <w:vMerge/>
            <w:tcBorders>
              <w:top w:val="nil"/>
              <w:left w:val="single" w:sz="2" w:space="0" w:color="000000"/>
              <w:bottom w:val="single" w:sz="2" w:space="0" w:color="000000"/>
              <w:right w:val="nil"/>
            </w:tcBorders>
          </w:tcPr>
          <w:p w14:paraId="0B36859A"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5B01CC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93.4</w:t>
            </w:r>
          </w:p>
        </w:tc>
        <w:tc>
          <w:tcPr>
            <w:tcW w:w="429" w:type="dxa"/>
            <w:vMerge/>
            <w:tcBorders>
              <w:top w:val="nil"/>
              <w:left w:val="single" w:sz="2" w:space="0" w:color="000000"/>
              <w:bottom w:val="single" w:sz="2" w:space="0" w:color="000000"/>
              <w:right w:val="nil"/>
            </w:tcBorders>
          </w:tcPr>
          <w:p w14:paraId="104C7169"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FA7735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82.7</w:t>
            </w:r>
          </w:p>
        </w:tc>
        <w:tc>
          <w:tcPr>
            <w:tcW w:w="429" w:type="dxa"/>
            <w:vMerge/>
            <w:tcBorders>
              <w:top w:val="nil"/>
              <w:left w:val="single" w:sz="2" w:space="0" w:color="000000"/>
              <w:bottom w:val="single" w:sz="2" w:space="0" w:color="000000"/>
              <w:right w:val="nil"/>
            </w:tcBorders>
          </w:tcPr>
          <w:p w14:paraId="36004179"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2DC7E4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91.5</w:t>
            </w:r>
          </w:p>
        </w:tc>
        <w:tc>
          <w:tcPr>
            <w:tcW w:w="429" w:type="dxa"/>
            <w:vMerge/>
            <w:tcBorders>
              <w:top w:val="nil"/>
              <w:left w:val="single" w:sz="2" w:space="0" w:color="000000"/>
              <w:bottom w:val="single" w:sz="2" w:space="0" w:color="000000"/>
              <w:right w:val="nil"/>
            </w:tcBorders>
          </w:tcPr>
          <w:p w14:paraId="1FE50991"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0ACB3C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88.2</w:t>
            </w:r>
          </w:p>
        </w:tc>
        <w:tc>
          <w:tcPr>
            <w:tcW w:w="429" w:type="dxa"/>
            <w:vMerge/>
            <w:tcBorders>
              <w:top w:val="nil"/>
              <w:left w:val="single" w:sz="2" w:space="0" w:color="000000"/>
              <w:bottom w:val="single" w:sz="2" w:space="0" w:color="000000"/>
              <w:right w:val="nil"/>
            </w:tcBorders>
          </w:tcPr>
          <w:p w14:paraId="6C78AFCE"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CFD509E"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92.0</w:t>
            </w:r>
          </w:p>
        </w:tc>
        <w:tc>
          <w:tcPr>
            <w:tcW w:w="429" w:type="dxa"/>
            <w:vMerge/>
            <w:tcBorders>
              <w:top w:val="nil"/>
              <w:left w:val="single" w:sz="2" w:space="0" w:color="000000"/>
              <w:bottom w:val="single" w:sz="2" w:space="0" w:color="000000"/>
              <w:right w:val="single" w:sz="2" w:space="0" w:color="000000"/>
            </w:tcBorders>
          </w:tcPr>
          <w:p w14:paraId="4D0AB50F"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598C0E61" w14:textId="77777777" w:rsidTr="000316B9">
        <w:tc>
          <w:tcPr>
            <w:tcW w:w="630" w:type="dxa"/>
            <w:vMerge w:val="restart"/>
            <w:tcBorders>
              <w:top w:val="nil"/>
              <w:left w:val="single" w:sz="2" w:space="0" w:color="000000"/>
              <w:bottom w:val="single" w:sz="2" w:space="0" w:color="000000"/>
              <w:right w:val="nil"/>
            </w:tcBorders>
          </w:tcPr>
          <w:p w14:paraId="1DCBD52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synthesis_01</w:t>
            </w:r>
          </w:p>
        </w:tc>
        <w:tc>
          <w:tcPr>
            <w:tcW w:w="771" w:type="dxa"/>
            <w:tcBorders>
              <w:top w:val="nil"/>
              <w:left w:val="single" w:sz="2" w:space="0" w:color="000000"/>
              <w:bottom w:val="single" w:sz="2" w:space="0" w:color="000000"/>
              <w:right w:val="nil"/>
            </w:tcBorders>
          </w:tcPr>
          <w:p w14:paraId="2FBBF26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584E778F"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73.9</w:t>
            </w:r>
          </w:p>
        </w:tc>
        <w:tc>
          <w:tcPr>
            <w:tcW w:w="429" w:type="dxa"/>
            <w:vMerge w:val="restart"/>
            <w:tcBorders>
              <w:top w:val="nil"/>
              <w:left w:val="single" w:sz="2" w:space="0" w:color="000000"/>
              <w:bottom w:val="single" w:sz="2" w:space="0" w:color="000000"/>
              <w:right w:val="nil"/>
            </w:tcBorders>
          </w:tcPr>
          <w:p w14:paraId="554DA09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1E175D9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73.9</w:t>
            </w:r>
          </w:p>
        </w:tc>
        <w:tc>
          <w:tcPr>
            <w:tcW w:w="429" w:type="dxa"/>
            <w:vMerge w:val="restart"/>
            <w:tcBorders>
              <w:top w:val="nil"/>
              <w:left w:val="single" w:sz="2" w:space="0" w:color="000000"/>
              <w:bottom w:val="single" w:sz="2" w:space="0" w:color="000000"/>
              <w:right w:val="nil"/>
            </w:tcBorders>
          </w:tcPr>
          <w:p w14:paraId="016DFFF7"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74014A3E"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78.8</w:t>
            </w:r>
          </w:p>
        </w:tc>
        <w:tc>
          <w:tcPr>
            <w:tcW w:w="429" w:type="dxa"/>
            <w:vMerge w:val="restart"/>
            <w:tcBorders>
              <w:top w:val="nil"/>
              <w:left w:val="single" w:sz="2" w:space="0" w:color="000000"/>
              <w:bottom w:val="single" w:sz="2" w:space="0" w:color="000000"/>
              <w:right w:val="nil"/>
            </w:tcBorders>
          </w:tcPr>
          <w:p w14:paraId="708A3078"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0072723E"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99.8</w:t>
            </w:r>
          </w:p>
        </w:tc>
        <w:tc>
          <w:tcPr>
            <w:tcW w:w="429" w:type="dxa"/>
            <w:vMerge w:val="restart"/>
            <w:tcBorders>
              <w:top w:val="nil"/>
              <w:left w:val="single" w:sz="2" w:space="0" w:color="000000"/>
              <w:bottom w:val="single" w:sz="2" w:space="0" w:color="000000"/>
              <w:right w:val="nil"/>
            </w:tcBorders>
          </w:tcPr>
          <w:p w14:paraId="419577B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1E1F3E8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2FAE1D6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w:t>
            </w:r>
          </w:p>
        </w:tc>
        <w:tc>
          <w:tcPr>
            <w:tcW w:w="661" w:type="dxa"/>
            <w:tcBorders>
              <w:top w:val="nil"/>
              <w:left w:val="single" w:sz="2" w:space="0" w:color="000000"/>
              <w:bottom w:val="single" w:sz="2" w:space="0" w:color="000000"/>
              <w:right w:val="nil"/>
            </w:tcBorders>
          </w:tcPr>
          <w:p w14:paraId="45A9DA65"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87.9</w:t>
            </w:r>
          </w:p>
        </w:tc>
        <w:tc>
          <w:tcPr>
            <w:tcW w:w="429" w:type="dxa"/>
            <w:vMerge w:val="restart"/>
            <w:tcBorders>
              <w:top w:val="nil"/>
              <w:left w:val="single" w:sz="2" w:space="0" w:color="000000"/>
              <w:bottom w:val="single" w:sz="2" w:space="0" w:color="000000"/>
              <w:right w:val="single" w:sz="2" w:space="0" w:color="000000"/>
            </w:tcBorders>
          </w:tcPr>
          <w:p w14:paraId="202C2B7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20</w:t>
            </w:r>
          </w:p>
        </w:tc>
      </w:tr>
      <w:tr w:rsidR="000316B9" w:rsidRPr="001D7F55" w14:paraId="13AF5518" w14:textId="77777777" w:rsidTr="000316B9">
        <w:trPr>
          <w:trHeight w:val="417"/>
        </w:trPr>
        <w:tc>
          <w:tcPr>
            <w:tcW w:w="630" w:type="dxa"/>
            <w:vMerge/>
            <w:tcBorders>
              <w:top w:val="nil"/>
              <w:left w:val="single" w:sz="2" w:space="0" w:color="000000"/>
              <w:bottom w:val="single" w:sz="2" w:space="0" w:color="000000"/>
              <w:right w:val="nil"/>
            </w:tcBorders>
          </w:tcPr>
          <w:p w14:paraId="6D108823"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2E438BF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705C85A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71.8</w:t>
            </w:r>
          </w:p>
        </w:tc>
        <w:tc>
          <w:tcPr>
            <w:tcW w:w="429" w:type="dxa"/>
            <w:vMerge/>
            <w:tcBorders>
              <w:top w:val="nil"/>
              <w:left w:val="single" w:sz="2" w:space="0" w:color="000000"/>
              <w:bottom w:val="single" w:sz="2" w:space="0" w:color="000000"/>
              <w:right w:val="nil"/>
            </w:tcBorders>
          </w:tcPr>
          <w:p w14:paraId="2881119F"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A8DB715"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71.8</w:t>
            </w:r>
          </w:p>
        </w:tc>
        <w:tc>
          <w:tcPr>
            <w:tcW w:w="429" w:type="dxa"/>
            <w:vMerge/>
            <w:tcBorders>
              <w:top w:val="nil"/>
              <w:left w:val="single" w:sz="2" w:space="0" w:color="000000"/>
              <w:bottom w:val="single" w:sz="2" w:space="0" w:color="000000"/>
              <w:right w:val="nil"/>
            </w:tcBorders>
          </w:tcPr>
          <w:p w14:paraId="29B594EB"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61ED19D"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42.42</w:t>
            </w:r>
          </w:p>
        </w:tc>
        <w:tc>
          <w:tcPr>
            <w:tcW w:w="429" w:type="dxa"/>
            <w:vMerge/>
            <w:tcBorders>
              <w:top w:val="nil"/>
              <w:left w:val="single" w:sz="2" w:space="0" w:color="000000"/>
              <w:bottom w:val="single" w:sz="2" w:space="0" w:color="000000"/>
              <w:right w:val="nil"/>
            </w:tcBorders>
          </w:tcPr>
          <w:p w14:paraId="575C507F"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0B88F78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84.8</w:t>
            </w:r>
          </w:p>
        </w:tc>
        <w:tc>
          <w:tcPr>
            <w:tcW w:w="429" w:type="dxa"/>
            <w:vMerge/>
            <w:tcBorders>
              <w:top w:val="nil"/>
              <w:left w:val="single" w:sz="2" w:space="0" w:color="000000"/>
              <w:bottom w:val="single" w:sz="2" w:space="0" w:color="000000"/>
              <w:right w:val="nil"/>
            </w:tcBorders>
          </w:tcPr>
          <w:p w14:paraId="208C8BED"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AE0B81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82.2</w:t>
            </w:r>
          </w:p>
        </w:tc>
        <w:tc>
          <w:tcPr>
            <w:tcW w:w="429" w:type="dxa"/>
            <w:vMerge/>
            <w:tcBorders>
              <w:top w:val="nil"/>
              <w:left w:val="single" w:sz="2" w:space="0" w:color="000000"/>
              <w:bottom w:val="single" w:sz="2" w:space="0" w:color="000000"/>
              <w:right w:val="nil"/>
            </w:tcBorders>
          </w:tcPr>
          <w:p w14:paraId="2A02747D"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B3BB31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80.7</w:t>
            </w:r>
          </w:p>
        </w:tc>
        <w:tc>
          <w:tcPr>
            <w:tcW w:w="429" w:type="dxa"/>
            <w:vMerge/>
            <w:tcBorders>
              <w:top w:val="nil"/>
              <w:left w:val="single" w:sz="2" w:space="0" w:color="000000"/>
              <w:bottom w:val="single" w:sz="2" w:space="0" w:color="000000"/>
              <w:right w:val="single" w:sz="2" w:space="0" w:color="000000"/>
            </w:tcBorders>
          </w:tcPr>
          <w:p w14:paraId="7C52E886"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6103F274" w14:textId="77777777" w:rsidTr="000316B9">
        <w:tc>
          <w:tcPr>
            <w:tcW w:w="630" w:type="dxa"/>
            <w:vMerge/>
            <w:tcBorders>
              <w:top w:val="nil"/>
              <w:left w:val="single" w:sz="2" w:space="0" w:color="000000"/>
              <w:bottom w:val="single" w:sz="2" w:space="0" w:color="000000"/>
              <w:right w:val="nil"/>
            </w:tcBorders>
          </w:tcPr>
          <w:p w14:paraId="4860294C"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2C1D2F9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76B670D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73.5</w:t>
            </w:r>
          </w:p>
        </w:tc>
        <w:tc>
          <w:tcPr>
            <w:tcW w:w="429" w:type="dxa"/>
            <w:vMerge/>
            <w:tcBorders>
              <w:top w:val="nil"/>
              <w:left w:val="single" w:sz="2" w:space="0" w:color="000000"/>
              <w:bottom w:val="single" w:sz="2" w:space="0" w:color="000000"/>
              <w:right w:val="nil"/>
            </w:tcBorders>
          </w:tcPr>
          <w:p w14:paraId="5012E308"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F9C935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73.5</w:t>
            </w:r>
          </w:p>
        </w:tc>
        <w:tc>
          <w:tcPr>
            <w:tcW w:w="429" w:type="dxa"/>
            <w:vMerge/>
            <w:tcBorders>
              <w:top w:val="nil"/>
              <w:left w:val="single" w:sz="2" w:space="0" w:color="000000"/>
              <w:bottom w:val="single" w:sz="2" w:space="0" w:color="000000"/>
              <w:right w:val="nil"/>
            </w:tcBorders>
          </w:tcPr>
          <w:p w14:paraId="34CCED29"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4B30A1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71.7</w:t>
            </w:r>
          </w:p>
        </w:tc>
        <w:tc>
          <w:tcPr>
            <w:tcW w:w="429" w:type="dxa"/>
            <w:vMerge/>
            <w:tcBorders>
              <w:top w:val="nil"/>
              <w:left w:val="single" w:sz="2" w:space="0" w:color="000000"/>
              <w:bottom w:val="single" w:sz="2" w:space="0" w:color="000000"/>
              <w:right w:val="nil"/>
            </w:tcBorders>
          </w:tcPr>
          <w:p w14:paraId="53973081"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A2CB36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96.9</w:t>
            </w:r>
          </w:p>
        </w:tc>
        <w:tc>
          <w:tcPr>
            <w:tcW w:w="429" w:type="dxa"/>
            <w:vMerge/>
            <w:tcBorders>
              <w:top w:val="nil"/>
              <w:left w:val="single" w:sz="2" w:space="0" w:color="000000"/>
              <w:bottom w:val="single" w:sz="2" w:space="0" w:color="000000"/>
              <w:right w:val="nil"/>
            </w:tcBorders>
          </w:tcPr>
          <w:p w14:paraId="4FEA8D5E"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43E360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96.5</w:t>
            </w:r>
          </w:p>
        </w:tc>
        <w:tc>
          <w:tcPr>
            <w:tcW w:w="429" w:type="dxa"/>
            <w:vMerge/>
            <w:tcBorders>
              <w:top w:val="nil"/>
              <w:left w:val="single" w:sz="2" w:space="0" w:color="000000"/>
              <w:bottom w:val="single" w:sz="2" w:space="0" w:color="000000"/>
              <w:right w:val="nil"/>
            </w:tcBorders>
          </w:tcPr>
          <w:p w14:paraId="11AB6D15"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8847D7E"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86.5</w:t>
            </w:r>
          </w:p>
        </w:tc>
        <w:tc>
          <w:tcPr>
            <w:tcW w:w="429" w:type="dxa"/>
            <w:vMerge/>
            <w:tcBorders>
              <w:top w:val="nil"/>
              <w:left w:val="single" w:sz="2" w:space="0" w:color="000000"/>
              <w:bottom w:val="single" w:sz="2" w:space="0" w:color="000000"/>
              <w:right w:val="single" w:sz="2" w:space="0" w:color="000000"/>
            </w:tcBorders>
          </w:tcPr>
          <w:p w14:paraId="0DCF33D4"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7045F2C8" w14:textId="77777777" w:rsidTr="000316B9">
        <w:tc>
          <w:tcPr>
            <w:tcW w:w="630" w:type="dxa"/>
            <w:vMerge w:val="restart"/>
            <w:tcBorders>
              <w:top w:val="nil"/>
              <w:left w:val="single" w:sz="2" w:space="0" w:color="000000"/>
              <w:bottom w:val="single" w:sz="2" w:space="0" w:color="000000"/>
              <w:right w:val="nil"/>
            </w:tcBorders>
          </w:tcPr>
          <w:p w14:paraId="6F792CF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synthesis_02</w:t>
            </w:r>
          </w:p>
        </w:tc>
        <w:tc>
          <w:tcPr>
            <w:tcW w:w="771" w:type="dxa"/>
            <w:tcBorders>
              <w:top w:val="nil"/>
              <w:left w:val="single" w:sz="2" w:space="0" w:color="000000"/>
              <w:bottom w:val="single" w:sz="2" w:space="0" w:color="000000"/>
              <w:right w:val="nil"/>
            </w:tcBorders>
          </w:tcPr>
          <w:p w14:paraId="16BE33D5"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19D725D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78.3</w:t>
            </w:r>
          </w:p>
        </w:tc>
        <w:tc>
          <w:tcPr>
            <w:tcW w:w="429" w:type="dxa"/>
            <w:vMerge w:val="restart"/>
            <w:tcBorders>
              <w:top w:val="nil"/>
              <w:left w:val="single" w:sz="2" w:space="0" w:color="000000"/>
              <w:bottom w:val="single" w:sz="2" w:space="0" w:color="000000"/>
              <w:right w:val="nil"/>
            </w:tcBorders>
          </w:tcPr>
          <w:p w14:paraId="6DD4143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C18F4D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78.3</w:t>
            </w:r>
          </w:p>
        </w:tc>
        <w:tc>
          <w:tcPr>
            <w:tcW w:w="429" w:type="dxa"/>
            <w:vMerge w:val="restart"/>
            <w:tcBorders>
              <w:top w:val="nil"/>
              <w:left w:val="single" w:sz="2" w:space="0" w:color="000000"/>
              <w:bottom w:val="single" w:sz="2" w:space="0" w:color="000000"/>
              <w:right w:val="nil"/>
            </w:tcBorders>
          </w:tcPr>
          <w:p w14:paraId="647510F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A18336F"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71.4</w:t>
            </w:r>
          </w:p>
        </w:tc>
        <w:tc>
          <w:tcPr>
            <w:tcW w:w="429" w:type="dxa"/>
            <w:vMerge w:val="restart"/>
            <w:tcBorders>
              <w:top w:val="nil"/>
              <w:left w:val="single" w:sz="2" w:space="0" w:color="000000"/>
              <w:bottom w:val="single" w:sz="2" w:space="0" w:color="000000"/>
              <w:right w:val="nil"/>
            </w:tcBorders>
          </w:tcPr>
          <w:p w14:paraId="0D7A1E8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20F164B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99.8</w:t>
            </w:r>
          </w:p>
        </w:tc>
        <w:tc>
          <w:tcPr>
            <w:tcW w:w="429" w:type="dxa"/>
            <w:vMerge w:val="restart"/>
            <w:tcBorders>
              <w:top w:val="nil"/>
              <w:left w:val="single" w:sz="2" w:space="0" w:color="000000"/>
              <w:bottom w:val="single" w:sz="2" w:space="0" w:color="000000"/>
              <w:right w:val="nil"/>
            </w:tcBorders>
          </w:tcPr>
          <w:p w14:paraId="67B204F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3374756E"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15C9DBA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tcPr>
          <w:p w14:paraId="7BFD1FB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89.4</w:t>
            </w:r>
          </w:p>
        </w:tc>
        <w:tc>
          <w:tcPr>
            <w:tcW w:w="429" w:type="dxa"/>
            <w:vMerge w:val="restart"/>
            <w:tcBorders>
              <w:top w:val="nil"/>
              <w:left w:val="single" w:sz="2" w:space="0" w:color="000000"/>
              <w:bottom w:val="single" w:sz="2" w:space="0" w:color="000000"/>
              <w:right w:val="single" w:sz="2" w:space="0" w:color="000000"/>
            </w:tcBorders>
          </w:tcPr>
          <w:p w14:paraId="38B76FB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12</w:t>
            </w:r>
          </w:p>
        </w:tc>
      </w:tr>
      <w:tr w:rsidR="000316B9" w:rsidRPr="001D7F55" w14:paraId="19A63A4E" w14:textId="77777777" w:rsidTr="000316B9">
        <w:tc>
          <w:tcPr>
            <w:tcW w:w="630" w:type="dxa"/>
            <w:vMerge/>
            <w:tcBorders>
              <w:top w:val="nil"/>
              <w:left w:val="single" w:sz="2" w:space="0" w:color="000000"/>
              <w:bottom w:val="single" w:sz="2" w:space="0" w:color="000000"/>
              <w:right w:val="nil"/>
            </w:tcBorders>
          </w:tcPr>
          <w:p w14:paraId="467FD60C"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14359B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7FD55C4D"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74.4</w:t>
            </w:r>
          </w:p>
        </w:tc>
        <w:tc>
          <w:tcPr>
            <w:tcW w:w="429" w:type="dxa"/>
            <w:vMerge/>
            <w:tcBorders>
              <w:top w:val="nil"/>
              <w:left w:val="single" w:sz="2" w:space="0" w:color="000000"/>
              <w:bottom w:val="single" w:sz="2" w:space="0" w:color="000000"/>
              <w:right w:val="nil"/>
            </w:tcBorders>
          </w:tcPr>
          <w:p w14:paraId="3742F73A"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F132C4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74.4</w:t>
            </w:r>
          </w:p>
        </w:tc>
        <w:tc>
          <w:tcPr>
            <w:tcW w:w="429" w:type="dxa"/>
            <w:vMerge/>
            <w:tcBorders>
              <w:top w:val="nil"/>
              <w:left w:val="single" w:sz="2" w:space="0" w:color="000000"/>
              <w:bottom w:val="single" w:sz="2" w:space="0" w:color="000000"/>
              <w:right w:val="nil"/>
            </w:tcBorders>
          </w:tcPr>
          <w:p w14:paraId="3D96B98C"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58FF35"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39.7</w:t>
            </w:r>
          </w:p>
        </w:tc>
        <w:tc>
          <w:tcPr>
            <w:tcW w:w="429" w:type="dxa"/>
            <w:vMerge/>
            <w:tcBorders>
              <w:top w:val="nil"/>
              <w:left w:val="single" w:sz="2" w:space="0" w:color="000000"/>
              <w:bottom w:val="single" w:sz="2" w:space="0" w:color="000000"/>
              <w:right w:val="nil"/>
            </w:tcBorders>
          </w:tcPr>
          <w:p w14:paraId="23437BCF"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EF168B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73.0</w:t>
            </w:r>
          </w:p>
        </w:tc>
        <w:tc>
          <w:tcPr>
            <w:tcW w:w="429" w:type="dxa"/>
            <w:vMerge/>
            <w:tcBorders>
              <w:top w:val="nil"/>
              <w:left w:val="single" w:sz="2" w:space="0" w:color="000000"/>
              <w:bottom w:val="single" w:sz="2" w:space="0" w:color="000000"/>
              <w:right w:val="nil"/>
            </w:tcBorders>
          </w:tcPr>
          <w:p w14:paraId="3E4B67B6"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DD6772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79.3</w:t>
            </w:r>
          </w:p>
        </w:tc>
        <w:tc>
          <w:tcPr>
            <w:tcW w:w="429" w:type="dxa"/>
            <w:vMerge/>
            <w:tcBorders>
              <w:top w:val="nil"/>
              <w:left w:val="single" w:sz="2" w:space="0" w:color="000000"/>
              <w:bottom w:val="single" w:sz="2" w:space="0" w:color="000000"/>
              <w:right w:val="nil"/>
            </w:tcBorders>
          </w:tcPr>
          <w:p w14:paraId="57A6CCD1"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50C551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78.0</w:t>
            </w:r>
          </w:p>
        </w:tc>
        <w:tc>
          <w:tcPr>
            <w:tcW w:w="429" w:type="dxa"/>
            <w:vMerge/>
            <w:tcBorders>
              <w:top w:val="nil"/>
              <w:left w:val="single" w:sz="2" w:space="0" w:color="000000"/>
              <w:bottom w:val="single" w:sz="2" w:space="0" w:color="000000"/>
              <w:right w:val="single" w:sz="2" w:space="0" w:color="000000"/>
            </w:tcBorders>
          </w:tcPr>
          <w:p w14:paraId="3529A4DB"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5A4D56D9" w14:textId="77777777" w:rsidTr="000316B9">
        <w:tc>
          <w:tcPr>
            <w:tcW w:w="630" w:type="dxa"/>
            <w:vMerge/>
            <w:tcBorders>
              <w:top w:val="nil"/>
              <w:left w:val="single" w:sz="2" w:space="0" w:color="000000"/>
              <w:bottom w:val="single" w:sz="2" w:space="0" w:color="000000"/>
              <w:right w:val="nil"/>
            </w:tcBorders>
          </w:tcPr>
          <w:p w14:paraId="19178686"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36908165"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60C0DACD"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77.5</w:t>
            </w:r>
          </w:p>
        </w:tc>
        <w:tc>
          <w:tcPr>
            <w:tcW w:w="429" w:type="dxa"/>
            <w:vMerge/>
            <w:tcBorders>
              <w:top w:val="nil"/>
              <w:left w:val="single" w:sz="2" w:space="0" w:color="000000"/>
              <w:bottom w:val="single" w:sz="2" w:space="0" w:color="000000"/>
              <w:right w:val="nil"/>
            </w:tcBorders>
          </w:tcPr>
          <w:p w14:paraId="6196E5E1"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4FDC8C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77.5</w:t>
            </w:r>
          </w:p>
        </w:tc>
        <w:tc>
          <w:tcPr>
            <w:tcW w:w="429" w:type="dxa"/>
            <w:vMerge/>
            <w:tcBorders>
              <w:top w:val="nil"/>
              <w:left w:val="single" w:sz="2" w:space="0" w:color="000000"/>
              <w:bottom w:val="single" w:sz="2" w:space="0" w:color="000000"/>
              <w:right w:val="nil"/>
            </w:tcBorders>
          </w:tcPr>
          <w:p w14:paraId="470D0EB4"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AF9EC1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65.2</w:t>
            </w:r>
          </w:p>
        </w:tc>
        <w:tc>
          <w:tcPr>
            <w:tcW w:w="429" w:type="dxa"/>
            <w:vMerge/>
            <w:tcBorders>
              <w:top w:val="nil"/>
              <w:left w:val="single" w:sz="2" w:space="0" w:color="000000"/>
              <w:bottom w:val="single" w:sz="2" w:space="0" w:color="000000"/>
              <w:right w:val="nil"/>
            </w:tcBorders>
          </w:tcPr>
          <w:p w14:paraId="40E28931"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DB5F30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94.5</w:t>
            </w:r>
          </w:p>
        </w:tc>
        <w:tc>
          <w:tcPr>
            <w:tcW w:w="429" w:type="dxa"/>
            <w:vMerge/>
            <w:tcBorders>
              <w:top w:val="nil"/>
              <w:left w:val="single" w:sz="2" w:space="0" w:color="000000"/>
              <w:bottom w:val="single" w:sz="2" w:space="0" w:color="000000"/>
              <w:right w:val="nil"/>
            </w:tcBorders>
          </w:tcPr>
          <w:p w14:paraId="5839C975"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3BF26CE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95.9</w:t>
            </w:r>
          </w:p>
        </w:tc>
        <w:tc>
          <w:tcPr>
            <w:tcW w:w="429" w:type="dxa"/>
            <w:vMerge/>
            <w:tcBorders>
              <w:top w:val="nil"/>
              <w:left w:val="single" w:sz="2" w:space="0" w:color="000000"/>
              <w:bottom w:val="single" w:sz="2" w:space="0" w:color="000000"/>
              <w:right w:val="nil"/>
            </w:tcBorders>
          </w:tcPr>
          <w:p w14:paraId="5E482312"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07644E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87.2</w:t>
            </w:r>
          </w:p>
        </w:tc>
        <w:tc>
          <w:tcPr>
            <w:tcW w:w="429" w:type="dxa"/>
            <w:vMerge/>
            <w:tcBorders>
              <w:top w:val="nil"/>
              <w:left w:val="single" w:sz="2" w:space="0" w:color="000000"/>
              <w:bottom w:val="single" w:sz="2" w:space="0" w:color="000000"/>
              <w:right w:val="single" w:sz="2" w:space="0" w:color="000000"/>
            </w:tcBorders>
          </w:tcPr>
          <w:p w14:paraId="243D2F53"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6BDDA302" w14:textId="77777777" w:rsidTr="000316B9">
        <w:tc>
          <w:tcPr>
            <w:tcW w:w="630" w:type="dxa"/>
            <w:vMerge w:val="restart"/>
            <w:tcBorders>
              <w:top w:val="nil"/>
              <w:left w:val="single" w:sz="2" w:space="0" w:color="000000"/>
              <w:bottom w:val="single" w:sz="2" w:space="0" w:color="000000"/>
              <w:right w:val="nil"/>
            </w:tcBorders>
          </w:tcPr>
          <w:p w14:paraId="6409988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synthesis_03</w:t>
            </w:r>
          </w:p>
        </w:tc>
        <w:tc>
          <w:tcPr>
            <w:tcW w:w="771" w:type="dxa"/>
            <w:tcBorders>
              <w:top w:val="nil"/>
              <w:left w:val="single" w:sz="2" w:space="0" w:color="000000"/>
              <w:bottom w:val="single" w:sz="2" w:space="0" w:color="000000"/>
              <w:right w:val="nil"/>
            </w:tcBorders>
          </w:tcPr>
          <w:p w14:paraId="5F2E2B4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tcPr>
          <w:p w14:paraId="093ECBF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72.7</w:t>
            </w:r>
          </w:p>
        </w:tc>
        <w:tc>
          <w:tcPr>
            <w:tcW w:w="429" w:type="dxa"/>
            <w:vMerge w:val="restart"/>
            <w:tcBorders>
              <w:top w:val="nil"/>
              <w:left w:val="single" w:sz="2" w:space="0" w:color="000000"/>
              <w:bottom w:val="single" w:sz="2" w:space="0" w:color="000000"/>
              <w:right w:val="nil"/>
            </w:tcBorders>
          </w:tcPr>
          <w:p w14:paraId="49226FCF"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w:t>
            </w:r>
          </w:p>
        </w:tc>
        <w:tc>
          <w:tcPr>
            <w:tcW w:w="661" w:type="dxa"/>
            <w:tcBorders>
              <w:top w:val="nil"/>
              <w:left w:val="single" w:sz="2" w:space="0" w:color="000000"/>
              <w:bottom w:val="single" w:sz="2" w:space="0" w:color="000000"/>
              <w:right w:val="nil"/>
            </w:tcBorders>
          </w:tcPr>
          <w:p w14:paraId="492825D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72.7</w:t>
            </w:r>
          </w:p>
        </w:tc>
        <w:tc>
          <w:tcPr>
            <w:tcW w:w="429" w:type="dxa"/>
            <w:vMerge w:val="restart"/>
            <w:tcBorders>
              <w:top w:val="nil"/>
              <w:left w:val="single" w:sz="2" w:space="0" w:color="000000"/>
              <w:bottom w:val="single" w:sz="2" w:space="0" w:color="000000"/>
              <w:right w:val="nil"/>
            </w:tcBorders>
          </w:tcPr>
          <w:p w14:paraId="243FF06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w:t>
            </w:r>
          </w:p>
        </w:tc>
        <w:tc>
          <w:tcPr>
            <w:tcW w:w="661" w:type="dxa"/>
            <w:tcBorders>
              <w:top w:val="nil"/>
              <w:left w:val="single" w:sz="2" w:space="0" w:color="000000"/>
              <w:bottom w:val="single" w:sz="2" w:space="0" w:color="000000"/>
              <w:right w:val="nil"/>
            </w:tcBorders>
          </w:tcPr>
          <w:p w14:paraId="43F5CC8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67.8</w:t>
            </w:r>
          </w:p>
        </w:tc>
        <w:tc>
          <w:tcPr>
            <w:tcW w:w="429" w:type="dxa"/>
            <w:vMerge w:val="restart"/>
            <w:tcBorders>
              <w:top w:val="nil"/>
              <w:left w:val="single" w:sz="2" w:space="0" w:color="000000"/>
              <w:bottom w:val="single" w:sz="2" w:space="0" w:color="000000"/>
              <w:right w:val="nil"/>
            </w:tcBorders>
          </w:tcPr>
          <w:p w14:paraId="47B4F4BF"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tcPr>
          <w:p w14:paraId="041E0DB8"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99.1</w:t>
            </w:r>
          </w:p>
        </w:tc>
        <w:tc>
          <w:tcPr>
            <w:tcW w:w="429" w:type="dxa"/>
            <w:vMerge w:val="restart"/>
            <w:tcBorders>
              <w:top w:val="nil"/>
              <w:left w:val="single" w:sz="2" w:space="0" w:color="000000"/>
              <w:bottom w:val="single" w:sz="2" w:space="0" w:color="000000"/>
              <w:right w:val="nil"/>
            </w:tcBorders>
          </w:tcPr>
          <w:p w14:paraId="1001068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w:t>
            </w:r>
          </w:p>
        </w:tc>
        <w:tc>
          <w:tcPr>
            <w:tcW w:w="661" w:type="dxa"/>
            <w:tcBorders>
              <w:top w:val="nil"/>
              <w:left w:val="single" w:sz="2" w:space="0" w:color="000000"/>
              <w:bottom w:val="single" w:sz="2" w:space="0" w:color="000000"/>
              <w:right w:val="nil"/>
            </w:tcBorders>
          </w:tcPr>
          <w:p w14:paraId="1263B20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100</w:t>
            </w:r>
          </w:p>
        </w:tc>
        <w:tc>
          <w:tcPr>
            <w:tcW w:w="429" w:type="dxa"/>
            <w:vMerge w:val="restart"/>
            <w:tcBorders>
              <w:top w:val="nil"/>
              <w:left w:val="single" w:sz="2" w:space="0" w:color="000000"/>
              <w:bottom w:val="single" w:sz="2" w:space="0" w:color="000000"/>
              <w:right w:val="nil"/>
            </w:tcBorders>
          </w:tcPr>
          <w:p w14:paraId="15B243C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tcPr>
          <w:p w14:paraId="72DE5BA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81.9</w:t>
            </w:r>
          </w:p>
        </w:tc>
        <w:tc>
          <w:tcPr>
            <w:tcW w:w="429" w:type="dxa"/>
            <w:vMerge w:val="restart"/>
            <w:tcBorders>
              <w:top w:val="nil"/>
              <w:left w:val="single" w:sz="2" w:space="0" w:color="000000"/>
              <w:bottom w:val="single" w:sz="2" w:space="0" w:color="000000"/>
              <w:right w:val="single" w:sz="2" w:space="0" w:color="000000"/>
            </w:tcBorders>
          </w:tcPr>
          <w:p w14:paraId="576F821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19</w:t>
            </w:r>
          </w:p>
        </w:tc>
      </w:tr>
      <w:tr w:rsidR="000316B9" w:rsidRPr="001D7F55" w14:paraId="3762747E" w14:textId="77777777" w:rsidTr="000316B9">
        <w:tc>
          <w:tcPr>
            <w:tcW w:w="630" w:type="dxa"/>
            <w:vMerge/>
            <w:tcBorders>
              <w:top w:val="nil"/>
              <w:left w:val="single" w:sz="2" w:space="0" w:color="000000"/>
              <w:bottom w:val="single" w:sz="2" w:space="0" w:color="000000"/>
              <w:right w:val="nil"/>
            </w:tcBorders>
          </w:tcPr>
          <w:p w14:paraId="30C385F4"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57F6AFA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tcPr>
          <w:p w14:paraId="2DBD03C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40.1</w:t>
            </w:r>
          </w:p>
        </w:tc>
        <w:tc>
          <w:tcPr>
            <w:tcW w:w="429" w:type="dxa"/>
            <w:vMerge/>
            <w:tcBorders>
              <w:top w:val="nil"/>
              <w:left w:val="single" w:sz="2" w:space="0" w:color="000000"/>
              <w:bottom w:val="single" w:sz="2" w:space="0" w:color="000000"/>
              <w:right w:val="nil"/>
            </w:tcBorders>
          </w:tcPr>
          <w:p w14:paraId="474734B9"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11BE7CF8"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40.5</w:t>
            </w:r>
          </w:p>
        </w:tc>
        <w:tc>
          <w:tcPr>
            <w:tcW w:w="429" w:type="dxa"/>
            <w:vMerge/>
            <w:tcBorders>
              <w:top w:val="nil"/>
              <w:left w:val="single" w:sz="2" w:space="0" w:color="000000"/>
              <w:bottom w:val="single" w:sz="2" w:space="0" w:color="000000"/>
              <w:right w:val="nil"/>
            </w:tcBorders>
          </w:tcPr>
          <w:p w14:paraId="53CCEED0"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7F28EA8"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36.9</w:t>
            </w:r>
          </w:p>
        </w:tc>
        <w:tc>
          <w:tcPr>
            <w:tcW w:w="429" w:type="dxa"/>
            <w:vMerge/>
            <w:tcBorders>
              <w:top w:val="nil"/>
              <w:left w:val="single" w:sz="2" w:space="0" w:color="000000"/>
              <w:bottom w:val="single" w:sz="2" w:space="0" w:color="000000"/>
              <w:right w:val="nil"/>
            </w:tcBorders>
          </w:tcPr>
          <w:p w14:paraId="2F57AEDB"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51DBC9B8"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63.0</w:t>
            </w:r>
          </w:p>
        </w:tc>
        <w:tc>
          <w:tcPr>
            <w:tcW w:w="429" w:type="dxa"/>
            <w:vMerge/>
            <w:tcBorders>
              <w:top w:val="nil"/>
              <w:left w:val="single" w:sz="2" w:space="0" w:color="000000"/>
              <w:bottom w:val="single" w:sz="2" w:space="0" w:color="000000"/>
              <w:right w:val="nil"/>
            </w:tcBorders>
          </w:tcPr>
          <w:p w14:paraId="77D68097"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B101E8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77.6</w:t>
            </w:r>
          </w:p>
        </w:tc>
        <w:tc>
          <w:tcPr>
            <w:tcW w:w="429" w:type="dxa"/>
            <w:vMerge/>
            <w:tcBorders>
              <w:top w:val="nil"/>
              <w:left w:val="single" w:sz="2" w:space="0" w:color="000000"/>
              <w:bottom w:val="single" w:sz="2" w:space="0" w:color="000000"/>
              <w:right w:val="nil"/>
            </w:tcBorders>
          </w:tcPr>
          <w:p w14:paraId="346F5298"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DC06451"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50.8</w:t>
            </w:r>
          </w:p>
        </w:tc>
        <w:tc>
          <w:tcPr>
            <w:tcW w:w="429" w:type="dxa"/>
            <w:vMerge/>
            <w:tcBorders>
              <w:top w:val="nil"/>
              <w:left w:val="single" w:sz="2" w:space="0" w:color="000000"/>
              <w:bottom w:val="single" w:sz="2" w:space="0" w:color="000000"/>
              <w:right w:val="single" w:sz="2" w:space="0" w:color="000000"/>
            </w:tcBorders>
          </w:tcPr>
          <w:p w14:paraId="48D53BC3"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5E27D5E8" w14:textId="77777777" w:rsidTr="000316B9">
        <w:tc>
          <w:tcPr>
            <w:tcW w:w="630" w:type="dxa"/>
            <w:vMerge/>
            <w:tcBorders>
              <w:top w:val="nil"/>
              <w:left w:val="single" w:sz="2" w:space="0" w:color="000000"/>
              <w:bottom w:val="single" w:sz="2" w:space="0" w:color="000000"/>
              <w:right w:val="nil"/>
            </w:tcBorders>
          </w:tcPr>
          <w:p w14:paraId="571BD8A5"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tcPr>
          <w:p w14:paraId="625307BC"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tcPr>
          <w:p w14:paraId="265C905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66.2</w:t>
            </w:r>
          </w:p>
        </w:tc>
        <w:tc>
          <w:tcPr>
            <w:tcW w:w="429" w:type="dxa"/>
            <w:vMerge/>
            <w:tcBorders>
              <w:top w:val="nil"/>
              <w:left w:val="single" w:sz="2" w:space="0" w:color="000000"/>
              <w:bottom w:val="single" w:sz="2" w:space="0" w:color="000000"/>
              <w:right w:val="nil"/>
            </w:tcBorders>
          </w:tcPr>
          <w:p w14:paraId="48191ECF"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06BFCB9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66.3</w:t>
            </w:r>
          </w:p>
        </w:tc>
        <w:tc>
          <w:tcPr>
            <w:tcW w:w="429" w:type="dxa"/>
            <w:vMerge/>
            <w:tcBorders>
              <w:top w:val="nil"/>
              <w:left w:val="single" w:sz="2" w:space="0" w:color="000000"/>
              <w:bottom w:val="single" w:sz="2" w:space="0" w:color="000000"/>
              <w:right w:val="nil"/>
            </w:tcBorders>
          </w:tcPr>
          <w:p w14:paraId="06F0F70F"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6542A03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61.7</w:t>
            </w:r>
          </w:p>
        </w:tc>
        <w:tc>
          <w:tcPr>
            <w:tcW w:w="429" w:type="dxa"/>
            <w:vMerge/>
            <w:tcBorders>
              <w:top w:val="nil"/>
              <w:left w:val="single" w:sz="2" w:space="0" w:color="000000"/>
              <w:bottom w:val="single" w:sz="2" w:space="0" w:color="000000"/>
              <w:right w:val="nil"/>
            </w:tcBorders>
          </w:tcPr>
          <w:p w14:paraId="48092670"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221462F7"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92.0</w:t>
            </w:r>
          </w:p>
        </w:tc>
        <w:tc>
          <w:tcPr>
            <w:tcW w:w="429" w:type="dxa"/>
            <w:vMerge/>
            <w:tcBorders>
              <w:top w:val="nil"/>
              <w:left w:val="single" w:sz="2" w:space="0" w:color="000000"/>
              <w:bottom w:val="single" w:sz="2" w:space="0" w:color="000000"/>
              <w:right w:val="nil"/>
            </w:tcBorders>
          </w:tcPr>
          <w:p w14:paraId="03257420"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4EE4B3A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95.5</w:t>
            </w:r>
          </w:p>
        </w:tc>
        <w:tc>
          <w:tcPr>
            <w:tcW w:w="429" w:type="dxa"/>
            <w:vMerge/>
            <w:tcBorders>
              <w:top w:val="nil"/>
              <w:left w:val="single" w:sz="2" w:space="0" w:color="000000"/>
              <w:bottom w:val="single" w:sz="2" w:space="0" w:color="000000"/>
              <w:right w:val="nil"/>
            </w:tcBorders>
          </w:tcPr>
          <w:p w14:paraId="36CD318A"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tcPr>
          <w:p w14:paraId="78F24F2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75.8</w:t>
            </w:r>
          </w:p>
        </w:tc>
        <w:tc>
          <w:tcPr>
            <w:tcW w:w="429" w:type="dxa"/>
            <w:vMerge/>
            <w:tcBorders>
              <w:top w:val="nil"/>
              <w:left w:val="single" w:sz="2" w:space="0" w:color="000000"/>
              <w:bottom w:val="single" w:sz="2" w:space="0" w:color="000000"/>
              <w:right w:val="single" w:sz="2" w:space="0" w:color="000000"/>
            </w:tcBorders>
          </w:tcPr>
          <w:p w14:paraId="02D27038"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6788A9D8" w14:textId="77777777" w:rsidTr="000316B9">
        <w:tc>
          <w:tcPr>
            <w:tcW w:w="630" w:type="dxa"/>
            <w:vMerge w:val="restart"/>
            <w:tcBorders>
              <w:top w:val="nil"/>
              <w:left w:val="single" w:sz="2" w:space="0" w:color="000000"/>
              <w:bottom w:val="single" w:sz="2" w:space="0" w:color="000000"/>
              <w:right w:val="nil"/>
            </w:tcBorders>
            <w:shd w:val="clear" w:color="auto" w:fill="C0C0C0"/>
          </w:tcPr>
          <w:p w14:paraId="3945FCA7"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All Average</w:t>
            </w:r>
          </w:p>
        </w:tc>
        <w:tc>
          <w:tcPr>
            <w:tcW w:w="771" w:type="dxa"/>
            <w:tcBorders>
              <w:top w:val="nil"/>
              <w:left w:val="single" w:sz="2" w:space="0" w:color="000000"/>
              <w:bottom w:val="single" w:sz="2" w:space="0" w:color="000000"/>
              <w:right w:val="nil"/>
            </w:tcBorders>
            <w:shd w:val="clear" w:color="auto" w:fill="C0C0C0"/>
          </w:tcPr>
          <w:p w14:paraId="4CFA553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Train</w:t>
            </w:r>
          </w:p>
        </w:tc>
        <w:tc>
          <w:tcPr>
            <w:tcW w:w="661" w:type="dxa"/>
            <w:tcBorders>
              <w:top w:val="nil"/>
              <w:left w:val="single" w:sz="2" w:space="0" w:color="000000"/>
              <w:bottom w:val="single" w:sz="2" w:space="0" w:color="000000"/>
              <w:right w:val="nil"/>
            </w:tcBorders>
            <w:shd w:val="clear" w:color="auto" w:fill="C0C0C0"/>
          </w:tcPr>
          <w:p w14:paraId="3AA3911F"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81.4</w:t>
            </w:r>
          </w:p>
        </w:tc>
        <w:tc>
          <w:tcPr>
            <w:tcW w:w="429" w:type="dxa"/>
            <w:vMerge w:val="restart"/>
            <w:tcBorders>
              <w:top w:val="nil"/>
              <w:left w:val="single" w:sz="2" w:space="0" w:color="000000"/>
              <w:bottom w:val="single" w:sz="2" w:space="0" w:color="000000"/>
              <w:right w:val="nil"/>
            </w:tcBorders>
            <w:shd w:val="clear" w:color="auto" w:fill="C0C0C0"/>
          </w:tcPr>
          <w:p w14:paraId="300314F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w:t>
            </w:r>
          </w:p>
        </w:tc>
        <w:tc>
          <w:tcPr>
            <w:tcW w:w="661" w:type="dxa"/>
            <w:tcBorders>
              <w:top w:val="nil"/>
              <w:left w:val="single" w:sz="2" w:space="0" w:color="000000"/>
              <w:bottom w:val="single" w:sz="2" w:space="0" w:color="000000"/>
              <w:right w:val="nil"/>
            </w:tcBorders>
            <w:shd w:val="clear" w:color="auto" w:fill="C0C0C0"/>
          </w:tcPr>
          <w:p w14:paraId="01477B15"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81.6</w:t>
            </w:r>
          </w:p>
        </w:tc>
        <w:tc>
          <w:tcPr>
            <w:tcW w:w="429" w:type="dxa"/>
            <w:vMerge w:val="restart"/>
            <w:tcBorders>
              <w:top w:val="nil"/>
              <w:left w:val="single" w:sz="2" w:space="0" w:color="000000"/>
              <w:bottom w:val="single" w:sz="2" w:space="0" w:color="000000"/>
              <w:right w:val="nil"/>
            </w:tcBorders>
            <w:shd w:val="clear" w:color="auto" w:fill="C0C0C0"/>
          </w:tcPr>
          <w:p w14:paraId="2E498F1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shd w:val="clear" w:color="auto" w:fill="C0C0C0"/>
          </w:tcPr>
          <w:p w14:paraId="57029974"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82.1</w:t>
            </w:r>
          </w:p>
        </w:tc>
        <w:tc>
          <w:tcPr>
            <w:tcW w:w="429" w:type="dxa"/>
            <w:vMerge w:val="restart"/>
            <w:tcBorders>
              <w:top w:val="nil"/>
              <w:left w:val="single" w:sz="2" w:space="0" w:color="000000"/>
              <w:bottom w:val="single" w:sz="2" w:space="0" w:color="000000"/>
              <w:right w:val="nil"/>
            </w:tcBorders>
            <w:shd w:val="clear" w:color="auto" w:fill="C0C0C0"/>
          </w:tcPr>
          <w:p w14:paraId="19C5DC6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w:t>
            </w:r>
          </w:p>
        </w:tc>
        <w:tc>
          <w:tcPr>
            <w:tcW w:w="661" w:type="dxa"/>
            <w:tcBorders>
              <w:top w:val="nil"/>
              <w:left w:val="single" w:sz="2" w:space="0" w:color="000000"/>
              <w:bottom w:val="single" w:sz="2" w:space="0" w:color="000000"/>
              <w:right w:val="nil"/>
            </w:tcBorders>
            <w:shd w:val="clear" w:color="auto" w:fill="C0C0C0"/>
          </w:tcPr>
          <w:p w14:paraId="56A55B2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98.6</w:t>
            </w:r>
          </w:p>
        </w:tc>
        <w:tc>
          <w:tcPr>
            <w:tcW w:w="429" w:type="dxa"/>
            <w:vMerge w:val="restart"/>
            <w:tcBorders>
              <w:top w:val="nil"/>
              <w:left w:val="single" w:sz="2" w:space="0" w:color="000000"/>
              <w:bottom w:val="single" w:sz="2" w:space="0" w:color="000000"/>
              <w:right w:val="nil"/>
            </w:tcBorders>
            <w:shd w:val="clear" w:color="auto" w:fill="C0C0C0"/>
          </w:tcPr>
          <w:p w14:paraId="20A7753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4</w:t>
            </w:r>
          </w:p>
        </w:tc>
        <w:tc>
          <w:tcPr>
            <w:tcW w:w="661" w:type="dxa"/>
            <w:tcBorders>
              <w:top w:val="nil"/>
              <w:left w:val="single" w:sz="2" w:space="0" w:color="000000"/>
              <w:bottom w:val="single" w:sz="2" w:space="0" w:color="000000"/>
              <w:right w:val="nil"/>
            </w:tcBorders>
            <w:shd w:val="clear" w:color="auto" w:fill="C0C0C0"/>
          </w:tcPr>
          <w:p w14:paraId="5348645E"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98.2</w:t>
            </w:r>
          </w:p>
        </w:tc>
        <w:tc>
          <w:tcPr>
            <w:tcW w:w="429" w:type="dxa"/>
            <w:vMerge w:val="restart"/>
            <w:tcBorders>
              <w:top w:val="nil"/>
              <w:left w:val="single" w:sz="2" w:space="0" w:color="000000"/>
              <w:bottom w:val="single" w:sz="2" w:space="0" w:color="000000"/>
              <w:right w:val="nil"/>
            </w:tcBorders>
            <w:shd w:val="clear" w:color="auto" w:fill="C0C0C0"/>
          </w:tcPr>
          <w:p w14:paraId="1B3F5C7E"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3</w:t>
            </w:r>
          </w:p>
        </w:tc>
        <w:tc>
          <w:tcPr>
            <w:tcW w:w="661" w:type="dxa"/>
            <w:tcBorders>
              <w:top w:val="nil"/>
              <w:left w:val="single" w:sz="2" w:space="0" w:color="000000"/>
              <w:bottom w:val="single" w:sz="2" w:space="0" w:color="000000"/>
              <w:right w:val="nil"/>
            </w:tcBorders>
            <w:shd w:val="clear" w:color="auto" w:fill="C0C0C0"/>
          </w:tcPr>
          <w:p w14:paraId="68CC084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89.8</w:t>
            </w:r>
          </w:p>
        </w:tc>
        <w:tc>
          <w:tcPr>
            <w:tcW w:w="429" w:type="dxa"/>
            <w:vMerge w:val="restart"/>
            <w:tcBorders>
              <w:top w:val="nil"/>
              <w:left w:val="single" w:sz="2" w:space="0" w:color="000000"/>
              <w:bottom w:val="single" w:sz="2" w:space="0" w:color="000000"/>
              <w:right w:val="single" w:sz="2" w:space="0" w:color="000000"/>
            </w:tcBorders>
            <w:shd w:val="clear" w:color="auto" w:fill="C0C0C0"/>
          </w:tcPr>
          <w:p w14:paraId="7666F9C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16</w:t>
            </w:r>
          </w:p>
        </w:tc>
      </w:tr>
      <w:tr w:rsidR="000316B9" w:rsidRPr="001D7F55" w14:paraId="48AA5F7A" w14:textId="77777777" w:rsidTr="000316B9">
        <w:tc>
          <w:tcPr>
            <w:tcW w:w="630" w:type="dxa"/>
            <w:vMerge/>
            <w:tcBorders>
              <w:top w:val="nil"/>
              <w:left w:val="single" w:sz="2" w:space="0" w:color="000000"/>
              <w:bottom w:val="single" w:sz="2" w:space="0" w:color="000000"/>
              <w:right w:val="nil"/>
            </w:tcBorders>
            <w:shd w:val="clear" w:color="auto" w:fill="C0C0C0"/>
          </w:tcPr>
          <w:p w14:paraId="00E8B4FD"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shd w:val="clear" w:color="auto" w:fill="C0C0C0"/>
          </w:tcPr>
          <w:p w14:paraId="7A740880"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Test</w:t>
            </w:r>
          </w:p>
        </w:tc>
        <w:tc>
          <w:tcPr>
            <w:tcW w:w="661" w:type="dxa"/>
            <w:tcBorders>
              <w:top w:val="nil"/>
              <w:left w:val="single" w:sz="2" w:space="0" w:color="000000"/>
              <w:bottom w:val="single" w:sz="2" w:space="0" w:color="000000"/>
              <w:right w:val="nil"/>
            </w:tcBorders>
            <w:shd w:val="clear" w:color="auto" w:fill="C0C0C0"/>
          </w:tcPr>
          <w:p w14:paraId="5077185A"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70.9</w:t>
            </w:r>
          </w:p>
        </w:tc>
        <w:tc>
          <w:tcPr>
            <w:tcW w:w="429" w:type="dxa"/>
            <w:vMerge/>
            <w:tcBorders>
              <w:top w:val="nil"/>
              <w:left w:val="single" w:sz="2" w:space="0" w:color="000000"/>
              <w:bottom w:val="single" w:sz="2" w:space="0" w:color="000000"/>
              <w:right w:val="nil"/>
            </w:tcBorders>
            <w:shd w:val="clear" w:color="auto" w:fill="C0C0C0"/>
          </w:tcPr>
          <w:p w14:paraId="03EE11AF"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F292A02"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71.4</w:t>
            </w:r>
          </w:p>
        </w:tc>
        <w:tc>
          <w:tcPr>
            <w:tcW w:w="429" w:type="dxa"/>
            <w:vMerge/>
            <w:tcBorders>
              <w:top w:val="nil"/>
              <w:left w:val="single" w:sz="2" w:space="0" w:color="000000"/>
              <w:bottom w:val="single" w:sz="2" w:space="0" w:color="000000"/>
              <w:right w:val="nil"/>
            </w:tcBorders>
            <w:shd w:val="clear" w:color="auto" w:fill="C0C0C0"/>
          </w:tcPr>
          <w:p w14:paraId="493D7AD9"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69EB4C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59.3</w:t>
            </w:r>
          </w:p>
        </w:tc>
        <w:tc>
          <w:tcPr>
            <w:tcW w:w="429" w:type="dxa"/>
            <w:vMerge/>
            <w:tcBorders>
              <w:top w:val="nil"/>
              <w:left w:val="single" w:sz="2" w:space="0" w:color="000000"/>
              <w:bottom w:val="single" w:sz="2" w:space="0" w:color="000000"/>
              <w:right w:val="nil"/>
            </w:tcBorders>
            <w:shd w:val="clear" w:color="auto" w:fill="C0C0C0"/>
          </w:tcPr>
          <w:p w14:paraId="218AA10C"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E50FFE8"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76.8</w:t>
            </w:r>
          </w:p>
        </w:tc>
        <w:tc>
          <w:tcPr>
            <w:tcW w:w="429" w:type="dxa"/>
            <w:vMerge/>
            <w:tcBorders>
              <w:top w:val="nil"/>
              <w:left w:val="single" w:sz="2" w:space="0" w:color="000000"/>
              <w:bottom w:val="single" w:sz="2" w:space="0" w:color="000000"/>
              <w:right w:val="nil"/>
            </w:tcBorders>
            <w:shd w:val="clear" w:color="auto" w:fill="C0C0C0"/>
          </w:tcPr>
          <w:p w14:paraId="64764A1C"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906046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77.3</w:t>
            </w:r>
          </w:p>
        </w:tc>
        <w:tc>
          <w:tcPr>
            <w:tcW w:w="429" w:type="dxa"/>
            <w:vMerge/>
            <w:tcBorders>
              <w:top w:val="nil"/>
              <w:left w:val="single" w:sz="2" w:space="0" w:color="000000"/>
              <w:bottom w:val="single" w:sz="2" w:space="0" w:color="000000"/>
              <w:right w:val="nil"/>
            </w:tcBorders>
            <w:shd w:val="clear" w:color="auto" w:fill="C0C0C0"/>
          </w:tcPr>
          <w:p w14:paraId="66E43417"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5BAF518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74.9</w:t>
            </w:r>
          </w:p>
        </w:tc>
        <w:tc>
          <w:tcPr>
            <w:tcW w:w="429" w:type="dxa"/>
            <w:vMerge/>
            <w:tcBorders>
              <w:top w:val="nil"/>
              <w:left w:val="single" w:sz="2" w:space="0" w:color="000000"/>
              <w:bottom w:val="single" w:sz="2" w:space="0" w:color="000000"/>
              <w:right w:val="single" w:sz="2" w:space="0" w:color="000000"/>
            </w:tcBorders>
            <w:shd w:val="clear" w:color="auto" w:fill="C0C0C0"/>
          </w:tcPr>
          <w:p w14:paraId="6FD7E649"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r w:rsidR="000316B9" w:rsidRPr="001D7F55" w14:paraId="638D9DBE" w14:textId="77777777" w:rsidTr="000316B9">
        <w:tc>
          <w:tcPr>
            <w:tcW w:w="630" w:type="dxa"/>
            <w:vMerge/>
            <w:tcBorders>
              <w:top w:val="nil"/>
              <w:left w:val="single" w:sz="2" w:space="0" w:color="000000"/>
              <w:bottom w:val="single" w:sz="2" w:space="0" w:color="000000"/>
              <w:right w:val="nil"/>
            </w:tcBorders>
            <w:shd w:val="clear" w:color="auto" w:fill="C0C0C0"/>
          </w:tcPr>
          <w:p w14:paraId="4B1DA6CF"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771" w:type="dxa"/>
            <w:tcBorders>
              <w:top w:val="nil"/>
              <w:left w:val="single" w:sz="2" w:space="0" w:color="000000"/>
              <w:bottom w:val="single" w:sz="2" w:space="0" w:color="000000"/>
              <w:right w:val="nil"/>
            </w:tcBorders>
            <w:shd w:val="clear" w:color="auto" w:fill="C0C0C0"/>
          </w:tcPr>
          <w:p w14:paraId="4B9524B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Total</w:t>
            </w:r>
          </w:p>
        </w:tc>
        <w:tc>
          <w:tcPr>
            <w:tcW w:w="661" w:type="dxa"/>
            <w:tcBorders>
              <w:top w:val="nil"/>
              <w:left w:val="single" w:sz="2" w:space="0" w:color="000000"/>
              <w:bottom w:val="single" w:sz="2" w:space="0" w:color="000000"/>
              <w:right w:val="nil"/>
            </w:tcBorders>
            <w:shd w:val="clear" w:color="auto" w:fill="C0C0C0"/>
          </w:tcPr>
          <w:p w14:paraId="33AE98A9"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79.3</w:t>
            </w:r>
          </w:p>
        </w:tc>
        <w:tc>
          <w:tcPr>
            <w:tcW w:w="429" w:type="dxa"/>
            <w:vMerge/>
            <w:tcBorders>
              <w:top w:val="nil"/>
              <w:left w:val="single" w:sz="2" w:space="0" w:color="000000"/>
              <w:bottom w:val="single" w:sz="2" w:space="0" w:color="000000"/>
              <w:right w:val="nil"/>
            </w:tcBorders>
            <w:shd w:val="clear" w:color="auto" w:fill="C0C0C0"/>
          </w:tcPr>
          <w:p w14:paraId="4C2361DD"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046E264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79.6</w:t>
            </w:r>
          </w:p>
        </w:tc>
        <w:tc>
          <w:tcPr>
            <w:tcW w:w="429" w:type="dxa"/>
            <w:vMerge/>
            <w:tcBorders>
              <w:top w:val="nil"/>
              <w:left w:val="single" w:sz="2" w:space="0" w:color="000000"/>
              <w:bottom w:val="single" w:sz="2" w:space="0" w:color="000000"/>
              <w:right w:val="nil"/>
            </w:tcBorders>
            <w:shd w:val="clear" w:color="auto" w:fill="C0C0C0"/>
          </w:tcPr>
          <w:p w14:paraId="10BFB7E8"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5FEFCA6"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77.6</w:t>
            </w:r>
          </w:p>
        </w:tc>
        <w:tc>
          <w:tcPr>
            <w:tcW w:w="429" w:type="dxa"/>
            <w:vMerge/>
            <w:tcBorders>
              <w:top w:val="nil"/>
              <w:left w:val="single" w:sz="2" w:space="0" w:color="000000"/>
              <w:bottom w:val="single" w:sz="2" w:space="0" w:color="000000"/>
              <w:right w:val="nil"/>
            </w:tcBorders>
            <w:shd w:val="clear" w:color="auto" w:fill="C0C0C0"/>
          </w:tcPr>
          <w:p w14:paraId="422F3D14"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2946FAC3"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b/>
                <w:kern w:val="1"/>
                <w:szCs w:val="24"/>
                <w:lang w:eastAsia="zh-CN" w:bidi="hi-IN"/>
                <w14:ligatures w14:val="standard"/>
              </w:rPr>
              <w:t>94.4</w:t>
            </w:r>
          </w:p>
        </w:tc>
        <w:tc>
          <w:tcPr>
            <w:tcW w:w="429" w:type="dxa"/>
            <w:vMerge/>
            <w:tcBorders>
              <w:top w:val="nil"/>
              <w:left w:val="single" w:sz="2" w:space="0" w:color="000000"/>
              <w:bottom w:val="single" w:sz="2" w:space="0" w:color="000000"/>
              <w:right w:val="nil"/>
            </w:tcBorders>
            <w:shd w:val="clear" w:color="auto" w:fill="C0C0C0"/>
          </w:tcPr>
          <w:p w14:paraId="230EE428"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0D5399CB"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94.1</w:t>
            </w:r>
          </w:p>
        </w:tc>
        <w:tc>
          <w:tcPr>
            <w:tcW w:w="429" w:type="dxa"/>
            <w:vMerge/>
            <w:tcBorders>
              <w:top w:val="nil"/>
              <w:left w:val="single" w:sz="2" w:space="0" w:color="000000"/>
              <w:bottom w:val="single" w:sz="2" w:space="0" w:color="000000"/>
              <w:right w:val="nil"/>
            </w:tcBorders>
            <w:shd w:val="clear" w:color="auto" w:fill="C0C0C0"/>
          </w:tcPr>
          <w:p w14:paraId="5B3FAA41"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c>
          <w:tcPr>
            <w:tcW w:w="661" w:type="dxa"/>
            <w:tcBorders>
              <w:top w:val="nil"/>
              <w:left w:val="single" w:sz="2" w:space="0" w:color="000000"/>
              <w:bottom w:val="single" w:sz="2" w:space="0" w:color="000000"/>
              <w:right w:val="nil"/>
            </w:tcBorders>
            <w:shd w:val="clear" w:color="auto" w:fill="C0C0C0"/>
          </w:tcPr>
          <w:p w14:paraId="34737195" w14:textId="77777777" w:rsidR="000316B9" w:rsidRPr="001D7F55" w:rsidRDefault="000316B9" w:rsidP="000316B9">
            <w:pPr>
              <w:widowControl w:val="0"/>
              <w:suppressLineNumbers/>
              <w:autoSpaceDE w:val="0"/>
              <w:autoSpaceDN w:val="0"/>
              <w:adjustRightInd w:val="0"/>
              <w:spacing w:after="0"/>
              <w:rPr>
                <w:rFonts w:eastAsia="Times New Roman" w:hAnsi="DejaVu Sans"/>
                <w:kern w:val="1"/>
                <w:szCs w:val="24"/>
                <w:lang w:eastAsia="zh-CN" w:bidi="hi-IN"/>
                <w14:ligatures w14:val="standard"/>
              </w:rPr>
            </w:pPr>
            <w:r w:rsidRPr="001D7F55">
              <w:rPr>
                <w:rFonts w:eastAsia="Times New Roman" w:hAnsi="DejaVu Sans"/>
                <w:kern w:val="1"/>
                <w:szCs w:val="24"/>
                <w:lang w:eastAsia="zh-CN" w:bidi="hi-IN"/>
                <w14:ligatures w14:val="standard"/>
              </w:rPr>
              <w:t>86.9</w:t>
            </w:r>
          </w:p>
        </w:tc>
        <w:tc>
          <w:tcPr>
            <w:tcW w:w="429" w:type="dxa"/>
            <w:vMerge/>
            <w:tcBorders>
              <w:top w:val="nil"/>
              <w:left w:val="single" w:sz="2" w:space="0" w:color="000000"/>
              <w:bottom w:val="single" w:sz="2" w:space="0" w:color="000000"/>
              <w:right w:val="single" w:sz="2" w:space="0" w:color="000000"/>
            </w:tcBorders>
            <w:shd w:val="clear" w:color="auto" w:fill="C0C0C0"/>
          </w:tcPr>
          <w:p w14:paraId="4BD91F2B"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tc>
      </w:tr>
    </w:tbl>
    <w:p w14:paraId="4AE97C28" w14:textId="77777777" w:rsidR="000316B9" w:rsidRPr="001D7F55" w:rsidRDefault="000316B9" w:rsidP="000316B9">
      <w:pPr>
        <w:widowControl w:val="0"/>
        <w:autoSpaceDE w:val="0"/>
        <w:autoSpaceDN w:val="0"/>
        <w:adjustRightInd w:val="0"/>
        <w:spacing w:after="0"/>
        <w:rPr>
          <w:rFonts w:eastAsia="Times New Roman" w:hAnsi="DejaVu Sans"/>
          <w:kern w:val="1"/>
          <w:szCs w:val="24"/>
          <w:lang w:eastAsia="zh-CN" w:bidi="hi-IN"/>
          <w14:ligatures w14:val="standard"/>
        </w:rPr>
      </w:pPr>
    </w:p>
    <w:p w14:paraId="110BDAF6" w14:textId="6EEB3505" w:rsidR="005075B1" w:rsidRPr="001D7F55" w:rsidRDefault="003257D4" w:rsidP="004E3F08">
      <w:pPr>
        <w:pStyle w:val="Heading2"/>
        <w:rPr>
          <w:lang w:val="id-ID"/>
        </w:rPr>
      </w:pPr>
      <w:bookmarkStart w:id="121" w:name="_Toc363635457"/>
      <w:r w:rsidRPr="001D7F55">
        <w:rPr>
          <w:lang w:val="id-ID"/>
        </w:rPr>
        <w:t>Analisis</w:t>
      </w:r>
      <w:bookmarkEnd w:id="121"/>
    </w:p>
    <w:p w14:paraId="01559794" w14:textId="0749E58F" w:rsidR="00BD1A9E" w:rsidRPr="001D7F55" w:rsidRDefault="00BD1A9E" w:rsidP="00BD1A9E">
      <w:pPr>
        <w:pStyle w:val="IsiParagraf"/>
        <w:rPr>
          <w:lang w:val="id-ID"/>
        </w:rPr>
      </w:pPr>
      <w:r w:rsidRPr="001D7F55">
        <w:rPr>
          <w:lang w:val="id-ID"/>
        </w:rPr>
        <w:t>Berdasarkan data-data pengujian yang didapat dalam subbab 4.1, dilakukan analisis untuk menjelaskan karakteristik dan kelemahan dari GE Tatami.</w:t>
      </w:r>
    </w:p>
    <w:p w14:paraId="5A000AEA" w14:textId="5DEE0790" w:rsidR="005075B1" w:rsidRPr="001D7F55" w:rsidRDefault="005075B1" w:rsidP="00292BD4">
      <w:pPr>
        <w:pStyle w:val="Heading3"/>
      </w:pPr>
      <w:bookmarkStart w:id="122" w:name="_Toc363635458"/>
      <w:r w:rsidRPr="001D7F55">
        <w:t>Karakteristik GE Tatami</w:t>
      </w:r>
      <w:bookmarkEnd w:id="122"/>
    </w:p>
    <w:p w14:paraId="0B721419" w14:textId="77777777" w:rsidR="00BD1A9E" w:rsidRPr="001D7F55" w:rsidRDefault="00BD1A9E" w:rsidP="00BD1A9E">
      <w:pPr>
        <w:pStyle w:val="IsiParagraf"/>
        <w:rPr>
          <w:lang w:val="id-ID"/>
        </w:rPr>
      </w:pPr>
      <w:r w:rsidRPr="001D7F55">
        <w:rPr>
          <w:lang w:val="id-ID"/>
        </w:rPr>
        <w:t xml:space="preserve">Dari hasil percobaan, tampak bahwa GE Tatami menunjukkan hasil yang cukup baik pada data-data sintesis dan data iris. Dalam hal ini proses </w:t>
      </w:r>
      <w:r w:rsidRPr="001D7F55">
        <w:rPr>
          <w:i/>
          <w:lang w:val="id-ID"/>
        </w:rPr>
        <w:t>grammatical evolution</w:t>
      </w:r>
      <w:r w:rsidRPr="001D7F55">
        <w:rPr>
          <w:lang w:val="id-ID"/>
        </w:rPr>
        <w:t xml:space="preserve"> berhasil menemukan fitur-fitur yang sanggup memisahkan data sesuai dengan hipotesis.</w:t>
      </w:r>
    </w:p>
    <w:p w14:paraId="3279CC96" w14:textId="3C278E9F" w:rsidR="00BD1A9E" w:rsidRPr="001D7F55" w:rsidRDefault="00BD1A9E" w:rsidP="00BD1A9E">
      <w:pPr>
        <w:pStyle w:val="IsiParagraf"/>
        <w:rPr>
          <w:lang w:val="id-ID"/>
        </w:rPr>
      </w:pPr>
      <w:r w:rsidRPr="001D7F55">
        <w:rPr>
          <w:lang w:val="id-ID"/>
        </w:rPr>
        <w:lastRenderedPageBreak/>
        <w:t>Pada dataset sintesis 03, tampak bahwa GE Tatami berhasil menemukan fitur-fitur yang sebanding</w:t>
      </w:r>
      <w:r w:rsidR="00833AD9" w:rsidRPr="001D7F55">
        <w:rPr>
          <w:lang w:val="id-ID"/>
        </w:rPr>
        <w:t xml:space="preserve"> (dalam hal pemisahan kelas)</w:t>
      </w:r>
      <w:r w:rsidRPr="001D7F55">
        <w:rPr>
          <w:lang w:val="id-ID"/>
        </w:rPr>
        <w:t xml:space="preserve"> dengan fitur asli (m1, m2, m3 dan m4) berdasarkan fitur-fitur tampak (f1, f2, f3, f4 dan f5). Hubungan antara fitur asli dan fitur tampak telah dijelaskan pada subbab 4.3. Adapun fitur-fitur yang berhasil di-</w:t>
      </w:r>
      <w:r w:rsidRPr="001D7F55">
        <w:rPr>
          <w:i/>
          <w:lang w:val="id-ID"/>
        </w:rPr>
        <w:t>generate</w:t>
      </w:r>
      <w:r w:rsidRPr="001D7F55">
        <w:rPr>
          <w:lang w:val="id-ID"/>
        </w:rPr>
        <w:t xml:space="preserve"> oleh GE Tatami adalah sebagai berikut:</w:t>
      </w:r>
    </w:p>
    <w:p w14:paraId="05AA779A" w14:textId="77777777" w:rsidR="00BD1A9E" w:rsidRPr="001D7F55" w:rsidRDefault="00BD1A9E" w:rsidP="00BD1A9E">
      <w:pPr>
        <w:pStyle w:val="IsiParagraf"/>
        <w:numPr>
          <w:ilvl w:val="1"/>
          <w:numId w:val="50"/>
        </w:numPr>
        <w:rPr>
          <w:lang w:val="id-ID"/>
        </w:rPr>
      </w:pPr>
      <w:r w:rsidRPr="001D7F55">
        <w:rPr>
          <w:lang w:val="id-ID"/>
        </w:rPr>
        <w:t>(f2) / (f1)</w:t>
      </w:r>
    </w:p>
    <w:p w14:paraId="77BB1201" w14:textId="77777777" w:rsidR="00BD1A9E" w:rsidRPr="001D7F55" w:rsidRDefault="00BD1A9E" w:rsidP="00BD1A9E">
      <w:pPr>
        <w:pStyle w:val="IsiParagraf"/>
        <w:numPr>
          <w:ilvl w:val="1"/>
          <w:numId w:val="50"/>
        </w:numPr>
        <w:rPr>
          <w:lang w:val="id-ID"/>
        </w:rPr>
      </w:pPr>
      <w:r w:rsidRPr="001D7F55">
        <w:rPr>
          <w:lang w:val="id-ID"/>
        </w:rPr>
        <w:t>(f1) / (f3)</w:t>
      </w:r>
    </w:p>
    <w:p w14:paraId="5EAEA001" w14:textId="77777777" w:rsidR="00BD1A9E" w:rsidRPr="001D7F55" w:rsidRDefault="00BD1A9E" w:rsidP="00BD1A9E">
      <w:pPr>
        <w:pStyle w:val="IsiParagraf"/>
        <w:numPr>
          <w:ilvl w:val="1"/>
          <w:numId w:val="50"/>
        </w:numPr>
        <w:rPr>
          <w:lang w:val="id-ID"/>
        </w:rPr>
      </w:pPr>
      <w:r w:rsidRPr="001D7F55">
        <w:rPr>
          <w:lang w:val="id-ID"/>
        </w:rPr>
        <w:t>sqrt(sqr(((f4) * (sqrt(sqr(f1+f1)/2))) - (n1)+n1)/2)</w:t>
      </w:r>
    </w:p>
    <w:p w14:paraId="6C3D38ED" w14:textId="77777777" w:rsidR="00BD1A9E" w:rsidRPr="001D7F55" w:rsidRDefault="00BD1A9E" w:rsidP="00BD1A9E">
      <w:pPr>
        <w:pStyle w:val="IsiParagraf"/>
        <w:numPr>
          <w:ilvl w:val="1"/>
          <w:numId w:val="50"/>
        </w:numPr>
        <w:rPr>
          <w:lang w:val="id-ID"/>
        </w:rPr>
      </w:pPr>
      <w:r w:rsidRPr="001D7F55">
        <w:rPr>
          <w:lang w:val="id-ID"/>
        </w:rPr>
        <w:t>(f5) / (f4)</w:t>
      </w:r>
    </w:p>
    <w:p w14:paraId="31FA4E22" w14:textId="77777777" w:rsidR="00BD1A9E" w:rsidRPr="001D7F55" w:rsidRDefault="00BD1A9E" w:rsidP="00133072">
      <w:pPr>
        <w:pStyle w:val="IsiParagraf"/>
        <w:rPr>
          <w:lang w:val="id-ID"/>
        </w:rPr>
      </w:pPr>
      <w:r w:rsidRPr="001D7F55">
        <w:rPr>
          <w:lang w:val="id-ID"/>
        </w:rPr>
        <w:t>Fitur (f2) / (f1) sanggup memisahkan kelas A dan keempat kelas lainnya. Hal ini tampak seperti pada gambar 4.3. Pada gambar 4.3, tampak bahwa kelas B, C, D dan E berimpit di sebelah kiri, terpisah secara linear dari kelas A. Panjang garis vertikal menunjukkan banyaknya data yang menempati nilai yang sama.</w:t>
      </w:r>
    </w:p>
    <w:p w14:paraId="45CC4483" w14:textId="0F460191" w:rsidR="00133072" w:rsidRPr="001D7F55" w:rsidRDefault="00133072" w:rsidP="00133072">
      <w:pPr>
        <w:pStyle w:val="IsiParagraf"/>
        <w:rPr>
          <w:rFonts w:eastAsia="Times New Roman" w:hAnsi="Calibri"/>
          <w:color w:val="000000"/>
          <w:szCs w:val="24"/>
          <w:lang w:val="id-ID"/>
          <w14:ligatures w14:val="standard"/>
        </w:rPr>
      </w:pPr>
      <w:r w:rsidRPr="001D7F55">
        <w:rPr>
          <w:rFonts w:eastAsia="Times New Roman" w:hAnsi="Calibri"/>
          <w:color w:val="000000"/>
          <w:szCs w:val="24"/>
          <w:lang w:val="id-ID"/>
          <w14:ligatures w14:val="standard"/>
        </w:rPr>
        <w:t>Setelah berhasil menemukan fitur (f2) / (f1) yang memisahkan kelas A dan keempat kelas lain (B, C, D, dan E),  GE Tatami mencari fitur yang bpaling baik memisahkan satu dari keempat kelas tersebut terhadap tiga kelas lainnya. Dalam proses ini ditemukan fitur (f1) / (f3). Proyeksi data ke dalam fitur (f1) / (f3) mengakibatkan kelas A tidak terpisah dengan kelas B. Namun hal ini tidak dipermasalahkan karena fitur sebelumnya, yakni (f2) / (f1) telah memisahkan kelas A dengan semua kelas lain. Proyeksi data terhadap fitur (f1) / (f3) telah digambarkan pada gambar 4.1.</w:t>
      </w:r>
    </w:p>
    <w:p w14:paraId="2F3BAA2D" w14:textId="0117AC43" w:rsidR="00133072" w:rsidRPr="001D7F55" w:rsidRDefault="00133072" w:rsidP="00133072">
      <w:pPr>
        <w:pStyle w:val="IsiParagraf"/>
        <w:rPr>
          <w:lang w:val="id-ID"/>
        </w:rPr>
      </w:pPr>
      <w:r w:rsidRPr="001D7F55">
        <w:rPr>
          <w:lang w:val="id-ID"/>
        </w:rPr>
        <w:t>Setelah kelas kedua fitur sebelumnya berhasil memisahkan kelas A dan B dari ketiga kelas lain (C, D, dan E), GE Tatami mencari fitur yang paling baik memisahkan satu dari ketiga kelasa itu dari kedua kelas lainnya. Dalam proses ini ditemukan sqrt(sqr(((f4) * (sqrt(sqr(f1 + f1) / 2))) - (n1) + n1) / 2) yang sanggup memisahkan C dari D dan E. Proyeksi data terhadap fitur ketiga ini telah digambarkan pada gambar 4.2.</w:t>
      </w:r>
    </w:p>
    <w:p w14:paraId="028163B9" w14:textId="24421C84" w:rsidR="00BD1A9E" w:rsidRPr="001D7F55" w:rsidRDefault="00133072" w:rsidP="00133072">
      <w:pPr>
        <w:pStyle w:val="IsiParagraf"/>
        <w:rPr>
          <w:lang w:val="id-ID"/>
        </w:rPr>
      </w:pPr>
      <w:r w:rsidRPr="001D7F55">
        <w:rPr>
          <w:lang w:val="id-ID"/>
        </w:rPr>
        <w:t>Setelah hanya tersisa kelas D dan E, GE Tatami mencari f</w:t>
      </w:r>
      <w:r w:rsidR="00BD1A9E" w:rsidRPr="001D7F55">
        <w:rPr>
          <w:lang w:val="id-ID"/>
        </w:rPr>
        <w:t>itur terakhir</w:t>
      </w:r>
      <w:r w:rsidRPr="001D7F55">
        <w:rPr>
          <w:lang w:val="id-ID"/>
        </w:rPr>
        <w:t xml:space="preserve"> terakhir untuk memisahkan kedua kelas tersebut. Di sini ditemukan</w:t>
      </w:r>
      <w:r w:rsidR="00BD1A9E" w:rsidRPr="001D7F55">
        <w:rPr>
          <w:lang w:val="id-ID"/>
        </w:rPr>
        <w:t xml:space="preserve"> (f5) / (f4)</w:t>
      </w:r>
      <w:r w:rsidRPr="001D7F55">
        <w:rPr>
          <w:lang w:val="id-ID"/>
        </w:rPr>
        <w:t>. Fitur ini tampak berhasil memisahkan kelas D dan E dengan sangat baik,</w:t>
      </w:r>
      <w:r w:rsidR="00BD1A9E" w:rsidRPr="001D7F55">
        <w:rPr>
          <w:lang w:val="id-ID"/>
        </w:rPr>
        <w:t xml:space="preserve"> seperti yang ditunjukkan dalam gambar 4.4</w:t>
      </w:r>
      <w:r w:rsidR="00833AD9" w:rsidRPr="001D7F55">
        <w:rPr>
          <w:lang w:val="id-ID"/>
        </w:rPr>
        <w:t>.</w:t>
      </w:r>
      <w:r w:rsidR="00BD1A9E" w:rsidRPr="001D7F55">
        <w:rPr>
          <w:lang w:val="id-ID"/>
        </w:rPr>
        <w:t xml:space="preserve"> </w:t>
      </w:r>
    </w:p>
    <w:p w14:paraId="5F9CC8DC" w14:textId="77777777" w:rsidR="00211A48" w:rsidRPr="001D7F55" w:rsidRDefault="00211A48" w:rsidP="00133072">
      <w:pPr>
        <w:pStyle w:val="IsiParagraf"/>
        <w:rPr>
          <w:lang w:val="id-ID"/>
        </w:rPr>
      </w:pPr>
    </w:p>
    <w:p w14:paraId="532B7F6E" w14:textId="77777777" w:rsidR="00636718" w:rsidRPr="001D7F55" w:rsidRDefault="00636718" w:rsidP="00636718">
      <w:pPr>
        <w:pStyle w:val="Gambar"/>
        <w:keepNext/>
        <w:rPr>
          <w:lang w:val="id-ID"/>
        </w:rPr>
      </w:pPr>
      <w:r w:rsidRPr="001D7F55">
        <w:rPr>
          <w:lang w:val="id-ID"/>
        </w:rPr>
        <w:drawing>
          <wp:inline distT="0" distB="0" distL="0" distR="0" wp14:anchorId="2ED41C16" wp14:editId="4C825635">
            <wp:extent cx="5040630" cy="261499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0630" cy="2614996"/>
                    </a:xfrm>
                    <a:prstGeom prst="rect">
                      <a:avLst/>
                    </a:prstGeom>
                  </pic:spPr>
                </pic:pic>
              </a:graphicData>
            </a:graphic>
          </wp:inline>
        </w:drawing>
      </w:r>
    </w:p>
    <w:p w14:paraId="42F950AF" w14:textId="17B8C3FB" w:rsidR="00783985" w:rsidRPr="001D7F55" w:rsidRDefault="00636718" w:rsidP="00636718">
      <w:pPr>
        <w:pStyle w:val="Caption"/>
        <w:rPr>
          <w:lang w:val="id-ID"/>
        </w:rPr>
      </w:pPr>
      <w:bookmarkStart w:id="123" w:name="_Toc363635499"/>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4</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3</w:t>
      </w:r>
      <w:r w:rsidR="00864D26" w:rsidRPr="001D7F55">
        <w:rPr>
          <w:lang w:val="id-ID"/>
        </w:rPr>
        <w:fldChar w:fldCharType="end"/>
      </w:r>
      <w:r w:rsidRPr="001D7F55">
        <w:rPr>
          <w:lang w:val="id-ID"/>
        </w:rPr>
        <w:t xml:space="preserve"> Proyeksi Data terhadap Fitur (f2) / (f1)</w:t>
      </w:r>
      <w:r w:rsidR="00783985" w:rsidRPr="001D7F55">
        <w:rPr>
          <w:lang w:val="id-ID"/>
        </w:rPr>
        <w:t>.</w:t>
      </w:r>
      <w:bookmarkEnd w:id="123"/>
    </w:p>
    <w:p w14:paraId="30BB13DC" w14:textId="77777777" w:rsidR="00636718" w:rsidRPr="001D7F55" w:rsidRDefault="00783985" w:rsidP="00636718">
      <w:pPr>
        <w:pStyle w:val="Caption"/>
        <w:keepNext/>
        <w:rPr>
          <w:lang w:val="id-ID"/>
        </w:rPr>
      </w:pPr>
      <w:r w:rsidRPr="001D7F55">
        <w:rPr>
          <w:lang w:val="id-ID"/>
        </w:rPr>
        <w:drawing>
          <wp:inline distT="0" distB="0" distL="0" distR="0" wp14:anchorId="19DF341B" wp14:editId="44F573AE">
            <wp:extent cx="5040630" cy="25571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0630" cy="2557108"/>
                    </a:xfrm>
                    <a:prstGeom prst="rect">
                      <a:avLst/>
                    </a:prstGeom>
                  </pic:spPr>
                </pic:pic>
              </a:graphicData>
            </a:graphic>
          </wp:inline>
        </w:drawing>
      </w:r>
    </w:p>
    <w:p w14:paraId="1CD29736" w14:textId="5A0C7E04" w:rsidR="00211A48" w:rsidRPr="001D7F55" w:rsidRDefault="00636718" w:rsidP="00636718">
      <w:pPr>
        <w:pStyle w:val="Caption"/>
        <w:rPr>
          <w:lang w:val="id-ID"/>
        </w:rPr>
      </w:pPr>
      <w:bookmarkStart w:id="124" w:name="_Toc363635500"/>
      <w:r w:rsidRPr="001D7F55">
        <w:rPr>
          <w:lang w:val="id-ID"/>
        </w:rPr>
        <w:t xml:space="preserve">Gambar </w:t>
      </w:r>
      <w:r w:rsidR="00864D26" w:rsidRPr="001D7F55">
        <w:rPr>
          <w:lang w:val="id-ID"/>
        </w:rPr>
        <w:fldChar w:fldCharType="begin"/>
      </w:r>
      <w:r w:rsidR="00864D26" w:rsidRPr="001D7F55">
        <w:rPr>
          <w:lang w:val="id-ID"/>
        </w:rPr>
        <w:instrText xml:space="preserve"> STYLEREF 1 \s </w:instrText>
      </w:r>
      <w:r w:rsidR="00864D26" w:rsidRPr="001D7F55">
        <w:rPr>
          <w:lang w:val="id-ID"/>
        </w:rPr>
        <w:fldChar w:fldCharType="separate"/>
      </w:r>
      <w:r w:rsidR="00864D26" w:rsidRPr="001D7F55">
        <w:rPr>
          <w:noProof/>
          <w:lang w:val="id-ID"/>
        </w:rPr>
        <w:t>4</w:t>
      </w:r>
      <w:r w:rsidR="00864D26" w:rsidRPr="001D7F55">
        <w:rPr>
          <w:lang w:val="id-ID"/>
        </w:rPr>
        <w:fldChar w:fldCharType="end"/>
      </w:r>
      <w:r w:rsidR="00864D26" w:rsidRPr="001D7F55">
        <w:rPr>
          <w:lang w:val="id-ID"/>
        </w:rPr>
        <w:t>.</w:t>
      </w:r>
      <w:r w:rsidR="00864D26" w:rsidRPr="001D7F55">
        <w:rPr>
          <w:lang w:val="id-ID"/>
        </w:rPr>
        <w:fldChar w:fldCharType="begin"/>
      </w:r>
      <w:r w:rsidR="00864D26" w:rsidRPr="001D7F55">
        <w:rPr>
          <w:lang w:val="id-ID"/>
        </w:rPr>
        <w:instrText xml:space="preserve"> SEQ Gambar \* ARABIC \s 1 </w:instrText>
      </w:r>
      <w:r w:rsidR="00864D26" w:rsidRPr="001D7F55">
        <w:rPr>
          <w:lang w:val="id-ID"/>
        </w:rPr>
        <w:fldChar w:fldCharType="separate"/>
      </w:r>
      <w:r w:rsidR="00864D26" w:rsidRPr="001D7F55">
        <w:rPr>
          <w:noProof/>
          <w:lang w:val="id-ID"/>
        </w:rPr>
        <w:t>4</w:t>
      </w:r>
      <w:r w:rsidR="00864D26" w:rsidRPr="001D7F55">
        <w:rPr>
          <w:lang w:val="id-ID"/>
        </w:rPr>
        <w:fldChar w:fldCharType="end"/>
      </w:r>
      <w:r w:rsidRPr="001D7F55">
        <w:rPr>
          <w:lang w:val="id-ID"/>
        </w:rPr>
        <w:t xml:space="preserve"> Proyeksi Data terhadap Fitur (f5) / (f4)</w:t>
      </w:r>
      <w:bookmarkEnd w:id="124"/>
    </w:p>
    <w:p w14:paraId="1595799B" w14:textId="6B862631" w:rsidR="00253538" w:rsidRPr="001D7F55" w:rsidRDefault="00253538" w:rsidP="00253538">
      <w:pPr>
        <w:pStyle w:val="IsiParagraf"/>
        <w:rPr>
          <w:lang w:val="id-ID"/>
        </w:rPr>
      </w:pPr>
      <w:r w:rsidRPr="001D7F55">
        <w:rPr>
          <w:lang w:val="id-ID"/>
        </w:rPr>
        <w:t xml:space="preserve">Skenario GE Tatami tampak berhasil menciptakan feature space yang ideal bagi </w:t>
      </w:r>
      <w:r w:rsidRPr="001D7F55">
        <w:rPr>
          <w:i/>
          <w:lang w:val="id-ID"/>
        </w:rPr>
        <w:t>classifier</w:t>
      </w:r>
      <w:r w:rsidRPr="001D7F55">
        <w:rPr>
          <w:lang w:val="id-ID"/>
        </w:rPr>
        <w:t xml:space="preserve"> </w:t>
      </w:r>
      <w:r w:rsidRPr="001D7F55">
        <w:rPr>
          <w:i/>
          <w:lang w:val="id-ID"/>
        </w:rPr>
        <w:t>Decision Tree</w:t>
      </w:r>
      <w:r w:rsidRPr="001D7F55">
        <w:rPr>
          <w:lang w:val="id-ID"/>
        </w:rPr>
        <w:t>, se</w:t>
      </w:r>
      <w:r w:rsidR="008E1BD1" w:rsidRPr="001D7F55">
        <w:rPr>
          <w:lang w:val="id-ID"/>
        </w:rPr>
        <w:t>perti ditujukkan pada gambar 4.5</w:t>
      </w:r>
      <w:r w:rsidRPr="001D7F55">
        <w:rPr>
          <w:lang w:val="id-ID"/>
        </w:rPr>
        <w:t xml:space="preserve">. Fitur (f2) / (f1) dan (f3) / (f1), memberikan kemudahan bagi </w:t>
      </w:r>
      <w:r w:rsidRPr="001D7F55">
        <w:rPr>
          <w:i/>
          <w:lang w:val="id-ID"/>
        </w:rPr>
        <w:t>decision tree</w:t>
      </w:r>
      <w:r w:rsidRPr="001D7F55">
        <w:rPr>
          <w:lang w:val="id-ID"/>
        </w:rPr>
        <w:t xml:space="preserve"> untuk membagi data sesuai dengan kelas yang ada.</w:t>
      </w:r>
    </w:p>
    <w:p w14:paraId="0AE274A6" w14:textId="6FACF99C" w:rsidR="008E1BD1" w:rsidRPr="001D7F55" w:rsidRDefault="008E1BD1" w:rsidP="008E1BD1">
      <w:pPr>
        <w:pStyle w:val="IsiParagraf"/>
        <w:rPr>
          <w:lang w:val="id-ID"/>
        </w:rPr>
      </w:pPr>
      <w:r w:rsidRPr="001D7F55">
        <w:rPr>
          <w:lang w:val="id-ID"/>
        </w:rPr>
        <w:t xml:space="preserve">Cara kerja GE Tatami ini sangat sesuai dengan karakteristik </w:t>
      </w:r>
      <w:r w:rsidRPr="001D7F55">
        <w:rPr>
          <w:i/>
          <w:lang w:val="id-ID"/>
        </w:rPr>
        <w:t>Decision Tree</w:t>
      </w:r>
      <w:r w:rsidRPr="001D7F55">
        <w:rPr>
          <w:lang w:val="id-ID"/>
        </w:rPr>
        <w:t xml:space="preserve"> yang memisahkan data secara hirarkikal seperti digambarkan dalam gambar 4.6.</w:t>
      </w:r>
    </w:p>
    <w:p w14:paraId="67AD920D" w14:textId="77777777" w:rsidR="008E1BD1" w:rsidRPr="001D7F55" w:rsidRDefault="008E1BD1" w:rsidP="008E1BD1">
      <w:pPr>
        <w:pStyle w:val="IsiParagraf"/>
        <w:rPr>
          <w:lang w:val="id-ID"/>
        </w:rPr>
      </w:pPr>
    </w:p>
    <w:p w14:paraId="7903F2F4" w14:textId="77777777" w:rsidR="008E1BD1" w:rsidRPr="001D7F55" w:rsidRDefault="008E1BD1" w:rsidP="008E1BD1">
      <w:pPr>
        <w:pStyle w:val="Gambar"/>
        <w:keepNext/>
        <w:rPr>
          <w:lang w:val="id-ID"/>
        </w:rPr>
      </w:pPr>
      <w:r w:rsidRPr="001D7F55">
        <w:rPr>
          <w:noProof/>
          <w:lang w:val="id-ID" w:eastAsia="id-ID"/>
        </w:rPr>
        <w:lastRenderedPageBreak/>
        <w:drawing>
          <wp:inline distT="0" distB="0" distL="0" distR="0" wp14:anchorId="3D6C3043" wp14:editId="4F047245">
            <wp:extent cx="5040630" cy="334264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630" cy="3342649"/>
                    </a:xfrm>
                    <a:prstGeom prst="rect">
                      <a:avLst/>
                    </a:prstGeom>
                  </pic:spPr>
                </pic:pic>
              </a:graphicData>
            </a:graphic>
          </wp:inline>
        </w:drawing>
      </w:r>
    </w:p>
    <w:p w14:paraId="08C8FD61" w14:textId="29638757" w:rsidR="008E1BD1" w:rsidRPr="001D7F55" w:rsidRDefault="008E1BD1" w:rsidP="00864D26">
      <w:bookmarkStart w:id="125" w:name="_Toc363635501"/>
      <w:r w:rsidRPr="001D7F55">
        <w:t xml:space="preserve">Gambar </w:t>
      </w:r>
      <w:r w:rsidR="00864D26" w:rsidRPr="001D7F55">
        <w:fldChar w:fldCharType="begin"/>
      </w:r>
      <w:r w:rsidR="00864D26" w:rsidRPr="001D7F55">
        <w:instrText xml:space="preserve"> STYLEREF 1 \s </w:instrText>
      </w:r>
      <w:r w:rsidR="00864D26" w:rsidRPr="001D7F55">
        <w:fldChar w:fldCharType="separate"/>
      </w:r>
      <w:r w:rsidR="00864D26" w:rsidRPr="001D7F55">
        <w:rPr>
          <w:noProof/>
        </w:rPr>
        <w:t>4</w:t>
      </w:r>
      <w:r w:rsidR="00864D26" w:rsidRPr="001D7F55">
        <w:fldChar w:fldCharType="end"/>
      </w:r>
      <w:r w:rsidR="00864D26" w:rsidRPr="001D7F55">
        <w:t>.</w:t>
      </w:r>
      <w:r w:rsidR="00864D26" w:rsidRPr="001D7F55">
        <w:fldChar w:fldCharType="begin"/>
      </w:r>
      <w:r w:rsidR="00864D26" w:rsidRPr="001D7F55">
        <w:instrText xml:space="preserve"> SEQ Gambar \* ARABIC \s 1 </w:instrText>
      </w:r>
      <w:r w:rsidR="00864D26" w:rsidRPr="001D7F55">
        <w:fldChar w:fldCharType="separate"/>
      </w:r>
      <w:r w:rsidR="00864D26" w:rsidRPr="001D7F55">
        <w:rPr>
          <w:noProof/>
        </w:rPr>
        <w:t>5</w:t>
      </w:r>
      <w:r w:rsidR="00864D26" w:rsidRPr="001D7F55">
        <w:fldChar w:fldCharType="end"/>
      </w:r>
      <w:r w:rsidR="00864D26" w:rsidRPr="001D7F55">
        <w:t xml:space="preserve"> Proyeksi Data terhadap Fitur (f2) / (f1) dan Fitur (f1) / (f3) dengan Decission Tree </w:t>
      </w:r>
      <w:r w:rsidR="00864D26" w:rsidRPr="00B721AA">
        <w:rPr>
          <w:i/>
        </w:rPr>
        <w:t>Classifier</w:t>
      </w:r>
      <w:bookmarkEnd w:id="125"/>
    </w:p>
    <w:p w14:paraId="2062D8BC" w14:textId="77777777" w:rsidR="00864D26" w:rsidRPr="001D7F55" w:rsidRDefault="00864D26" w:rsidP="00864D26"/>
    <w:p w14:paraId="4A313C8B" w14:textId="63D8865C" w:rsidR="008E1BD1" w:rsidRPr="001D7F55" w:rsidRDefault="008E1BD1" w:rsidP="008E1BD1">
      <w:pPr>
        <w:pStyle w:val="IsiParagraf"/>
        <w:rPr>
          <w:lang w:val="id-ID"/>
        </w:rPr>
      </w:pPr>
      <w:r w:rsidRPr="001D7F55">
        <w:rPr>
          <w:lang w:val="id-ID"/>
        </w:rPr>
        <w:t xml:space="preserve">Sekalipun GE Tatami menunjukkan hasil yang baik jika dikombinasikan dengan </w:t>
      </w:r>
      <w:r w:rsidRPr="001D7F55">
        <w:rPr>
          <w:i/>
          <w:lang w:val="id-ID"/>
        </w:rPr>
        <w:t>Decision Tree</w:t>
      </w:r>
      <w:r w:rsidRPr="001D7F55">
        <w:rPr>
          <w:lang w:val="id-ID"/>
        </w:rPr>
        <w:t xml:space="preserve">, namun tampaknya penggunaan </w:t>
      </w:r>
      <w:r w:rsidRPr="001D7F55">
        <w:rPr>
          <w:i/>
          <w:lang w:val="id-ID"/>
        </w:rPr>
        <w:t>classifier</w:t>
      </w:r>
      <w:r w:rsidRPr="001D7F55">
        <w:rPr>
          <w:lang w:val="id-ID"/>
        </w:rPr>
        <w:t xml:space="preserve"> lain semisal SVM. Proyeksi data yang sama jika menggunakan </w:t>
      </w:r>
      <w:r w:rsidRPr="001D7F55">
        <w:rPr>
          <w:i/>
          <w:lang w:val="id-ID"/>
        </w:rPr>
        <w:t>classifier</w:t>
      </w:r>
      <w:r w:rsidRPr="001D7F55">
        <w:rPr>
          <w:lang w:val="id-ID"/>
        </w:rPr>
        <w:t xml:space="preserve"> SVM ditunjukkan pada gambar 4.7</w:t>
      </w:r>
      <w:r w:rsidR="00864D26" w:rsidRPr="001D7F55">
        <w:rPr>
          <w:lang w:val="id-ID"/>
        </w:rPr>
        <w:t xml:space="preserve">. </w:t>
      </w:r>
      <w:r w:rsidR="00864D26" w:rsidRPr="001D7F55">
        <w:rPr>
          <w:rFonts w:eastAsia="Times New Roman" w:hAnsi="Calibri"/>
          <w:color w:val="000000"/>
          <w:szCs w:val="24"/>
          <w:lang w:val="id-ID"/>
          <w14:ligatures w14:val="standard"/>
        </w:rPr>
        <w:t>Fenomena ini menunjukkan bahwa Feature Space yang di-</w:t>
      </w:r>
      <w:r w:rsidR="00864D26" w:rsidRPr="001D7F55">
        <w:rPr>
          <w:rFonts w:eastAsia="Times New Roman" w:hAnsi="Calibri"/>
          <w:i/>
          <w:color w:val="000000"/>
          <w:szCs w:val="24"/>
          <w:lang w:val="id-ID"/>
          <w14:ligatures w14:val="standard"/>
        </w:rPr>
        <w:t>generate</w:t>
      </w:r>
      <w:r w:rsidR="00864D26" w:rsidRPr="001D7F55">
        <w:rPr>
          <w:rFonts w:eastAsia="Times New Roman" w:hAnsi="Calibri"/>
          <w:color w:val="000000"/>
          <w:szCs w:val="24"/>
          <w:lang w:val="id-ID"/>
          <w14:ligatures w14:val="standard"/>
        </w:rPr>
        <w:t xml:space="preserve"> oleh GE Tatami hanya akan membantu untuk </w:t>
      </w:r>
      <w:r w:rsidR="00864D26" w:rsidRPr="001D7F55">
        <w:rPr>
          <w:rFonts w:eastAsia="Times New Roman" w:hAnsi="Calibri"/>
          <w:i/>
          <w:color w:val="000000"/>
          <w:szCs w:val="24"/>
          <w:lang w:val="id-ID"/>
          <w14:ligatures w14:val="standard"/>
        </w:rPr>
        <w:t>classifier</w:t>
      </w:r>
      <w:r w:rsidR="00864D26" w:rsidRPr="001D7F55">
        <w:rPr>
          <w:rFonts w:eastAsia="Times New Roman" w:hAnsi="Calibri"/>
          <w:color w:val="000000"/>
          <w:szCs w:val="24"/>
          <w:lang w:val="id-ID"/>
          <w14:ligatures w14:val="standard"/>
        </w:rPr>
        <w:t xml:space="preserve"> yang memanfaatkan keterpisahan data per fitur tanpa mempedulikan pola dan bentuk sebaran data.</w:t>
      </w:r>
    </w:p>
    <w:p w14:paraId="2266EB67" w14:textId="77777777" w:rsidR="00253538" w:rsidRPr="001D7F55" w:rsidRDefault="00253538" w:rsidP="00253538">
      <w:pPr>
        <w:pStyle w:val="IsiParagraf"/>
        <w:rPr>
          <w:lang w:val="id-ID"/>
        </w:rPr>
      </w:pPr>
      <w:r w:rsidRPr="001D7F55">
        <w:rPr>
          <w:lang w:val="id-ID"/>
        </w:rPr>
        <w:t xml:space="preserve">Dari cara kerja yang telah dipaparkan, tampak bahwa GE Tatami akan sangat unggul jika digunakan untuk mengekstraksi fitur pada data yang secara natur terpisah secara hirarkikal. Jika </w:t>
      </w:r>
      <w:r w:rsidRPr="001E255D">
        <w:rPr>
          <w:i/>
          <w:lang w:val="id-ID"/>
        </w:rPr>
        <w:t>grammar</w:t>
      </w:r>
      <w:r w:rsidRPr="001D7F55">
        <w:rPr>
          <w:lang w:val="id-ID"/>
        </w:rPr>
        <w:t xml:space="preserve"> yang dipakai sesuai, maka GE Tatami juga akan sanggup untuk mencari fitur-fitur pemisah data, sekalipun fitur-fitur pemisah data itu tidak ditunjukkan secara eksplisit (seperti pada kasus data sintesis 03)</w:t>
      </w:r>
    </w:p>
    <w:p w14:paraId="32281C57" w14:textId="77777777" w:rsidR="00864D26" w:rsidRPr="001D7F55" w:rsidRDefault="00864D26" w:rsidP="00864D26">
      <w:pPr>
        <w:pStyle w:val="Gambar"/>
        <w:keepNext/>
        <w:rPr>
          <w:lang w:val="id-ID"/>
        </w:rPr>
      </w:pPr>
      <w:r w:rsidRPr="001D7F55">
        <w:rPr>
          <w:noProof/>
          <w:lang w:val="id-ID" w:eastAsia="id-ID"/>
        </w:rPr>
        <w:lastRenderedPageBreak/>
        <w:drawing>
          <wp:inline distT="0" distB="0" distL="0" distR="0" wp14:anchorId="2BA7F3DC" wp14:editId="65431563">
            <wp:extent cx="4057650" cy="610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05525"/>
                    </a:xfrm>
                    <a:prstGeom prst="rect">
                      <a:avLst/>
                    </a:prstGeom>
                  </pic:spPr>
                </pic:pic>
              </a:graphicData>
            </a:graphic>
          </wp:inline>
        </w:drawing>
      </w:r>
    </w:p>
    <w:p w14:paraId="60CA91F7" w14:textId="756E9377" w:rsidR="00253538" w:rsidRPr="001D7F55" w:rsidRDefault="00864D26" w:rsidP="00864D26">
      <w:pPr>
        <w:pStyle w:val="Caption"/>
        <w:rPr>
          <w:lang w:val="id-ID"/>
        </w:rPr>
      </w:pPr>
      <w:bookmarkStart w:id="126" w:name="_Toc363635502"/>
      <w:r w:rsidRPr="001D7F55">
        <w:rPr>
          <w:lang w:val="id-ID"/>
        </w:rPr>
        <w:t xml:space="preserve">Gambar </w:t>
      </w:r>
      <w:r w:rsidRPr="001D7F55">
        <w:rPr>
          <w:lang w:val="id-ID"/>
        </w:rPr>
        <w:fldChar w:fldCharType="begin"/>
      </w:r>
      <w:r w:rsidRPr="001D7F55">
        <w:rPr>
          <w:lang w:val="id-ID"/>
        </w:rPr>
        <w:instrText xml:space="preserve"> STYLEREF 1 \s </w:instrText>
      </w:r>
      <w:r w:rsidRPr="001D7F55">
        <w:rPr>
          <w:lang w:val="id-ID"/>
        </w:rPr>
        <w:fldChar w:fldCharType="separate"/>
      </w:r>
      <w:r w:rsidRPr="001D7F55">
        <w:rPr>
          <w:noProof/>
          <w:lang w:val="id-ID"/>
        </w:rPr>
        <w:t>4</w:t>
      </w:r>
      <w:r w:rsidRPr="001D7F55">
        <w:rPr>
          <w:lang w:val="id-ID"/>
        </w:rPr>
        <w:fldChar w:fldCharType="end"/>
      </w:r>
      <w:r w:rsidRPr="001D7F55">
        <w:rPr>
          <w:lang w:val="id-ID"/>
        </w:rPr>
        <w:t>.</w:t>
      </w:r>
      <w:r w:rsidRPr="001D7F55">
        <w:rPr>
          <w:lang w:val="id-ID"/>
        </w:rPr>
        <w:fldChar w:fldCharType="begin"/>
      </w:r>
      <w:r w:rsidRPr="001D7F55">
        <w:rPr>
          <w:lang w:val="id-ID"/>
        </w:rPr>
        <w:instrText xml:space="preserve"> SEQ Gambar \* ARABIC \s 1 </w:instrText>
      </w:r>
      <w:r w:rsidRPr="001D7F55">
        <w:rPr>
          <w:lang w:val="id-ID"/>
        </w:rPr>
        <w:fldChar w:fldCharType="separate"/>
      </w:r>
      <w:r w:rsidRPr="001D7F55">
        <w:rPr>
          <w:noProof/>
          <w:lang w:val="id-ID"/>
        </w:rPr>
        <w:t>6</w:t>
      </w:r>
      <w:r w:rsidRPr="001D7F55">
        <w:rPr>
          <w:lang w:val="id-ID"/>
        </w:rPr>
        <w:fldChar w:fldCharType="end"/>
      </w:r>
      <w:r w:rsidRPr="001D7F55">
        <w:rPr>
          <w:lang w:val="id-ID"/>
        </w:rPr>
        <w:t xml:space="preserve"> Decission Tree yang Terbentuk Berdasarkan Penggunaan Fitur-Fitur yang di-</w:t>
      </w:r>
      <w:r w:rsidRPr="00B721AA">
        <w:rPr>
          <w:i/>
          <w:lang w:val="id-ID"/>
        </w:rPr>
        <w:t>generate</w:t>
      </w:r>
      <w:r w:rsidRPr="001D7F55">
        <w:rPr>
          <w:lang w:val="id-ID"/>
        </w:rPr>
        <w:t xml:space="preserve"> oleh GE Tatami.</w:t>
      </w:r>
      <w:bookmarkEnd w:id="126"/>
    </w:p>
    <w:p w14:paraId="18C70968" w14:textId="77777777" w:rsidR="00864D26" w:rsidRPr="001D7F55" w:rsidRDefault="00864D26" w:rsidP="0049261A">
      <w:pPr>
        <w:pStyle w:val="Gambar"/>
        <w:rPr>
          <w:lang w:val="id-ID"/>
        </w:rPr>
      </w:pPr>
      <w:r w:rsidRPr="001D7F55">
        <w:rPr>
          <w:noProof/>
          <w:lang w:val="id-ID" w:eastAsia="id-ID"/>
        </w:rPr>
        <w:lastRenderedPageBreak/>
        <w:drawing>
          <wp:inline distT="0" distB="0" distL="0" distR="0" wp14:anchorId="11E13CD2" wp14:editId="59D0E45E">
            <wp:extent cx="5040630" cy="4066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40630" cy="4066970"/>
                    </a:xfrm>
                    <a:prstGeom prst="rect">
                      <a:avLst/>
                    </a:prstGeom>
                  </pic:spPr>
                </pic:pic>
              </a:graphicData>
            </a:graphic>
          </wp:inline>
        </w:drawing>
      </w:r>
    </w:p>
    <w:p w14:paraId="57F407A4" w14:textId="7A5F67BC" w:rsidR="0058611D" w:rsidRPr="001D7F55" w:rsidRDefault="00864D26" w:rsidP="0058611D">
      <w:pPr>
        <w:pStyle w:val="Caption"/>
        <w:jc w:val="both"/>
        <w:rPr>
          <w:lang w:val="id-ID"/>
        </w:rPr>
      </w:pPr>
      <w:bookmarkStart w:id="127" w:name="_Toc363635503"/>
      <w:r w:rsidRPr="001D7F55">
        <w:rPr>
          <w:lang w:val="id-ID"/>
        </w:rPr>
        <w:t xml:space="preserve">Gambar </w:t>
      </w:r>
      <w:r w:rsidRPr="001D7F55">
        <w:rPr>
          <w:lang w:val="id-ID"/>
        </w:rPr>
        <w:fldChar w:fldCharType="begin"/>
      </w:r>
      <w:r w:rsidRPr="001D7F55">
        <w:rPr>
          <w:lang w:val="id-ID"/>
        </w:rPr>
        <w:instrText xml:space="preserve"> STYLEREF 1 \s </w:instrText>
      </w:r>
      <w:r w:rsidRPr="001D7F55">
        <w:rPr>
          <w:lang w:val="id-ID"/>
        </w:rPr>
        <w:fldChar w:fldCharType="separate"/>
      </w:r>
      <w:r w:rsidRPr="001D7F55">
        <w:rPr>
          <w:noProof/>
          <w:lang w:val="id-ID"/>
        </w:rPr>
        <w:t>4</w:t>
      </w:r>
      <w:r w:rsidRPr="001D7F55">
        <w:rPr>
          <w:lang w:val="id-ID"/>
        </w:rPr>
        <w:fldChar w:fldCharType="end"/>
      </w:r>
      <w:r w:rsidRPr="001D7F55">
        <w:rPr>
          <w:lang w:val="id-ID"/>
        </w:rPr>
        <w:t>.</w:t>
      </w:r>
      <w:r w:rsidRPr="001D7F55">
        <w:rPr>
          <w:lang w:val="id-ID"/>
        </w:rPr>
        <w:fldChar w:fldCharType="begin"/>
      </w:r>
      <w:r w:rsidRPr="001D7F55">
        <w:rPr>
          <w:lang w:val="id-ID"/>
        </w:rPr>
        <w:instrText xml:space="preserve"> SEQ Gambar \* ARABIC \s 1 </w:instrText>
      </w:r>
      <w:r w:rsidRPr="001D7F55">
        <w:rPr>
          <w:lang w:val="id-ID"/>
        </w:rPr>
        <w:fldChar w:fldCharType="separate"/>
      </w:r>
      <w:r w:rsidRPr="001D7F55">
        <w:rPr>
          <w:noProof/>
          <w:lang w:val="id-ID"/>
        </w:rPr>
        <w:t>7</w:t>
      </w:r>
      <w:r w:rsidRPr="001D7F55">
        <w:rPr>
          <w:lang w:val="id-ID"/>
        </w:rPr>
        <w:fldChar w:fldCharType="end"/>
      </w:r>
      <w:r w:rsidRPr="001D7F55">
        <w:rPr>
          <w:lang w:val="id-ID"/>
        </w:rPr>
        <w:t xml:space="preserve"> Proyeksi Data terhadap Fitur (f2) / (f1) dan Fitur (f1) / (f3) dengan SVM </w:t>
      </w:r>
      <w:r w:rsidRPr="001E255D">
        <w:rPr>
          <w:i/>
          <w:lang w:val="id-ID"/>
        </w:rPr>
        <w:t>Classifier</w:t>
      </w:r>
      <w:r w:rsidR="0058611D" w:rsidRPr="001D7F55">
        <w:rPr>
          <w:lang w:val="id-ID"/>
        </w:rPr>
        <w:t>.</w:t>
      </w:r>
      <w:bookmarkEnd w:id="127"/>
    </w:p>
    <w:p w14:paraId="3CF717C8" w14:textId="465EC5B2" w:rsidR="00683733" w:rsidRPr="001D7F55" w:rsidRDefault="005075B1" w:rsidP="00292BD4">
      <w:pPr>
        <w:pStyle w:val="Heading3"/>
      </w:pPr>
      <w:bookmarkStart w:id="128" w:name="_Toc363635459"/>
      <w:r w:rsidRPr="001D7F55">
        <w:t>Kelemahan GE Tatami</w:t>
      </w:r>
      <w:bookmarkEnd w:id="128"/>
    </w:p>
    <w:p w14:paraId="7A2295C8" w14:textId="77777777" w:rsidR="0058611D" w:rsidRPr="001D7F55" w:rsidRDefault="0058611D" w:rsidP="0058611D">
      <w:pPr>
        <w:autoSpaceDE w:val="0"/>
        <w:autoSpaceDN w:val="0"/>
        <w:adjustRightInd w:val="0"/>
        <w:spacing w:after="0" w:line="360" w:lineRule="auto"/>
        <w:ind w:left="-30" w:firstLine="840"/>
        <w:jc w:val="both"/>
        <w:rPr>
          <w:rFonts w:eastAsia="Times New Roman" w:hAnsi="Calibri"/>
          <w:szCs w:val="24"/>
          <w14:ligatures w14:val="standard"/>
        </w:rPr>
      </w:pPr>
      <w:r w:rsidRPr="001D7F55">
        <w:rPr>
          <w:rFonts w:eastAsia="Times New Roman" w:hAnsi="Calibri"/>
          <w:color w:val="000000"/>
          <w:szCs w:val="24"/>
          <w:lang/>
          <w14:ligatures w14:val="standard"/>
        </w:rPr>
        <w:t>Pada semua kasus yang ada, GE Tatami menunjukkan hasil terbaik saat semua data digunakan sebagai training dan testing sekaligus. Namun pada pengujian cross-validation didapati bahwa performa GE Tatami menurun. Terkadang (seperti dalam Fold-2 di dataset E-Coli), sekalipun akurasi yang diberikan dalam training sangat tinggi, akurasi testing nya sangat rendah. Ini menunjukkan bahwa GE Tatami cenderung membuat fitur-fitur yang overfit.</w:t>
      </w:r>
    </w:p>
    <w:p w14:paraId="1BD910DF" w14:textId="77777777" w:rsidR="0058611D" w:rsidRPr="001D7F55" w:rsidRDefault="0058611D" w:rsidP="0058611D">
      <w:pPr>
        <w:autoSpaceDE w:val="0"/>
        <w:autoSpaceDN w:val="0"/>
        <w:adjustRightInd w:val="0"/>
        <w:spacing w:after="0" w:line="360" w:lineRule="auto"/>
        <w:ind w:left="-30" w:firstLine="840"/>
        <w:jc w:val="both"/>
        <w:rPr>
          <w:rFonts w:eastAsia="Times New Roman" w:hAnsi="Calibri"/>
          <w:szCs w:val="24"/>
          <w14:ligatures w14:val="standard"/>
        </w:rPr>
      </w:pPr>
      <w:r w:rsidRPr="001D7F55">
        <w:rPr>
          <w:rFonts w:eastAsia="Times New Roman" w:hAnsi="Calibri"/>
          <w:color w:val="000000"/>
          <w:szCs w:val="24"/>
          <w:lang/>
          <w14:ligatures w14:val="standard"/>
        </w:rPr>
        <w:t>Kelemahan GE Tatami yang lain adalah jika terjadi kegagalan pada langkah pertama, maka langkah-langkah selanjutnya akan menjadi tidak efektif. Pada langkah pertama (</w:t>
      </w:r>
      <w:r w:rsidRPr="001D7F55">
        <w:rPr>
          <w:rFonts w:eastAsia="Times New Roman" w:hAnsi="Calibri"/>
          <w:i/>
          <w:color w:val="000000"/>
          <w:szCs w:val="24"/>
          <w:lang/>
          <w14:ligatures w14:val="standard"/>
        </w:rPr>
        <w:t>Predefined process</w:t>
      </w:r>
      <w:r w:rsidRPr="001D7F55">
        <w:rPr>
          <w:rFonts w:eastAsia="Times New Roman" w:hAnsi="Calibri"/>
          <w:color w:val="000000"/>
          <w:szCs w:val="24"/>
          <w:lang/>
          <w14:ligatures w14:val="standard"/>
        </w:rPr>
        <w:t xml:space="preserve"> GE Multi pada flowchart di gambar 3.10), GE Tatami harus berhasil menciptakan fitur yang memisahkan satu kelas tertentu dengan semua kelas lainnya secara cukup baik. Jika hal ini gagal </w:t>
      </w:r>
      <w:r w:rsidRPr="001D7F55">
        <w:rPr>
          <w:rFonts w:eastAsia="Times New Roman" w:hAnsi="Calibri"/>
          <w:color w:val="000000"/>
          <w:szCs w:val="24"/>
          <w:lang/>
          <w14:ligatures w14:val="standard"/>
        </w:rPr>
        <w:lastRenderedPageBreak/>
        <w:t>dilakukan, maka pada langkah selanjutnya kesalahan klasifikasi pada langkah awal akan sangat berpengaruh pada keseluruhan proses klasifikasi.</w:t>
      </w:r>
    </w:p>
    <w:p w14:paraId="2C322A6D" w14:textId="4F97A8C7" w:rsidR="00133072" w:rsidRPr="001D7F55" w:rsidRDefault="00133072" w:rsidP="0058611D">
      <w:pPr>
        <w:pStyle w:val="IsiParagraf"/>
        <w:rPr>
          <w:lang w:val="id-ID"/>
        </w:rPr>
      </w:pPr>
    </w:p>
    <w:p w14:paraId="6FC765C2" w14:textId="77777777" w:rsidR="005075B1" w:rsidRPr="001D7F55" w:rsidRDefault="005075B1" w:rsidP="005075B1">
      <w:pPr>
        <w:pStyle w:val="IsiParagraf"/>
        <w:rPr>
          <w:lang w:val="id-ID"/>
        </w:rPr>
      </w:pPr>
    </w:p>
    <w:p w14:paraId="4526B205" w14:textId="5C781605" w:rsidR="00A0419B" w:rsidRPr="001D7F55" w:rsidRDefault="00A0419B" w:rsidP="00533A54">
      <w:pPr>
        <w:pStyle w:val="IsiParagraf"/>
        <w:rPr>
          <w:lang w:val="id-ID"/>
        </w:rPr>
      </w:pPr>
    </w:p>
    <w:p w14:paraId="04E4F80A" w14:textId="77777777" w:rsidR="00EC3F30" w:rsidRPr="001D7F55" w:rsidRDefault="00EC3F30">
      <w:pPr>
        <w:spacing w:line="259" w:lineRule="auto"/>
      </w:pPr>
      <w:r w:rsidRPr="001D7F55">
        <w:br w:type="page"/>
      </w:r>
    </w:p>
    <w:p w14:paraId="0B14B6BB" w14:textId="75585669" w:rsidR="0075206A" w:rsidRPr="001D7F55" w:rsidRDefault="007730DF" w:rsidP="004E3F08">
      <w:pPr>
        <w:pStyle w:val="Heading1"/>
        <w:rPr>
          <w:lang w:val="id-ID"/>
        </w:rPr>
      </w:pPr>
      <w:bookmarkStart w:id="129" w:name="_Toc362250317"/>
      <w:bookmarkStart w:id="130" w:name="_Toc363635460"/>
      <w:bookmarkEnd w:id="129"/>
      <w:r w:rsidRPr="001D7F55">
        <w:rPr>
          <w:lang w:val="id-ID"/>
        </w:rPr>
        <w:lastRenderedPageBreak/>
        <w:t>BAB 5</w:t>
      </w:r>
      <w:r w:rsidRPr="001D7F55">
        <w:rPr>
          <w:lang w:val="id-ID"/>
        </w:rPr>
        <w:br/>
        <w:t>KESIMPULAN DAN SARAN</w:t>
      </w:r>
      <w:bookmarkEnd w:id="130"/>
    </w:p>
    <w:p w14:paraId="76AC3AB8" w14:textId="77777777" w:rsidR="0075206A" w:rsidRPr="001D7F55" w:rsidRDefault="0075206A" w:rsidP="004E3F08">
      <w:pPr>
        <w:pStyle w:val="IsiParagraf"/>
        <w:rPr>
          <w:lang w:val="id-ID"/>
        </w:rPr>
      </w:pPr>
    </w:p>
    <w:p w14:paraId="2BE507D3" w14:textId="368ADAC2" w:rsidR="0075206A" w:rsidRPr="001D7F55" w:rsidRDefault="0075206A" w:rsidP="004E3F08">
      <w:pPr>
        <w:pStyle w:val="IsiParagraf"/>
        <w:rPr>
          <w:lang w:val="id-ID"/>
        </w:rPr>
      </w:pPr>
      <w:r w:rsidRPr="001D7F55">
        <w:rPr>
          <w:lang w:val="id-ID"/>
        </w:rPr>
        <w:t xml:space="preserve">Bab ini memaparkan kesimpulan yang dapat diambil berdasarkan pada penelitian yang telah dilakukan. Dalam </w:t>
      </w:r>
      <w:r w:rsidR="005137F1" w:rsidRPr="001D7F55">
        <w:rPr>
          <w:lang w:val="id-ID"/>
        </w:rPr>
        <w:t>B</w:t>
      </w:r>
      <w:r w:rsidRPr="001D7F55">
        <w:rPr>
          <w:lang w:val="id-ID"/>
        </w:rPr>
        <w:t>ab 5 ini diuraikan juga tentang hal-hal yang perlu dipertimbangkan untuk pengembangan penelitian lebih lanjut. Penjelasan yang lebih terperinci tentang hal-hal tersebut diuraikan pada sub-bab berikut.</w:t>
      </w:r>
    </w:p>
    <w:p w14:paraId="7CCEF29D" w14:textId="711D5EA4" w:rsidR="005137F1" w:rsidRPr="001D7F55" w:rsidRDefault="005137F1" w:rsidP="004E3F08">
      <w:pPr>
        <w:pStyle w:val="Heading2"/>
        <w:rPr>
          <w:lang w:val="id-ID"/>
        </w:rPr>
      </w:pPr>
      <w:bookmarkStart w:id="131" w:name="_Toc363635461"/>
      <w:r w:rsidRPr="001D7F55">
        <w:rPr>
          <w:lang w:val="id-ID"/>
        </w:rPr>
        <w:t>Kesimpulan</w:t>
      </w:r>
      <w:bookmarkEnd w:id="131"/>
    </w:p>
    <w:p w14:paraId="73CBF670" w14:textId="77777777" w:rsidR="005075B1" w:rsidRPr="001D7F55"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1D7F55">
        <w:rPr>
          <w:rFonts w:eastAsia="Times New Roman" w:hAnsi="Calibri"/>
          <w:color w:val="000000"/>
          <w:szCs w:val="24"/>
          <w14:ligatures w14:val="standard"/>
        </w:rPr>
        <w:t>Hasil penelitian menunjukkan bahwa skenario GE Tatami berhasil membuat fitur-fitur yang membantu dalam proses klasifikasi untuk data sintesis dan iris. Namun metode tersebut gagal untuk menentukan fitur-fitur terbaik pada data ecoli. GE Tatami akan menghasilkan akurasi yang bagus jika ada proyeksi terhadap suatu fitur ter-</w:t>
      </w:r>
      <w:r w:rsidRPr="001D7F55">
        <w:rPr>
          <w:rFonts w:eastAsia="Times New Roman" w:hAnsi="Calibri"/>
          <w:i/>
          <w:color w:val="000000"/>
          <w:szCs w:val="24"/>
          <w14:ligatures w14:val="standard"/>
        </w:rPr>
        <w:t>generate</w:t>
      </w:r>
      <w:r w:rsidRPr="001D7F55">
        <w:rPr>
          <w:rFonts w:eastAsia="Times New Roman" w:hAnsi="Calibri"/>
          <w:color w:val="000000"/>
          <w:szCs w:val="24"/>
          <w14:ligatures w14:val="standard"/>
        </w:rPr>
        <w:t xml:space="preserve"> yang menunjukkan keterpisahan menonjol antara satu kelas dengan semua kelas lainnya.</w:t>
      </w:r>
    </w:p>
    <w:p w14:paraId="72BA1C9F" w14:textId="79DA558A" w:rsidR="005075B1" w:rsidRPr="001D7F55"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1D7F55">
        <w:rPr>
          <w:rFonts w:eastAsia="Times New Roman" w:hAnsi="Calibri"/>
          <w:color w:val="000000"/>
          <w:szCs w:val="24"/>
          <w14:ligatures w14:val="standard"/>
        </w:rPr>
        <w:t>GE Tatami memberikan persyaratan yang lebih mudah dipenuhi daripada GE Global dan GE Multi. Pada GE Global, harus ter-</w:t>
      </w:r>
      <w:r w:rsidRPr="001D7F55">
        <w:rPr>
          <w:rFonts w:eastAsia="Times New Roman" w:hAnsi="Calibri"/>
          <w:i/>
          <w:color w:val="000000"/>
          <w:szCs w:val="24"/>
          <w14:ligatures w14:val="standard"/>
        </w:rPr>
        <w:t>generate</w:t>
      </w:r>
      <w:r w:rsidRPr="001D7F55">
        <w:rPr>
          <w:rFonts w:eastAsia="Times New Roman" w:hAnsi="Calibri"/>
          <w:color w:val="000000"/>
          <w:szCs w:val="24"/>
          <w14:ligatures w14:val="standard"/>
        </w:rPr>
        <w:t xml:space="preserve"> sebuah fitur yang sanggup memisah</w:t>
      </w:r>
      <w:r w:rsidR="001E255D">
        <w:rPr>
          <w:rFonts w:eastAsia="Times New Roman" w:hAnsi="Calibri"/>
          <w:color w:val="000000"/>
          <w:szCs w:val="24"/>
          <w14:ligatures w14:val="standard"/>
        </w:rPr>
        <w:t>kan setiap kelas. Pada GE Multi</w:t>
      </w:r>
      <w:r w:rsidRPr="001D7F55">
        <w:rPr>
          <w:rFonts w:eastAsia="Times New Roman" w:hAnsi="Calibri"/>
          <w:color w:val="000000"/>
          <w:szCs w:val="24"/>
          <w14:ligatures w14:val="standard"/>
        </w:rPr>
        <w:t>, harus ter-</w:t>
      </w:r>
      <w:r w:rsidRPr="001D7F55">
        <w:rPr>
          <w:rFonts w:eastAsia="Times New Roman" w:hAnsi="Calibri"/>
          <w:i/>
          <w:color w:val="000000"/>
          <w:szCs w:val="24"/>
          <w14:ligatures w14:val="standard"/>
        </w:rPr>
        <w:t>generate</w:t>
      </w:r>
      <w:r w:rsidRPr="001D7F55">
        <w:rPr>
          <w:rFonts w:eastAsia="Times New Roman" w:hAnsi="Calibri"/>
          <w:color w:val="000000"/>
          <w:szCs w:val="24"/>
          <w14:ligatures w14:val="standard"/>
        </w:rPr>
        <w:t xml:space="preserve"> n buah fitur yang sanggup memisahkan n kelas dengan kelas-kelas lain. Sementara pada GE Tatami, jika ada satu kelas yang sudah berhasil dipisahkan dari kelas-kelas lain, maka untuk pencarian fitur berikutnya, kelas tersebut dapat diabaikan.</w:t>
      </w:r>
    </w:p>
    <w:p w14:paraId="68E8FC37" w14:textId="77777777" w:rsidR="005075B1" w:rsidRPr="001D7F55" w:rsidRDefault="005075B1" w:rsidP="005075B1">
      <w:pPr>
        <w:autoSpaceDE w:val="0"/>
        <w:autoSpaceDN w:val="0"/>
        <w:adjustRightInd w:val="0"/>
        <w:spacing w:after="0" w:line="360" w:lineRule="auto"/>
        <w:ind w:firstLine="855"/>
        <w:jc w:val="both"/>
        <w:rPr>
          <w:rFonts w:eastAsia="Times New Roman" w:hAnsi="Calibri"/>
          <w:szCs w:val="24"/>
          <w14:ligatures w14:val="standard"/>
        </w:rPr>
      </w:pPr>
      <w:r w:rsidRPr="001D7F55">
        <w:rPr>
          <w:rFonts w:eastAsia="Times New Roman" w:hAnsi="Calibri"/>
          <w:color w:val="000000"/>
          <w:szCs w:val="24"/>
          <w14:ligatures w14:val="standard"/>
        </w:rPr>
        <w:t>Walaupun GE Tatami memberikan persyaratan yang lebih mudah dipenuhi, namun kompleksitas yang diberikan lebih tinggi dari metode-metode lain. Hal ini dikarenakan GE Tatami perlu melakukan perhitungan ulang sebanyak jumlah kelas-1 kali.</w:t>
      </w:r>
    </w:p>
    <w:p w14:paraId="59B59267" w14:textId="367EDC71" w:rsidR="005137F1" w:rsidRPr="001D7F55" w:rsidRDefault="005075B1" w:rsidP="005075B1">
      <w:pPr>
        <w:autoSpaceDE w:val="0"/>
        <w:autoSpaceDN w:val="0"/>
        <w:adjustRightInd w:val="0"/>
        <w:spacing w:after="0" w:line="360" w:lineRule="auto"/>
        <w:ind w:firstLine="855"/>
        <w:jc w:val="both"/>
      </w:pPr>
      <w:r w:rsidRPr="001D7F55">
        <w:rPr>
          <w:rFonts w:eastAsia="Times New Roman" w:hAnsi="Calibri"/>
          <w:color w:val="000000"/>
          <w:szCs w:val="24"/>
          <w14:ligatures w14:val="standard"/>
        </w:rPr>
        <w:t>GE Tatami juga menunjukkan kegagalan saat tidak berhasil di-</w:t>
      </w:r>
      <w:r w:rsidRPr="001D7F55">
        <w:rPr>
          <w:rFonts w:eastAsia="Times New Roman" w:hAnsi="Calibri"/>
          <w:i/>
          <w:color w:val="000000"/>
          <w:szCs w:val="24"/>
          <w14:ligatures w14:val="standard"/>
        </w:rPr>
        <w:t>generate</w:t>
      </w:r>
      <w:r w:rsidRPr="001D7F55">
        <w:rPr>
          <w:rFonts w:eastAsia="Times New Roman" w:hAnsi="Calibri"/>
          <w:color w:val="000000"/>
          <w:szCs w:val="24"/>
          <w14:ligatures w14:val="standard"/>
        </w:rPr>
        <w:t xml:space="preserve"> fitur yang memisahkan satu kelas dengan kelas-kelas lain secara cukup menonjol. Selain itu, GE Tatami juga memiliki kecenderungan untuk membuat </w:t>
      </w:r>
      <w:r w:rsidRPr="001D7F55">
        <w:rPr>
          <w:rFonts w:eastAsia="Times New Roman" w:hAnsi="Calibri"/>
          <w:i/>
          <w:color w:val="000000"/>
          <w:szCs w:val="24"/>
          <w14:ligatures w14:val="standard"/>
        </w:rPr>
        <w:t>feature space</w:t>
      </w:r>
      <w:r w:rsidRPr="001D7F55">
        <w:rPr>
          <w:rFonts w:eastAsia="Times New Roman" w:hAnsi="Calibri"/>
          <w:color w:val="000000"/>
          <w:szCs w:val="24"/>
          <w14:ligatures w14:val="standard"/>
        </w:rPr>
        <w:t xml:space="preserve"> yang overfit.</w:t>
      </w:r>
      <w:r w:rsidR="002F3BEE" w:rsidRPr="001D7F55">
        <w:t xml:space="preserve">    </w:t>
      </w:r>
    </w:p>
    <w:p w14:paraId="25BE67CA" w14:textId="77777777" w:rsidR="005137F1" w:rsidRPr="001D7F55" w:rsidRDefault="005137F1" w:rsidP="005137F1">
      <w:pPr>
        <w:pStyle w:val="Paragraph"/>
        <w:ind w:left="1134" w:firstLine="0"/>
        <w:rPr>
          <w:lang w:val="id-ID"/>
        </w:rPr>
      </w:pPr>
    </w:p>
    <w:p w14:paraId="14A07937" w14:textId="77777777" w:rsidR="005137F1" w:rsidRPr="001D7F55" w:rsidRDefault="005137F1" w:rsidP="005137F1">
      <w:pPr>
        <w:pStyle w:val="Heading2"/>
        <w:keepLines w:val="0"/>
        <w:spacing w:before="0"/>
        <w:jc w:val="left"/>
        <w:rPr>
          <w:lang w:val="id-ID"/>
        </w:rPr>
      </w:pPr>
      <w:bookmarkStart w:id="132" w:name="_Toc361360671"/>
      <w:bookmarkStart w:id="133" w:name="_Toc363635462"/>
      <w:r w:rsidRPr="001D7F55">
        <w:rPr>
          <w:lang w:val="id-ID"/>
        </w:rPr>
        <w:lastRenderedPageBreak/>
        <w:t>Saran</w:t>
      </w:r>
      <w:bookmarkEnd w:id="132"/>
      <w:bookmarkEnd w:id="133"/>
    </w:p>
    <w:p w14:paraId="7944A6F1" w14:textId="77777777" w:rsidR="00D00299" w:rsidRPr="001D7F55"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1D7F55">
        <w:rPr>
          <w:rFonts w:eastAsia="Times New Roman" w:hAnsi="Calibri"/>
          <w:color w:val="000000"/>
          <w:szCs w:val="24"/>
          <w14:ligatures w14:val="standard"/>
        </w:rPr>
        <w:t>Hasil pengujian menunjukkan bahwa GE Tatami dan GE Multi memberikan hasil yang cukup baik. Dalam kasus-kasus ideal, GE Tatami tampak sanggup memberikan hasil yang sangat baik, namun dalam kasus-kasus lain, tampak bahwa GE Tatami menunjukkan hasil yang kurang baik. Sesuai dengan analisa yang dilakukan, kelemahan ini terjadi karena di langkah pertama, GE Tatami gagal memisahkan satu kelas dengan semua kelas lain. Hal ini selanjutnya berdampak pada proses selanjutnya. Oleh sebab itu, disarankan untuk menggabungkan fitur-fitur yang di-</w:t>
      </w:r>
      <w:r w:rsidRPr="001D7F55">
        <w:rPr>
          <w:rFonts w:eastAsia="Times New Roman" w:hAnsi="Calibri"/>
          <w:i/>
          <w:color w:val="000000"/>
          <w:szCs w:val="24"/>
          <w14:ligatures w14:val="standard"/>
        </w:rPr>
        <w:t>generate</w:t>
      </w:r>
      <w:r w:rsidRPr="001D7F55">
        <w:rPr>
          <w:rFonts w:eastAsia="Times New Roman" w:hAnsi="Calibri"/>
          <w:color w:val="000000"/>
          <w:szCs w:val="24"/>
          <w14:ligatures w14:val="standard"/>
        </w:rPr>
        <w:t xml:space="preserve"> oleh GE Multi dan fitur-fitur yang di-</w:t>
      </w:r>
      <w:r w:rsidRPr="001D7F55">
        <w:rPr>
          <w:rFonts w:eastAsia="Times New Roman" w:hAnsi="Calibri"/>
          <w:i/>
          <w:color w:val="000000"/>
          <w:szCs w:val="24"/>
          <w14:ligatures w14:val="standard"/>
        </w:rPr>
        <w:t>generate</w:t>
      </w:r>
      <w:r w:rsidRPr="001D7F55">
        <w:rPr>
          <w:rFonts w:eastAsia="Times New Roman" w:hAnsi="Calibri"/>
          <w:color w:val="000000"/>
          <w:szCs w:val="24"/>
          <w14:ligatures w14:val="standard"/>
        </w:rPr>
        <w:t xml:space="preserve"> oleh GE Tatami.</w:t>
      </w:r>
    </w:p>
    <w:p w14:paraId="59C575B8" w14:textId="77777777" w:rsidR="00D00299" w:rsidRPr="001D7F55"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1D7F55">
        <w:rPr>
          <w:rFonts w:eastAsia="Times New Roman" w:hAnsi="Calibri"/>
          <w:color w:val="000000"/>
          <w:szCs w:val="24"/>
          <w14:ligatures w14:val="standard"/>
        </w:rPr>
        <w:t xml:space="preserve">Dalam penelitian, </w:t>
      </w:r>
      <w:r w:rsidRPr="001D7F55">
        <w:rPr>
          <w:rFonts w:eastAsia="Times New Roman" w:hAnsi="Calibri"/>
          <w:i/>
          <w:color w:val="000000"/>
          <w:szCs w:val="24"/>
          <w14:ligatures w14:val="standard"/>
        </w:rPr>
        <w:t>decision tree</w:t>
      </w:r>
      <w:r w:rsidRPr="001D7F55">
        <w:rPr>
          <w:rFonts w:eastAsia="Times New Roman" w:hAnsi="Calibri"/>
          <w:color w:val="000000"/>
          <w:szCs w:val="24"/>
          <w14:ligatures w14:val="standard"/>
        </w:rPr>
        <w:t xml:space="preserve"> </w:t>
      </w:r>
      <w:r w:rsidRPr="001D7F55">
        <w:rPr>
          <w:rFonts w:eastAsia="Times New Roman" w:hAnsi="Calibri"/>
          <w:i/>
          <w:color w:val="000000"/>
          <w:szCs w:val="24"/>
          <w14:ligatures w14:val="standard"/>
        </w:rPr>
        <w:t>classifier</w:t>
      </w:r>
      <w:r w:rsidRPr="001D7F55">
        <w:rPr>
          <w:rFonts w:eastAsia="Times New Roman" w:hAnsi="Calibri"/>
          <w:color w:val="000000"/>
          <w:szCs w:val="24"/>
          <w14:ligatures w14:val="standard"/>
        </w:rPr>
        <w:t xml:space="preserve"> masih dilibatkan dalam perhitungan </w:t>
      </w:r>
      <w:r w:rsidRPr="001D7F55">
        <w:rPr>
          <w:rFonts w:eastAsia="Times New Roman" w:hAnsi="Calibri"/>
          <w:i/>
          <w:color w:val="000000"/>
          <w:szCs w:val="24"/>
          <w14:ligatures w14:val="standard"/>
        </w:rPr>
        <w:t>fitness value</w:t>
      </w:r>
      <w:r w:rsidRPr="001D7F55">
        <w:rPr>
          <w:rFonts w:eastAsia="Times New Roman" w:hAnsi="Calibri"/>
          <w:color w:val="000000"/>
          <w:szCs w:val="24"/>
          <w14:ligatures w14:val="standard"/>
        </w:rPr>
        <w:t xml:space="preserve">. Penggunaan </w:t>
      </w:r>
      <w:r w:rsidRPr="001D7F55">
        <w:rPr>
          <w:rFonts w:eastAsia="Times New Roman" w:hAnsi="Calibri"/>
          <w:i/>
          <w:color w:val="000000"/>
          <w:szCs w:val="24"/>
          <w14:ligatures w14:val="standard"/>
        </w:rPr>
        <w:t>fitness function</w:t>
      </w:r>
      <w:r w:rsidRPr="001D7F55">
        <w:rPr>
          <w:rFonts w:eastAsia="Times New Roman" w:hAnsi="Calibri"/>
          <w:color w:val="000000"/>
          <w:szCs w:val="24"/>
          <w14:ligatures w14:val="standard"/>
        </w:rPr>
        <w:t xml:space="preserve"> yang lebih sederhana tanpa melibatkan </w:t>
      </w:r>
      <w:r w:rsidRPr="001D7F55">
        <w:rPr>
          <w:rFonts w:eastAsia="Times New Roman" w:hAnsi="Calibri"/>
          <w:i/>
          <w:color w:val="000000"/>
          <w:szCs w:val="24"/>
          <w14:ligatures w14:val="standard"/>
        </w:rPr>
        <w:t>classifier</w:t>
      </w:r>
      <w:r w:rsidRPr="001D7F55">
        <w:rPr>
          <w:rFonts w:eastAsia="Times New Roman" w:hAnsi="Calibri"/>
          <w:color w:val="000000"/>
          <w:szCs w:val="24"/>
          <w14:ligatures w14:val="standard"/>
        </w:rPr>
        <w:t xml:space="preserve"> diharapkan dapat meningkatkan performa GE Multi dan GE Tatami.</w:t>
      </w:r>
    </w:p>
    <w:p w14:paraId="0741EB97" w14:textId="77777777" w:rsidR="00D00299" w:rsidRPr="001D7F55" w:rsidRDefault="00D00299" w:rsidP="00D00299">
      <w:pPr>
        <w:autoSpaceDE w:val="0"/>
        <w:autoSpaceDN w:val="0"/>
        <w:adjustRightInd w:val="0"/>
        <w:spacing w:after="0" w:line="360" w:lineRule="auto"/>
        <w:ind w:firstLine="855"/>
        <w:jc w:val="both"/>
        <w:rPr>
          <w:rFonts w:eastAsia="Times New Roman" w:hAnsi="Calibri"/>
          <w:szCs w:val="24"/>
          <w14:ligatures w14:val="standard"/>
        </w:rPr>
      </w:pPr>
      <w:r w:rsidRPr="001D7F55">
        <w:rPr>
          <w:rFonts w:eastAsia="Times New Roman" w:hAnsi="Calibri"/>
          <w:color w:val="000000"/>
          <w:szCs w:val="24"/>
          <w14:ligatures w14:val="standard"/>
        </w:rPr>
        <w:t xml:space="preserve">Untuk penggunaan GE Tatami dalam kasus nyata, sebaiknya digunakan sample yang cukup banyak dikarenakan kecenderungannya untuk membuat fitur-fitur yang </w:t>
      </w:r>
      <w:r w:rsidRPr="001D7F55">
        <w:rPr>
          <w:rFonts w:eastAsia="Times New Roman" w:hAnsi="Calibri"/>
          <w:i/>
          <w:color w:val="000000"/>
          <w:szCs w:val="24"/>
          <w14:ligatures w14:val="standard"/>
        </w:rPr>
        <w:t>overfit</w:t>
      </w:r>
      <w:r w:rsidRPr="001D7F55">
        <w:rPr>
          <w:rFonts w:eastAsia="Times New Roman" w:hAnsi="Calibri"/>
          <w:color w:val="000000"/>
          <w:szCs w:val="24"/>
          <w14:ligatures w14:val="standard"/>
        </w:rPr>
        <w:t>.</w:t>
      </w:r>
    </w:p>
    <w:p w14:paraId="2B208755" w14:textId="083F592E" w:rsidR="007B089A" w:rsidRPr="001D7F55" w:rsidRDefault="007B089A">
      <w:pPr>
        <w:spacing w:line="259" w:lineRule="auto"/>
      </w:pPr>
      <w:r w:rsidRPr="001D7F55">
        <w:br w:type="page"/>
      </w:r>
    </w:p>
    <w:p w14:paraId="19F4A2C5" w14:textId="34FA5BA7" w:rsidR="00603874" w:rsidRPr="001D7F55" w:rsidRDefault="00603874" w:rsidP="00DE548B">
      <w:pPr>
        <w:pStyle w:val="Heading1"/>
        <w:numPr>
          <w:ilvl w:val="0"/>
          <w:numId w:val="0"/>
        </w:numPr>
        <w:ind w:left="432" w:hanging="432"/>
        <w:rPr>
          <w:lang w:val="id-ID"/>
        </w:rPr>
      </w:pPr>
      <w:bookmarkStart w:id="134" w:name="_Toc363635463"/>
      <w:r w:rsidRPr="001D7F55">
        <w:rPr>
          <w:lang w:val="id-ID"/>
        </w:rPr>
        <w:lastRenderedPageBreak/>
        <w:t>DAFTAR PUSTAKA</w:t>
      </w:r>
      <w:bookmarkEnd w:id="134"/>
    </w:p>
    <w:p w14:paraId="59151FB4" w14:textId="0C061943" w:rsidR="006332AE" w:rsidRPr="001D7F55" w:rsidRDefault="006332AE" w:rsidP="006332AE"/>
    <w:p w14:paraId="33E32C73" w14:textId="77777777" w:rsidR="001D7F55" w:rsidRPr="001D7F55" w:rsidRDefault="00603874" w:rsidP="001D7F55">
      <w:pPr>
        <w:pStyle w:val="Bibliography"/>
        <w:ind w:left="720" w:hanging="720"/>
        <w:rPr>
          <w:noProof/>
          <w:lang w:val="id-ID"/>
        </w:rPr>
      </w:pPr>
      <w:r w:rsidRPr="001D7F55">
        <w:rPr>
          <w:lang w:val="id-ID"/>
        </w:rPr>
        <w:fldChar w:fldCharType="begin"/>
      </w:r>
      <w:r w:rsidRPr="001D7F55">
        <w:rPr>
          <w:lang w:val="id-ID"/>
        </w:rPr>
        <w:instrText xml:space="preserve"> BIBLIOGRAPHY  \l 1033 </w:instrText>
      </w:r>
      <w:r w:rsidRPr="001D7F55">
        <w:rPr>
          <w:lang w:val="id-ID"/>
        </w:rPr>
        <w:fldChar w:fldCharType="separate"/>
      </w:r>
      <w:r w:rsidR="001D7F55" w:rsidRPr="001D7F55">
        <w:rPr>
          <w:noProof/>
          <w:lang w:val="id-ID"/>
        </w:rPr>
        <w:t xml:space="preserve">Conor, R. (2006). Grammatical Evolution Tutorial. </w:t>
      </w:r>
      <w:r w:rsidR="001D7F55" w:rsidRPr="001D7F55">
        <w:rPr>
          <w:i/>
          <w:iCs/>
          <w:noProof/>
          <w:lang w:val="id-ID"/>
        </w:rPr>
        <w:t>Gecco 2006.</w:t>
      </w:r>
      <w:r w:rsidR="001D7F55" w:rsidRPr="001D7F55">
        <w:rPr>
          <w:noProof/>
          <w:lang w:val="id-ID"/>
        </w:rPr>
        <w:t xml:space="preserve"> </w:t>
      </w:r>
    </w:p>
    <w:p w14:paraId="2D2CFC90" w14:textId="77777777" w:rsidR="001D7F55" w:rsidRPr="001D7F55" w:rsidRDefault="001D7F55" w:rsidP="001D7F55">
      <w:pPr>
        <w:pStyle w:val="Bibliography"/>
        <w:ind w:left="720" w:hanging="720"/>
        <w:rPr>
          <w:noProof/>
          <w:lang w:val="id-ID"/>
        </w:rPr>
      </w:pPr>
      <w:r w:rsidRPr="001D7F55">
        <w:rPr>
          <w:noProof/>
          <w:lang w:val="id-ID"/>
        </w:rPr>
        <w:t xml:space="preserve">Duda, R. O., Hart, P. E., &amp; Stork, D. G. (2000). </w:t>
      </w:r>
      <w:r w:rsidRPr="001D7F55">
        <w:rPr>
          <w:i/>
          <w:iCs/>
          <w:noProof/>
          <w:lang w:val="id-ID"/>
        </w:rPr>
        <w:t>Pattern Classification.</w:t>
      </w:r>
      <w:r w:rsidRPr="001D7F55">
        <w:rPr>
          <w:noProof/>
          <w:lang w:val="id-ID"/>
        </w:rPr>
        <w:t xml:space="preserve"> Wiley-Interscience.</w:t>
      </w:r>
    </w:p>
    <w:p w14:paraId="31E1F069" w14:textId="77777777" w:rsidR="001D7F55" w:rsidRPr="001D7F55" w:rsidRDefault="001D7F55" w:rsidP="001D7F55">
      <w:pPr>
        <w:pStyle w:val="Bibliography"/>
        <w:ind w:left="720" w:hanging="720"/>
        <w:rPr>
          <w:noProof/>
          <w:lang w:val="id-ID"/>
        </w:rPr>
      </w:pPr>
      <w:r w:rsidRPr="001D7F55">
        <w:rPr>
          <w:noProof/>
          <w:lang w:val="id-ID"/>
        </w:rPr>
        <w:t xml:space="preserve">Gavrilis, D., Tsoulous, I. G., &amp; Dermatas, E. (2008). Selecting and Constructing Features Using Grammatical Evolution. </w:t>
      </w:r>
      <w:r w:rsidRPr="001D7F55">
        <w:rPr>
          <w:i/>
          <w:iCs/>
          <w:noProof/>
          <w:lang w:val="id-ID"/>
        </w:rPr>
        <w:t>Journal Pattern Recognition Letters</w:t>
      </w:r>
      <w:r w:rsidRPr="001D7F55">
        <w:rPr>
          <w:noProof/>
          <w:lang w:val="id-ID"/>
        </w:rPr>
        <w:t>, 1358-1365.</w:t>
      </w:r>
    </w:p>
    <w:p w14:paraId="43D0CCA7" w14:textId="77777777" w:rsidR="001D7F55" w:rsidRPr="001D7F55" w:rsidRDefault="001D7F55" w:rsidP="001D7F55">
      <w:pPr>
        <w:pStyle w:val="Bibliography"/>
        <w:ind w:left="720" w:hanging="720"/>
        <w:rPr>
          <w:noProof/>
          <w:lang w:val="id-ID"/>
        </w:rPr>
      </w:pPr>
      <w:r w:rsidRPr="001D7F55">
        <w:rPr>
          <w:noProof/>
          <w:lang w:val="id-ID"/>
        </w:rPr>
        <w:t xml:space="preserve">Gavrilis, D., Tsoulous, I. G., Georgoulas, G., &amp; Glavas, E. (2005). Classification of Fetal Heart Rate Using Grammatical Evolution. </w:t>
      </w:r>
      <w:r w:rsidRPr="001D7F55">
        <w:rPr>
          <w:i/>
          <w:iCs/>
          <w:noProof/>
          <w:lang w:val="id-ID"/>
        </w:rPr>
        <w:t>IEEE Workshop on Signal Processing Systems Design and Implementation.</w:t>
      </w:r>
      <w:r w:rsidRPr="001D7F55">
        <w:rPr>
          <w:noProof/>
          <w:lang w:val="id-ID"/>
        </w:rPr>
        <w:t xml:space="preserve"> </w:t>
      </w:r>
    </w:p>
    <w:p w14:paraId="3C47FAB6" w14:textId="77777777" w:rsidR="001D7F55" w:rsidRPr="001D7F55" w:rsidRDefault="001D7F55" w:rsidP="001D7F55">
      <w:pPr>
        <w:pStyle w:val="Bibliography"/>
        <w:ind w:left="720" w:hanging="720"/>
        <w:rPr>
          <w:noProof/>
          <w:lang w:val="id-ID"/>
        </w:rPr>
      </w:pPr>
      <w:r w:rsidRPr="001D7F55">
        <w:rPr>
          <w:noProof/>
          <w:lang w:val="id-ID"/>
        </w:rPr>
        <w:t xml:space="preserve">Gunawan, G. F., Gosaria, S. C., &amp; Arifin, A. Z. (2012). Grammatical Evolution For Feature Extraction In Local Thresholding Problem. </w:t>
      </w:r>
      <w:r w:rsidRPr="001D7F55">
        <w:rPr>
          <w:i/>
          <w:iCs/>
          <w:noProof/>
          <w:lang w:val="id-ID"/>
        </w:rPr>
        <w:t>Jurnal Ilmu Komputer dan Informasi, 5</w:t>
      </w:r>
      <w:r w:rsidRPr="001D7F55">
        <w:rPr>
          <w:noProof/>
          <w:lang w:val="id-ID"/>
        </w:rPr>
        <w:t>(2).</w:t>
      </w:r>
    </w:p>
    <w:p w14:paraId="3069DC01" w14:textId="77777777" w:rsidR="001D7F55" w:rsidRPr="001D7F55" w:rsidRDefault="001D7F55" w:rsidP="001D7F55">
      <w:pPr>
        <w:pStyle w:val="Bibliography"/>
        <w:ind w:left="720" w:hanging="720"/>
        <w:rPr>
          <w:noProof/>
          <w:lang w:val="id-ID"/>
        </w:rPr>
      </w:pPr>
      <w:r w:rsidRPr="001D7F55">
        <w:rPr>
          <w:noProof/>
          <w:lang w:val="id-ID"/>
        </w:rPr>
        <w:t xml:space="preserve">Guo, L., Rivero, D., Dorado, J., Munteanu, C. R., &amp; Pazos, A. (2011). Automatic feature extraction using genetic programming: An application to epileptic EEG classification. </w:t>
      </w:r>
      <w:r w:rsidRPr="001D7F55">
        <w:rPr>
          <w:i/>
          <w:iCs/>
          <w:noProof/>
          <w:lang w:val="id-ID"/>
        </w:rPr>
        <w:t>Expert Systems with Applications, 38</w:t>
      </w:r>
      <w:r w:rsidRPr="001D7F55">
        <w:rPr>
          <w:noProof/>
          <w:lang w:val="id-ID"/>
        </w:rPr>
        <w:t>, 10425-10436.</w:t>
      </w:r>
    </w:p>
    <w:p w14:paraId="6829DB91" w14:textId="77777777" w:rsidR="001D7F55" w:rsidRPr="001D7F55" w:rsidRDefault="001D7F55" w:rsidP="001D7F55">
      <w:pPr>
        <w:pStyle w:val="Bibliography"/>
        <w:ind w:left="720" w:hanging="720"/>
        <w:rPr>
          <w:noProof/>
          <w:lang w:val="id-ID"/>
        </w:rPr>
      </w:pPr>
      <w:r w:rsidRPr="001D7F55">
        <w:rPr>
          <w:noProof/>
          <w:lang w:val="id-ID"/>
        </w:rPr>
        <w:t xml:space="preserve">Harper, R., &amp; Blair, A. (2006). Dynamically Define Functions in Grammatical Evolution. </w:t>
      </w:r>
      <w:r w:rsidRPr="001D7F55">
        <w:rPr>
          <w:i/>
          <w:iCs/>
          <w:noProof/>
          <w:lang w:val="id-ID"/>
        </w:rPr>
        <w:t>IEEE Congress of Evolutionary Computation.</w:t>
      </w:r>
      <w:r w:rsidRPr="001D7F55">
        <w:rPr>
          <w:noProof/>
          <w:lang w:val="id-ID"/>
        </w:rPr>
        <w:t xml:space="preserve"> </w:t>
      </w:r>
    </w:p>
    <w:p w14:paraId="28D93546" w14:textId="77777777" w:rsidR="001D7F55" w:rsidRPr="001D7F55" w:rsidRDefault="001D7F55" w:rsidP="001D7F55">
      <w:pPr>
        <w:pStyle w:val="Bibliography"/>
        <w:ind w:left="720" w:hanging="720"/>
        <w:rPr>
          <w:noProof/>
          <w:lang w:val="id-ID"/>
        </w:rPr>
      </w:pPr>
      <w:r w:rsidRPr="001D7F55">
        <w:rPr>
          <w:noProof/>
          <w:lang w:val="id-ID"/>
        </w:rPr>
        <w:t xml:space="preserve">Li, B., Zhang, P., Tian, H., Mi, S., Liu, D., &amp; Ruo, G. (2011). A new feature extraction and selection scheme for hybrid fault diagnosis of gearbox. </w:t>
      </w:r>
      <w:r w:rsidRPr="001D7F55">
        <w:rPr>
          <w:i/>
          <w:iCs/>
          <w:noProof/>
          <w:lang w:val="id-ID"/>
        </w:rPr>
        <w:t>Expert Systems with Applications, 38</w:t>
      </w:r>
      <w:r w:rsidRPr="001D7F55">
        <w:rPr>
          <w:noProof/>
          <w:lang w:val="id-ID"/>
        </w:rPr>
        <w:t>, 10000-10009.</w:t>
      </w:r>
    </w:p>
    <w:p w14:paraId="2FDD91FA" w14:textId="77777777" w:rsidR="001D7F55" w:rsidRPr="001D7F55" w:rsidRDefault="001D7F55" w:rsidP="001D7F55">
      <w:pPr>
        <w:pStyle w:val="Bibliography"/>
        <w:ind w:left="720" w:hanging="720"/>
        <w:rPr>
          <w:noProof/>
          <w:lang w:val="id-ID"/>
        </w:rPr>
      </w:pPr>
      <w:r w:rsidRPr="001D7F55">
        <w:rPr>
          <w:noProof/>
          <w:lang w:val="id-ID"/>
        </w:rPr>
        <w:t xml:space="preserve">Micheli-Tzanakou, E. (2000). </w:t>
      </w:r>
      <w:r w:rsidRPr="001D7F55">
        <w:rPr>
          <w:i/>
          <w:iCs/>
          <w:noProof/>
          <w:lang w:val="id-ID"/>
        </w:rPr>
        <w:t>Supervised and Unsupervised Pattern Recognition: Feature Extraction in Computational Intelligence.</w:t>
      </w:r>
      <w:r w:rsidRPr="001D7F55">
        <w:rPr>
          <w:noProof/>
          <w:lang w:val="id-ID"/>
        </w:rPr>
        <w:t xml:space="preserve"> CRC Press.</w:t>
      </w:r>
    </w:p>
    <w:p w14:paraId="6235EB9A" w14:textId="77777777" w:rsidR="001D7F55" w:rsidRPr="001D7F55" w:rsidRDefault="001D7F55" w:rsidP="001D7F55">
      <w:pPr>
        <w:pStyle w:val="Bibliography"/>
        <w:ind w:left="720" w:hanging="720"/>
        <w:rPr>
          <w:noProof/>
          <w:lang w:val="id-ID"/>
        </w:rPr>
      </w:pPr>
      <w:r w:rsidRPr="001D7F55">
        <w:rPr>
          <w:noProof/>
          <w:lang w:val="id-ID"/>
        </w:rPr>
        <w:t xml:space="preserve">Pedregosa, F., Varoquaux, G., Gramfort, A., Michel, V., Thirion, B., Grisel, O., et al. (2011). Scikit-learn: Machine Learning in Python. </w:t>
      </w:r>
      <w:r w:rsidRPr="001D7F55">
        <w:rPr>
          <w:i/>
          <w:iCs/>
          <w:noProof/>
          <w:lang w:val="id-ID"/>
        </w:rPr>
        <w:t>Journal of Machine Learning Research, 12</w:t>
      </w:r>
      <w:r w:rsidRPr="001D7F55">
        <w:rPr>
          <w:noProof/>
          <w:lang w:val="id-ID"/>
        </w:rPr>
        <w:t>, 2825-2830.</w:t>
      </w:r>
    </w:p>
    <w:p w14:paraId="58B4B0ED" w14:textId="2FA19692" w:rsidR="00603874" w:rsidRPr="001D7F55" w:rsidRDefault="00603874" w:rsidP="001D7F55">
      <w:pPr>
        <w:tabs>
          <w:tab w:val="left" w:pos="6448"/>
        </w:tabs>
      </w:pPr>
      <w:r w:rsidRPr="001D7F55">
        <w:fldChar w:fldCharType="end"/>
      </w:r>
      <w:bookmarkStart w:id="135" w:name="_GoBack"/>
      <w:bookmarkEnd w:id="135"/>
      <w:r w:rsidR="00DB7BF0" w:rsidRPr="001D7F55">
        <w:tab/>
      </w:r>
      <w:r w:rsidR="007B089A" w:rsidRPr="001D7F55">
        <w:t xml:space="preserve"> </w:t>
      </w:r>
    </w:p>
    <w:sectPr w:rsidR="00603874" w:rsidRPr="001D7F55" w:rsidSect="00E41D57">
      <w:headerReference w:type="default" r:id="rId46"/>
      <w:pgSz w:w="11907" w:h="16840" w:code="9"/>
      <w:pgMar w:top="1985"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1C8BEC" w14:textId="77777777" w:rsidR="00D86FE6" w:rsidRDefault="00D86FE6" w:rsidP="00E41D57">
      <w:pPr>
        <w:spacing w:after="0"/>
      </w:pPr>
      <w:r>
        <w:separator/>
      </w:r>
    </w:p>
  </w:endnote>
  <w:endnote w:type="continuationSeparator" w:id="0">
    <w:p w14:paraId="7AD5EBB1" w14:textId="77777777" w:rsidR="00D86FE6" w:rsidRDefault="00D86FE6" w:rsidP="00E41D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Droid Sans Fallback">
    <w:altName w:val="MS Mincho"/>
    <w:panose1 w:val="020B0502000000000001"/>
    <w:charset w:val="80"/>
    <w:family w:val="swiss"/>
    <w:pitch w:val="variable"/>
    <w:sig w:usb0="802002AF" w:usb1="2BDFFCFB" w:usb2="00800016" w:usb3="00000000" w:csb0="001A0000" w:csb1="00000000"/>
  </w:font>
  <w:font w:name="Lohit Hindi">
    <w:altName w:val="MS Mincho"/>
    <w:charset w:val="80"/>
    <w:family w:val="auto"/>
    <w:pitch w:val="variable"/>
  </w:font>
  <w:font w:name="Tahoma">
    <w:panose1 w:val="020B0604030504040204"/>
    <w:charset w:val="00"/>
    <w:family w:val="swiss"/>
    <w:pitch w:val="variable"/>
    <w:sig w:usb0="800022EF" w:usb1="C000205A" w:usb2="00000008" w:usb3="00000000" w:csb0="00000057" w:csb1="00000000"/>
  </w:font>
  <w:font w:name="DejaVu Sans">
    <w:panose1 w:val="020B0603030804020204"/>
    <w:charset w:val="00"/>
    <w:family w:val="swiss"/>
    <w:pitch w:val="variable"/>
    <w:sig w:usb0="E7002EFF" w:usb1="D200FDFF" w:usb2="0A24602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129327"/>
      <w:docPartObj>
        <w:docPartGallery w:val="Page Numbers (Bottom of Page)"/>
        <w:docPartUnique/>
      </w:docPartObj>
    </w:sdtPr>
    <w:sdtEndPr>
      <w:rPr>
        <w:noProof/>
        <w:szCs w:val="24"/>
      </w:rPr>
    </w:sdtEndPr>
    <w:sdtContent>
      <w:p w14:paraId="55E7796B" w14:textId="77777777" w:rsidR="00434B9D" w:rsidRPr="004E3F08" w:rsidRDefault="00434B9D">
        <w:pPr>
          <w:pStyle w:val="Footer"/>
          <w:jc w:val="center"/>
          <w:rPr>
            <w:szCs w:val="24"/>
          </w:rPr>
        </w:pPr>
        <w:r w:rsidRPr="004E3F08">
          <w:rPr>
            <w:szCs w:val="24"/>
          </w:rPr>
          <w:fldChar w:fldCharType="begin"/>
        </w:r>
        <w:r w:rsidRPr="004E3F08">
          <w:rPr>
            <w:szCs w:val="24"/>
          </w:rPr>
          <w:instrText xml:space="preserve"> PAGE   \* MERGEFORMAT </w:instrText>
        </w:r>
        <w:r w:rsidRPr="004E3F08">
          <w:rPr>
            <w:szCs w:val="24"/>
          </w:rPr>
          <w:fldChar w:fldCharType="separate"/>
        </w:r>
        <w:r w:rsidR="00E814F3">
          <w:rPr>
            <w:noProof/>
            <w:szCs w:val="24"/>
          </w:rPr>
          <w:t>55</w:t>
        </w:r>
        <w:r w:rsidRPr="004E3F08">
          <w:rPr>
            <w:noProof/>
            <w:szCs w:val="24"/>
          </w:rPr>
          <w:fldChar w:fldCharType="end"/>
        </w:r>
      </w:p>
    </w:sdtContent>
  </w:sdt>
  <w:p w14:paraId="2C29F143" w14:textId="77777777" w:rsidR="00434B9D" w:rsidRDefault="00434B9D" w:rsidP="0060387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6805B4" w14:textId="77777777" w:rsidR="00D86FE6" w:rsidRDefault="00D86FE6" w:rsidP="00E41D57">
      <w:pPr>
        <w:spacing w:after="0"/>
      </w:pPr>
      <w:r>
        <w:separator/>
      </w:r>
    </w:p>
  </w:footnote>
  <w:footnote w:type="continuationSeparator" w:id="0">
    <w:p w14:paraId="34DDE3E7" w14:textId="77777777" w:rsidR="00D86FE6" w:rsidRDefault="00D86FE6" w:rsidP="00E41D5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5557D" w14:textId="77777777" w:rsidR="00434B9D" w:rsidRDefault="00434B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BAB %1"/>
      <w:lvlJc w:val="left"/>
    </w:lvl>
    <w:lvl w:ilvl="1">
      <w:start w:val="1"/>
      <w:numFmt w:val="decimal"/>
      <w:lvlText w:val="%1.%2"/>
      <w:lvlJc w:val="left"/>
      <w:pPr>
        <w:ind w:left="360" w:hanging="360"/>
      </w:pPr>
      <w:rPr>
        <w:rFonts w:eastAsia="Times New Roman"/>
        <w:b/>
        <w:bCs/>
        <w:i w:val="0"/>
        <w:iCs w:val="0"/>
        <w:caps w:val="0"/>
        <w:smallCaps w:val="0"/>
        <w:strike w:val="0"/>
        <w:outline w:val="0"/>
        <w:vanish w:val="0"/>
        <w:spacing w:val="0"/>
        <w:kern w:val="0"/>
        <w:u w:val="no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none"/>
      <w:lvlText w:val=""/>
      <w:lvlJc w:val="left"/>
      <w:pPr>
        <w:ind w:left="1008" w:hanging="1008"/>
      </w:pPr>
    </w:lvl>
    <w:lvl w:ilvl="5">
      <w:start w:val="1"/>
      <w:numFmt w:val="none"/>
      <w:lvlText w:val=""/>
      <w:lvlJc w:val="left"/>
      <w:pPr>
        <w:ind w:left="1152" w:hanging="1152"/>
      </w:pPr>
    </w:lvl>
    <w:lvl w:ilvl="6">
      <w:start w:val="1"/>
      <w:numFmt w:val="none"/>
      <w:lvlText w:val=""/>
      <w:lvlJc w:val="left"/>
      <w:pPr>
        <w:ind w:left="1296" w:hanging="1296"/>
      </w:pPr>
    </w:lvl>
    <w:lvl w:ilvl="7">
      <w:start w:val="1"/>
      <w:numFmt w:val="none"/>
      <w:lvlText w:val=""/>
      <w:lvlJc w:val="left"/>
      <w:pPr>
        <w:ind w:left="1440" w:hanging="1440"/>
      </w:pPr>
    </w:lvl>
    <w:lvl w:ilvl="8">
      <w:start w:val="1"/>
      <w:numFmt w:val="none"/>
      <w:lvlText w:val=""/>
      <w:lvlJc w:val="left"/>
      <w:pPr>
        <w:ind w:left="1584" w:hanging="1584"/>
      </w:pPr>
    </w:lvl>
  </w:abstractNum>
  <w:abstractNum w:abstractNumId="1">
    <w:nsid w:val="00000002"/>
    <w:multiLevelType w:val="multilevel"/>
    <w:tmpl w:val="000000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00000003"/>
    <w:multiLevelType w:val="multilevel"/>
    <w:tmpl w:val="00000003"/>
    <w:lvl w:ilvl="0">
      <w:start w:val="1"/>
      <w:numFmt w:val="bullet"/>
      <w:lvlText w:val="•"/>
      <w:lvlJc w:val="left"/>
      <w:pPr>
        <w:ind w:left="690" w:hanging="360"/>
      </w:pPr>
      <w:rPr>
        <w:rFonts w:ascii="OpenSymbol" w:eastAsia="Times New Roman" w:hAnsi="OpenSymbol" w:cs="OpenSymbol"/>
      </w:rPr>
    </w:lvl>
    <w:lvl w:ilvl="1">
      <w:start w:val="1"/>
      <w:numFmt w:val="bullet"/>
      <w:lvlText w:val="◦"/>
      <w:lvlJc w:val="left"/>
      <w:pPr>
        <w:ind w:left="1050" w:hanging="360"/>
      </w:pPr>
      <w:rPr>
        <w:rFonts w:ascii="OpenSymbol" w:eastAsia="Times New Roman" w:hAnsi="OpenSymbol" w:cs="OpenSymbol"/>
      </w:rPr>
    </w:lvl>
    <w:lvl w:ilvl="2">
      <w:start w:val="1"/>
      <w:numFmt w:val="bullet"/>
      <w:lvlText w:val="▪"/>
      <w:lvlJc w:val="left"/>
      <w:pPr>
        <w:ind w:left="1410" w:hanging="360"/>
      </w:pPr>
      <w:rPr>
        <w:rFonts w:ascii="OpenSymbol" w:eastAsia="Times New Roman" w:hAnsi="OpenSymbol" w:cs="OpenSymbol"/>
      </w:rPr>
    </w:lvl>
    <w:lvl w:ilvl="3">
      <w:start w:val="1"/>
      <w:numFmt w:val="bullet"/>
      <w:lvlText w:val="•"/>
      <w:lvlJc w:val="left"/>
      <w:pPr>
        <w:ind w:left="1770" w:hanging="360"/>
      </w:pPr>
      <w:rPr>
        <w:rFonts w:ascii="OpenSymbol" w:eastAsia="Times New Roman" w:hAnsi="OpenSymbol" w:cs="OpenSymbol"/>
      </w:rPr>
    </w:lvl>
    <w:lvl w:ilvl="4">
      <w:start w:val="1"/>
      <w:numFmt w:val="bullet"/>
      <w:lvlText w:val="◦"/>
      <w:lvlJc w:val="left"/>
      <w:pPr>
        <w:ind w:left="2130" w:hanging="360"/>
      </w:pPr>
      <w:rPr>
        <w:rFonts w:ascii="OpenSymbol" w:eastAsia="Times New Roman" w:hAnsi="OpenSymbol" w:cs="OpenSymbol"/>
      </w:rPr>
    </w:lvl>
    <w:lvl w:ilvl="5">
      <w:start w:val="1"/>
      <w:numFmt w:val="bullet"/>
      <w:lvlText w:val="▪"/>
      <w:lvlJc w:val="left"/>
      <w:pPr>
        <w:ind w:left="2490" w:hanging="360"/>
      </w:pPr>
      <w:rPr>
        <w:rFonts w:ascii="OpenSymbol" w:eastAsia="Times New Roman" w:hAnsi="OpenSymbol" w:cs="OpenSymbol"/>
      </w:rPr>
    </w:lvl>
    <w:lvl w:ilvl="6">
      <w:start w:val="1"/>
      <w:numFmt w:val="bullet"/>
      <w:lvlText w:val="•"/>
      <w:lvlJc w:val="left"/>
      <w:pPr>
        <w:ind w:left="2850" w:hanging="360"/>
      </w:pPr>
      <w:rPr>
        <w:rFonts w:ascii="OpenSymbol" w:eastAsia="Times New Roman" w:hAnsi="OpenSymbol" w:cs="OpenSymbol"/>
      </w:rPr>
    </w:lvl>
    <w:lvl w:ilvl="7">
      <w:start w:val="1"/>
      <w:numFmt w:val="bullet"/>
      <w:lvlText w:val="◦"/>
      <w:lvlJc w:val="left"/>
      <w:pPr>
        <w:ind w:left="3210" w:hanging="360"/>
      </w:pPr>
      <w:rPr>
        <w:rFonts w:ascii="OpenSymbol" w:eastAsia="Times New Roman" w:hAnsi="OpenSymbol" w:cs="OpenSymbol"/>
      </w:rPr>
    </w:lvl>
    <w:lvl w:ilvl="8">
      <w:start w:val="1"/>
      <w:numFmt w:val="bullet"/>
      <w:lvlText w:val="▪"/>
      <w:lvlJc w:val="left"/>
      <w:pPr>
        <w:ind w:left="3570" w:hanging="360"/>
      </w:pPr>
      <w:rPr>
        <w:rFonts w:ascii="OpenSymbol" w:eastAsia="Times New Roman" w:hAnsi="OpenSymbol" w:cs="OpenSymbol"/>
      </w:rPr>
    </w:lvl>
  </w:abstractNum>
  <w:abstractNum w:abstractNumId="3">
    <w:nsid w:val="00B13BE6"/>
    <w:multiLevelType w:val="multilevel"/>
    <w:tmpl w:val="3B6E480C"/>
    <w:lvl w:ilvl="0">
      <w:start w:val="1"/>
      <w:numFmt w:val="decimal"/>
      <w:lvlText w:val="%1."/>
      <w:lvlJc w:val="left"/>
      <w:pPr>
        <w:ind w:left="1210" w:hanging="360"/>
      </w:pPr>
      <w:rPr>
        <w:rFonts w:hint="default"/>
      </w:rPr>
    </w:lvl>
    <w:lvl w:ilvl="1" w:tentative="1">
      <w:start w:val="1"/>
      <w:numFmt w:val="lowerLetter"/>
      <w:lvlText w:val="%2."/>
      <w:lvlJc w:val="left"/>
      <w:pPr>
        <w:ind w:left="1930" w:hanging="360"/>
      </w:pPr>
    </w:lvl>
    <w:lvl w:ilvl="2" w:tentative="1">
      <w:start w:val="1"/>
      <w:numFmt w:val="lowerRoman"/>
      <w:lvlText w:val="%3."/>
      <w:lvlJc w:val="right"/>
      <w:pPr>
        <w:ind w:left="2650" w:hanging="180"/>
      </w:pPr>
    </w:lvl>
    <w:lvl w:ilvl="3" w:tentative="1">
      <w:start w:val="1"/>
      <w:numFmt w:val="decimal"/>
      <w:lvlText w:val="%4."/>
      <w:lvlJc w:val="left"/>
      <w:pPr>
        <w:ind w:left="3370" w:hanging="360"/>
      </w:pPr>
    </w:lvl>
    <w:lvl w:ilvl="4" w:tentative="1">
      <w:start w:val="1"/>
      <w:numFmt w:val="lowerLetter"/>
      <w:lvlText w:val="%5."/>
      <w:lvlJc w:val="left"/>
      <w:pPr>
        <w:ind w:left="4090" w:hanging="360"/>
      </w:pPr>
    </w:lvl>
    <w:lvl w:ilvl="5" w:tentative="1">
      <w:start w:val="1"/>
      <w:numFmt w:val="lowerRoman"/>
      <w:lvlText w:val="%6."/>
      <w:lvlJc w:val="right"/>
      <w:pPr>
        <w:ind w:left="4810" w:hanging="180"/>
      </w:pPr>
    </w:lvl>
    <w:lvl w:ilvl="6" w:tentative="1">
      <w:start w:val="1"/>
      <w:numFmt w:val="decimal"/>
      <w:lvlText w:val="%7."/>
      <w:lvlJc w:val="left"/>
      <w:pPr>
        <w:ind w:left="5530" w:hanging="360"/>
      </w:pPr>
    </w:lvl>
    <w:lvl w:ilvl="7" w:tentative="1">
      <w:start w:val="1"/>
      <w:numFmt w:val="lowerLetter"/>
      <w:lvlText w:val="%8."/>
      <w:lvlJc w:val="left"/>
      <w:pPr>
        <w:ind w:left="6250" w:hanging="360"/>
      </w:pPr>
    </w:lvl>
    <w:lvl w:ilvl="8" w:tentative="1">
      <w:start w:val="1"/>
      <w:numFmt w:val="lowerRoman"/>
      <w:lvlText w:val="%9."/>
      <w:lvlJc w:val="right"/>
      <w:pPr>
        <w:ind w:left="6970" w:hanging="180"/>
      </w:pPr>
    </w:lvl>
  </w:abstractNum>
  <w:abstractNum w:abstractNumId="4">
    <w:nsid w:val="04427A64"/>
    <w:multiLevelType w:val="hybridMultilevel"/>
    <w:tmpl w:val="2CF072C8"/>
    <w:lvl w:ilvl="0" w:tplc="04210001">
      <w:start w:val="1"/>
      <w:numFmt w:val="bullet"/>
      <w:lvlText w:val=""/>
      <w:lvlJc w:val="left"/>
      <w:pPr>
        <w:ind w:left="1400" w:hanging="360"/>
      </w:pPr>
      <w:rPr>
        <w:rFonts w:ascii="Symbol" w:hAnsi="Symbol" w:hint="default"/>
      </w:rPr>
    </w:lvl>
    <w:lvl w:ilvl="1" w:tplc="04210003" w:tentative="1">
      <w:start w:val="1"/>
      <w:numFmt w:val="bullet"/>
      <w:lvlText w:val="o"/>
      <w:lvlJc w:val="left"/>
      <w:pPr>
        <w:ind w:left="2120" w:hanging="360"/>
      </w:pPr>
      <w:rPr>
        <w:rFonts w:ascii="Courier New" w:hAnsi="Courier New" w:cs="Courier New" w:hint="default"/>
      </w:rPr>
    </w:lvl>
    <w:lvl w:ilvl="2" w:tplc="04210005" w:tentative="1">
      <w:start w:val="1"/>
      <w:numFmt w:val="bullet"/>
      <w:lvlText w:val=""/>
      <w:lvlJc w:val="left"/>
      <w:pPr>
        <w:ind w:left="2840" w:hanging="360"/>
      </w:pPr>
      <w:rPr>
        <w:rFonts w:ascii="Wingdings" w:hAnsi="Wingdings" w:hint="default"/>
      </w:rPr>
    </w:lvl>
    <w:lvl w:ilvl="3" w:tplc="04210001" w:tentative="1">
      <w:start w:val="1"/>
      <w:numFmt w:val="bullet"/>
      <w:lvlText w:val=""/>
      <w:lvlJc w:val="left"/>
      <w:pPr>
        <w:ind w:left="3560" w:hanging="360"/>
      </w:pPr>
      <w:rPr>
        <w:rFonts w:ascii="Symbol" w:hAnsi="Symbol" w:hint="default"/>
      </w:rPr>
    </w:lvl>
    <w:lvl w:ilvl="4" w:tplc="04210003" w:tentative="1">
      <w:start w:val="1"/>
      <w:numFmt w:val="bullet"/>
      <w:lvlText w:val="o"/>
      <w:lvlJc w:val="left"/>
      <w:pPr>
        <w:ind w:left="4280" w:hanging="360"/>
      </w:pPr>
      <w:rPr>
        <w:rFonts w:ascii="Courier New" w:hAnsi="Courier New" w:cs="Courier New" w:hint="default"/>
      </w:rPr>
    </w:lvl>
    <w:lvl w:ilvl="5" w:tplc="04210005" w:tentative="1">
      <w:start w:val="1"/>
      <w:numFmt w:val="bullet"/>
      <w:lvlText w:val=""/>
      <w:lvlJc w:val="left"/>
      <w:pPr>
        <w:ind w:left="5000" w:hanging="360"/>
      </w:pPr>
      <w:rPr>
        <w:rFonts w:ascii="Wingdings" w:hAnsi="Wingdings" w:hint="default"/>
      </w:rPr>
    </w:lvl>
    <w:lvl w:ilvl="6" w:tplc="04210001" w:tentative="1">
      <w:start w:val="1"/>
      <w:numFmt w:val="bullet"/>
      <w:lvlText w:val=""/>
      <w:lvlJc w:val="left"/>
      <w:pPr>
        <w:ind w:left="5720" w:hanging="360"/>
      </w:pPr>
      <w:rPr>
        <w:rFonts w:ascii="Symbol" w:hAnsi="Symbol" w:hint="default"/>
      </w:rPr>
    </w:lvl>
    <w:lvl w:ilvl="7" w:tplc="04210003" w:tentative="1">
      <w:start w:val="1"/>
      <w:numFmt w:val="bullet"/>
      <w:lvlText w:val="o"/>
      <w:lvlJc w:val="left"/>
      <w:pPr>
        <w:ind w:left="6440" w:hanging="360"/>
      </w:pPr>
      <w:rPr>
        <w:rFonts w:ascii="Courier New" w:hAnsi="Courier New" w:cs="Courier New" w:hint="default"/>
      </w:rPr>
    </w:lvl>
    <w:lvl w:ilvl="8" w:tplc="04210005" w:tentative="1">
      <w:start w:val="1"/>
      <w:numFmt w:val="bullet"/>
      <w:lvlText w:val=""/>
      <w:lvlJc w:val="left"/>
      <w:pPr>
        <w:ind w:left="7160" w:hanging="360"/>
      </w:pPr>
      <w:rPr>
        <w:rFonts w:ascii="Wingdings" w:hAnsi="Wingdings" w:hint="default"/>
      </w:rPr>
    </w:lvl>
  </w:abstractNum>
  <w:abstractNum w:abstractNumId="5">
    <w:nsid w:val="095A73FA"/>
    <w:multiLevelType w:val="hybridMultilevel"/>
    <w:tmpl w:val="8530FD0E"/>
    <w:lvl w:ilvl="0" w:tplc="666CBEB4">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6">
    <w:nsid w:val="09DB4A40"/>
    <w:multiLevelType w:val="hybridMultilevel"/>
    <w:tmpl w:val="6C5C9C30"/>
    <w:lvl w:ilvl="0" w:tplc="04210019">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7">
    <w:nsid w:val="0F3C214C"/>
    <w:multiLevelType w:val="hybridMultilevel"/>
    <w:tmpl w:val="92E26C86"/>
    <w:lvl w:ilvl="0" w:tplc="FBA460D0">
      <w:start w:val="1"/>
      <w:numFmt w:val="decimal"/>
      <w:lvlText w:val="%1."/>
      <w:lvlJc w:val="left"/>
      <w:pPr>
        <w:ind w:left="1040" w:hanging="360"/>
      </w:pPr>
      <w:rPr>
        <w:rFonts w:hint="default"/>
        <w:i w:val="0"/>
      </w:rPr>
    </w:lvl>
    <w:lvl w:ilvl="1" w:tplc="E340C532">
      <w:start w:val="1"/>
      <w:numFmt w:val="lowerLetter"/>
      <w:lvlText w:val="%2."/>
      <w:lvlJc w:val="left"/>
      <w:pPr>
        <w:ind w:left="1760" w:hanging="360"/>
      </w:pPr>
      <w:rPr>
        <w:i/>
      </w:r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8">
    <w:nsid w:val="12E51F66"/>
    <w:multiLevelType w:val="hybridMultilevel"/>
    <w:tmpl w:val="622EE112"/>
    <w:lvl w:ilvl="0" w:tplc="E340C532">
      <w:start w:val="1"/>
      <w:numFmt w:val="lowerLetter"/>
      <w:lvlText w:val="%1."/>
      <w:lvlJc w:val="left"/>
      <w:pPr>
        <w:ind w:left="176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3C2492"/>
    <w:multiLevelType w:val="hybridMultilevel"/>
    <w:tmpl w:val="466AA380"/>
    <w:lvl w:ilvl="0" w:tplc="E48097E6">
      <w:start w:val="1"/>
      <w:numFmt w:val="lowerLetter"/>
      <w:lvlText w:val="%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398678D"/>
    <w:multiLevelType w:val="hybridMultilevel"/>
    <w:tmpl w:val="AFCC957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1">
    <w:nsid w:val="1A9860D6"/>
    <w:multiLevelType w:val="hybridMultilevel"/>
    <w:tmpl w:val="23721D58"/>
    <w:lvl w:ilvl="0" w:tplc="F3BCF79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1C313E71"/>
    <w:multiLevelType w:val="hybridMultilevel"/>
    <w:tmpl w:val="060E878A"/>
    <w:lvl w:ilvl="0" w:tplc="139E1BA8">
      <w:start w:val="1"/>
      <w:numFmt w:val="lowerLetter"/>
      <w:lvlText w:val="%1."/>
      <w:lvlJc w:val="left"/>
      <w:pPr>
        <w:ind w:left="720" w:hanging="360"/>
      </w:pPr>
      <w:rPr>
        <w:rFonts w:ascii="Times New Roman" w:eastAsia="Calibri" w:hAnsi="Times New Roman" w:cs="Times New Roman"/>
      </w:rPr>
    </w:lvl>
    <w:lvl w:ilvl="1" w:tplc="2D0EF712">
      <w:numFmt w:val="bullet"/>
      <w:lvlText w:val="•"/>
      <w:lvlJc w:val="left"/>
      <w:pPr>
        <w:ind w:left="1950" w:hanging="870"/>
      </w:pPr>
      <w:rPr>
        <w:rFonts w:ascii="Times New Roman" w:eastAsia="Calibr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CE11FF"/>
    <w:multiLevelType w:val="multilevel"/>
    <w:tmpl w:val="000000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220560C2"/>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28D06B79"/>
    <w:multiLevelType w:val="hybridMultilevel"/>
    <w:tmpl w:val="BF3AA3C2"/>
    <w:lvl w:ilvl="0" w:tplc="04090019">
      <w:start w:val="1"/>
      <w:numFmt w:val="lowerLetter"/>
      <w:lvlText w:val="%1."/>
      <w:lvlJc w:val="left"/>
      <w:pPr>
        <w:ind w:left="1760" w:hanging="360"/>
      </w:pPr>
    </w:lvl>
    <w:lvl w:ilvl="1" w:tplc="04090019" w:tentative="1">
      <w:start w:val="1"/>
      <w:numFmt w:val="lowerLetter"/>
      <w:lvlText w:val="%2."/>
      <w:lvlJc w:val="left"/>
      <w:pPr>
        <w:ind w:left="2480" w:hanging="360"/>
      </w:pPr>
    </w:lvl>
    <w:lvl w:ilvl="2" w:tplc="0409001B" w:tentative="1">
      <w:start w:val="1"/>
      <w:numFmt w:val="lowerRoman"/>
      <w:lvlText w:val="%3."/>
      <w:lvlJc w:val="right"/>
      <w:pPr>
        <w:ind w:left="3200" w:hanging="180"/>
      </w:pPr>
    </w:lvl>
    <w:lvl w:ilvl="3" w:tplc="0409000F" w:tentative="1">
      <w:start w:val="1"/>
      <w:numFmt w:val="decimal"/>
      <w:lvlText w:val="%4."/>
      <w:lvlJc w:val="left"/>
      <w:pPr>
        <w:ind w:left="3920" w:hanging="360"/>
      </w:pPr>
    </w:lvl>
    <w:lvl w:ilvl="4" w:tplc="04090019" w:tentative="1">
      <w:start w:val="1"/>
      <w:numFmt w:val="lowerLetter"/>
      <w:lvlText w:val="%5."/>
      <w:lvlJc w:val="left"/>
      <w:pPr>
        <w:ind w:left="4640" w:hanging="360"/>
      </w:pPr>
    </w:lvl>
    <w:lvl w:ilvl="5" w:tplc="0409001B" w:tentative="1">
      <w:start w:val="1"/>
      <w:numFmt w:val="lowerRoman"/>
      <w:lvlText w:val="%6."/>
      <w:lvlJc w:val="right"/>
      <w:pPr>
        <w:ind w:left="5360" w:hanging="180"/>
      </w:pPr>
    </w:lvl>
    <w:lvl w:ilvl="6" w:tplc="0409000F" w:tentative="1">
      <w:start w:val="1"/>
      <w:numFmt w:val="decimal"/>
      <w:lvlText w:val="%7."/>
      <w:lvlJc w:val="left"/>
      <w:pPr>
        <w:ind w:left="6080" w:hanging="360"/>
      </w:pPr>
    </w:lvl>
    <w:lvl w:ilvl="7" w:tplc="04090019" w:tentative="1">
      <w:start w:val="1"/>
      <w:numFmt w:val="lowerLetter"/>
      <w:lvlText w:val="%8."/>
      <w:lvlJc w:val="left"/>
      <w:pPr>
        <w:ind w:left="6800" w:hanging="360"/>
      </w:pPr>
    </w:lvl>
    <w:lvl w:ilvl="8" w:tplc="0409001B" w:tentative="1">
      <w:start w:val="1"/>
      <w:numFmt w:val="lowerRoman"/>
      <w:lvlText w:val="%9."/>
      <w:lvlJc w:val="right"/>
      <w:pPr>
        <w:ind w:left="7520" w:hanging="180"/>
      </w:pPr>
    </w:lvl>
  </w:abstractNum>
  <w:abstractNum w:abstractNumId="16">
    <w:nsid w:val="2B6162E8"/>
    <w:multiLevelType w:val="hybridMultilevel"/>
    <w:tmpl w:val="558C464E"/>
    <w:lvl w:ilvl="0" w:tplc="E340C532">
      <w:start w:val="1"/>
      <w:numFmt w:val="lowerLetter"/>
      <w:lvlText w:val="%1."/>
      <w:lvlJc w:val="left"/>
      <w:pPr>
        <w:ind w:left="176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F275FD"/>
    <w:multiLevelType w:val="hybridMultilevel"/>
    <w:tmpl w:val="5442EEA0"/>
    <w:lvl w:ilvl="0" w:tplc="E87EECBA">
      <w:start w:val="1"/>
      <w:numFmt w:val="decimal"/>
      <w:pStyle w:val="Lampiran"/>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4070A4"/>
    <w:multiLevelType w:val="hybridMultilevel"/>
    <w:tmpl w:val="3DAEA68A"/>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9">
    <w:nsid w:val="314613DF"/>
    <w:multiLevelType w:val="hybridMultilevel"/>
    <w:tmpl w:val="F85C9EB6"/>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0">
    <w:nsid w:val="37740913"/>
    <w:multiLevelType w:val="hybridMultilevel"/>
    <w:tmpl w:val="8CB0C900"/>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1">
    <w:nsid w:val="38D332A4"/>
    <w:multiLevelType w:val="hybridMultilevel"/>
    <w:tmpl w:val="044EA098"/>
    <w:lvl w:ilvl="0" w:tplc="CFB007F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3A3F4E88"/>
    <w:multiLevelType w:val="multilevel"/>
    <w:tmpl w:val="9168EDF4"/>
    <w:lvl w:ilvl="0">
      <w:start w:val="1"/>
      <w:numFmt w:val="decimal"/>
      <w:lvlText w:val="%1"/>
      <w:lvlJc w:val="left"/>
      <w:pPr>
        <w:ind w:left="3693" w:hanging="432"/>
      </w:pPr>
      <w:rPr>
        <w:color w:val="FFFFFF"/>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3D52265B"/>
    <w:multiLevelType w:val="multilevel"/>
    <w:tmpl w:val="DD3E4F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D5F1CC1"/>
    <w:multiLevelType w:val="hybridMultilevel"/>
    <w:tmpl w:val="7CD8EB38"/>
    <w:lvl w:ilvl="0" w:tplc="04090019">
      <w:start w:val="1"/>
      <w:numFmt w:val="lowerLetter"/>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5">
    <w:nsid w:val="47235065"/>
    <w:multiLevelType w:val="hybridMultilevel"/>
    <w:tmpl w:val="0E7E4B54"/>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6">
    <w:nsid w:val="48941D39"/>
    <w:multiLevelType w:val="hybridMultilevel"/>
    <w:tmpl w:val="7EE24134"/>
    <w:lvl w:ilvl="0" w:tplc="0421000F">
      <w:start w:val="1"/>
      <w:numFmt w:val="decimal"/>
      <w:lvlText w:val="%1."/>
      <w:lvlJc w:val="left"/>
      <w:pPr>
        <w:ind w:left="1515" w:hanging="360"/>
      </w:p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27">
    <w:nsid w:val="4A235277"/>
    <w:multiLevelType w:val="multilevel"/>
    <w:tmpl w:val="890AB476"/>
    <w:lvl w:ilvl="0">
      <w:start w:val="1"/>
      <w:numFmt w:val="decimal"/>
      <w:lvlText w:val="%1."/>
      <w:lvlJc w:val="left"/>
      <w:pPr>
        <w:ind w:left="1571" w:hanging="360"/>
      </w:pPr>
    </w:lvl>
    <w:lvl w:ilvl="1">
      <w:start w:val="2"/>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28">
    <w:nsid w:val="4A380EA1"/>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nsid w:val="4A9F7784"/>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54B27DB5"/>
    <w:multiLevelType w:val="multilevel"/>
    <w:tmpl w:val="A90CE4B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A31637D"/>
    <w:multiLevelType w:val="hybridMultilevel"/>
    <w:tmpl w:val="F3882DE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2">
    <w:nsid w:val="5C532EA4"/>
    <w:multiLevelType w:val="hybridMultilevel"/>
    <w:tmpl w:val="2996A86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5FB616CC"/>
    <w:multiLevelType w:val="multilevel"/>
    <w:tmpl w:val="7380582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nsid w:val="60530C84"/>
    <w:multiLevelType w:val="hybridMultilevel"/>
    <w:tmpl w:val="BCB628A4"/>
    <w:lvl w:ilvl="0" w:tplc="92925726">
      <w:start w:val="3"/>
      <w:numFmt w:val="lowerLetter"/>
      <w:lvlText w:val="%1&gt;"/>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C105E2"/>
    <w:multiLevelType w:val="hybridMultilevel"/>
    <w:tmpl w:val="21A4E204"/>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6">
    <w:nsid w:val="62C60B8E"/>
    <w:multiLevelType w:val="hybridMultilevel"/>
    <w:tmpl w:val="F724E69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3BF5EDF"/>
    <w:multiLevelType w:val="hybridMultilevel"/>
    <w:tmpl w:val="DDB05676"/>
    <w:lvl w:ilvl="0" w:tplc="04210001">
      <w:start w:val="1"/>
      <w:numFmt w:val="bullet"/>
      <w:lvlText w:val=""/>
      <w:lvlJc w:val="left"/>
      <w:pPr>
        <w:ind w:left="2295" w:hanging="360"/>
      </w:pPr>
      <w:rPr>
        <w:rFonts w:ascii="Symbol" w:hAnsi="Symbol" w:hint="default"/>
      </w:rPr>
    </w:lvl>
    <w:lvl w:ilvl="1" w:tplc="04210003" w:tentative="1">
      <w:start w:val="1"/>
      <w:numFmt w:val="bullet"/>
      <w:lvlText w:val="o"/>
      <w:lvlJc w:val="left"/>
      <w:pPr>
        <w:ind w:left="3015" w:hanging="360"/>
      </w:pPr>
      <w:rPr>
        <w:rFonts w:ascii="Courier New" w:hAnsi="Courier New" w:cs="Courier New" w:hint="default"/>
      </w:rPr>
    </w:lvl>
    <w:lvl w:ilvl="2" w:tplc="04210005" w:tentative="1">
      <w:start w:val="1"/>
      <w:numFmt w:val="bullet"/>
      <w:lvlText w:val=""/>
      <w:lvlJc w:val="left"/>
      <w:pPr>
        <w:ind w:left="3735" w:hanging="360"/>
      </w:pPr>
      <w:rPr>
        <w:rFonts w:ascii="Wingdings" w:hAnsi="Wingdings" w:hint="default"/>
      </w:rPr>
    </w:lvl>
    <w:lvl w:ilvl="3" w:tplc="04210001" w:tentative="1">
      <w:start w:val="1"/>
      <w:numFmt w:val="bullet"/>
      <w:lvlText w:val=""/>
      <w:lvlJc w:val="left"/>
      <w:pPr>
        <w:ind w:left="4455" w:hanging="360"/>
      </w:pPr>
      <w:rPr>
        <w:rFonts w:ascii="Symbol" w:hAnsi="Symbol" w:hint="default"/>
      </w:rPr>
    </w:lvl>
    <w:lvl w:ilvl="4" w:tplc="04210003" w:tentative="1">
      <w:start w:val="1"/>
      <w:numFmt w:val="bullet"/>
      <w:lvlText w:val="o"/>
      <w:lvlJc w:val="left"/>
      <w:pPr>
        <w:ind w:left="5175" w:hanging="360"/>
      </w:pPr>
      <w:rPr>
        <w:rFonts w:ascii="Courier New" w:hAnsi="Courier New" w:cs="Courier New" w:hint="default"/>
      </w:rPr>
    </w:lvl>
    <w:lvl w:ilvl="5" w:tplc="04210005" w:tentative="1">
      <w:start w:val="1"/>
      <w:numFmt w:val="bullet"/>
      <w:lvlText w:val=""/>
      <w:lvlJc w:val="left"/>
      <w:pPr>
        <w:ind w:left="5895" w:hanging="360"/>
      </w:pPr>
      <w:rPr>
        <w:rFonts w:ascii="Wingdings" w:hAnsi="Wingdings" w:hint="default"/>
      </w:rPr>
    </w:lvl>
    <w:lvl w:ilvl="6" w:tplc="04210001" w:tentative="1">
      <w:start w:val="1"/>
      <w:numFmt w:val="bullet"/>
      <w:lvlText w:val=""/>
      <w:lvlJc w:val="left"/>
      <w:pPr>
        <w:ind w:left="6615" w:hanging="360"/>
      </w:pPr>
      <w:rPr>
        <w:rFonts w:ascii="Symbol" w:hAnsi="Symbol" w:hint="default"/>
      </w:rPr>
    </w:lvl>
    <w:lvl w:ilvl="7" w:tplc="04210003" w:tentative="1">
      <w:start w:val="1"/>
      <w:numFmt w:val="bullet"/>
      <w:lvlText w:val="o"/>
      <w:lvlJc w:val="left"/>
      <w:pPr>
        <w:ind w:left="7335" w:hanging="360"/>
      </w:pPr>
      <w:rPr>
        <w:rFonts w:ascii="Courier New" w:hAnsi="Courier New" w:cs="Courier New" w:hint="default"/>
      </w:rPr>
    </w:lvl>
    <w:lvl w:ilvl="8" w:tplc="04210005" w:tentative="1">
      <w:start w:val="1"/>
      <w:numFmt w:val="bullet"/>
      <w:lvlText w:val=""/>
      <w:lvlJc w:val="left"/>
      <w:pPr>
        <w:ind w:left="8055" w:hanging="360"/>
      </w:pPr>
      <w:rPr>
        <w:rFonts w:ascii="Wingdings" w:hAnsi="Wingdings" w:hint="default"/>
      </w:rPr>
    </w:lvl>
  </w:abstractNum>
  <w:abstractNum w:abstractNumId="38">
    <w:nsid w:val="65775E53"/>
    <w:multiLevelType w:val="multilevel"/>
    <w:tmpl w:val="514E71C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nsid w:val="658448D8"/>
    <w:multiLevelType w:val="hybridMultilevel"/>
    <w:tmpl w:val="AC305D0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0">
    <w:nsid w:val="674E6AB1"/>
    <w:multiLevelType w:val="multilevel"/>
    <w:tmpl w:val="000000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nsid w:val="69F823C2"/>
    <w:multiLevelType w:val="hybridMultilevel"/>
    <w:tmpl w:val="7EE24134"/>
    <w:lvl w:ilvl="0" w:tplc="0421000F">
      <w:start w:val="1"/>
      <w:numFmt w:val="decimal"/>
      <w:lvlText w:val="%1."/>
      <w:lvlJc w:val="left"/>
      <w:pPr>
        <w:ind w:left="1515" w:hanging="360"/>
      </w:pPr>
    </w:lvl>
    <w:lvl w:ilvl="1" w:tplc="04210019">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42">
    <w:nsid w:val="6D3C729A"/>
    <w:multiLevelType w:val="hybridMultilevel"/>
    <w:tmpl w:val="3F225E54"/>
    <w:lvl w:ilvl="0" w:tplc="FF5CFC6C">
      <w:start w:val="1"/>
      <w:numFmt w:val="lowerLetter"/>
      <w:lvlText w:val="%1."/>
      <w:lvlJc w:val="left"/>
      <w:pPr>
        <w:ind w:left="810" w:hanging="360"/>
      </w:pPr>
      <w:rPr>
        <w:rFonts w:hint="default"/>
      </w:rPr>
    </w:lvl>
    <w:lvl w:ilvl="1" w:tplc="04210019" w:tentative="1">
      <w:start w:val="1"/>
      <w:numFmt w:val="lowerLetter"/>
      <w:lvlText w:val="%2."/>
      <w:lvlJc w:val="left"/>
      <w:pPr>
        <w:ind w:left="1530" w:hanging="360"/>
      </w:pPr>
    </w:lvl>
    <w:lvl w:ilvl="2" w:tplc="0421001B" w:tentative="1">
      <w:start w:val="1"/>
      <w:numFmt w:val="lowerRoman"/>
      <w:lvlText w:val="%3."/>
      <w:lvlJc w:val="right"/>
      <w:pPr>
        <w:ind w:left="2250" w:hanging="180"/>
      </w:pPr>
    </w:lvl>
    <w:lvl w:ilvl="3" w:tplc="0421000F" w:tentative="1">
      <w:start w:val="1"/>
      <w:numFmt w:val="decimal"/>
      <w:lvlText w:val="%4."/>
      <w:lvlJc w:val="left"/>
      <w:pPr>
        <w:ind w:left="2970" w:hanging="360"/>
      </w:pPr>
    </w:lvl>
    <w:lvl w:ilvl="4" w:tplc="04210019" w:tentative="1">
      <w:start w:val="1"/>
      <w:numFmt w:val="lowerLetter"/>
      <w:lvlText w:val="%5."/>
      <w:lvlJc w:val="left"/>
      <w:pPr>
        <w:ind w:left="3690" w:hanging="360"/>
      </w:pPr>
    </w:lvl>
    <w:lvl w:ilvl="5" w:tplc="0421001B" w:tentative="1">
      <w:start w:val="1"/>
      <w:numFmt w:val="lowerRoman"/>
      <w:lvlText w:val="%6."/>
      <w:lvlJc w:val="right"/>
      <w:pPr>
        <w:ind w:left="4410" w:hanging="180"/>
      </w:pPr>
    </w:lvl>
    <w:lvl w:ilvl="6" w:tplc="0421000F" w:tentative="1">
      <w:start w:val="1"/>
      <w:numFmt w:val="decimal"/>
      <w:lvlText w:val="%7."/>
      <w:lvlJc w:val="left"/>
      <w:pPr>
        <w:ind w:left="5130" w:hanging="360"/>
      </w:pPr>
    </w:lvl>
    <w:lvl w:ilvl="7" w:tplc="04210019" w:tentative="1">
      <w:start w:val="1"/>
      <w:numFmt w:val="lowerLetter"/>
      <w:lvlText w:val="%8."/>
      <w:lvlJc w:val="left"/>
      <w:pPr>
        <w:ind w:left="5850" w:hanging="360"/>
      </w:pPr>
    </w:lvl>
    <w:lvl w:ilvl="8" w:tplc="0421001B" w:tentative="1">
      <w:start w:val="1"/>
      <w:numFmt w:val="lowerRoman"/>
      <w:lvlText w:val="%9."/>
      <w:lvlJc w:val="right"/>
      <w:pPr>
        <w:ind w:left="6570" w:hanging="180"/>
      </w:pPr>
    </w:lvl>
  </w:abstractNum>
  <w:abstractNum w:abstractNumId="43">
    <w:nsid w:val="73C815B1"/>
    <w:multiLevelType w:val="hybridMultilevel"/>
    <w:tmpl w:val="749C12DA"/>
    <w:lvl w:ilvl="0" w:tplc="E6C82450">
      <w:start w:val="1"/>
      <w:numFmt w:val="lowerLetter"/>
      <w:pStyle w:val="Poi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5E2A9E"/>
    <w:multiLevelType w:val="hybridMultilevel"/>
    <w:tmpl w:val="2F22AE7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5">
    <w:nsid w:val="7A9D1E2F"/>
    <w:multiLevelType w:val="hybridMultilevel"/>
    <w:tmpl w:val="96A0E87A"/>
    <w:lvl w:ilvl="0" w:tplc="0A0491EC">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46">
    <w:nsid w:val="7F175A73"/>
    <w:multiLevelType w:val="hybridMultilevel"/>
    <w:tmpl w:val="55E6D6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23"/>
  </w:num>
  <w:num w:numId="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42"/>
  </w:num>
  <w:num w:numId="6">
    <w:abstractNumId w:val="12"/>
  </w:num>
  <w:num w:numId="7">
    <w:abstractNumId w:val="35"/>
  </w:num>
  <w:num w:numId="8">
    <w:abstractNumId w:val="30"/>
  </w:num>
  <w:num w:numId="9">
    <w:abstractNumId w:val="36"/>
  </w:num>
  <w:num w:numId="10">
    <w:abstractNumId w:val="9"/>
  </w:num>
  <w:num w:numId="11">
    <w:abstractNumId w:val="3"/>
  </w:num>
  <w:num w:numId="12">
    <w:abstractNumId w:val="34"/>
  </w:num>
  <w:num w:numId="13">
    <w:abstractNumId w:val="6"/>
  </w:num>
  <w:num w:numId="14">
    <w:abstractNumId w:val="46"/>
  </w:num>
  <w:num w:numId="15">
    <w:abstractNumId w:val="31"/>
  </w:num>
  <w:num w:numId="16">
    <w:abstractNumId w:val="32"/>
  </w:num>
  <w:num w:numId="17">
    <w:abstractNumId w:val="19"/>
  </w:num>
  <w:num w:numId="18">
    <w:abstractNumId w:val="39"/>
  </w:num>
  <w:num w:numId="19">
    <w:abstractNumId w:val="24"/>
  </w:num>
  <w:num w:numId="20">
    <w:abstractNumId w:val="5"/>
  </w:num>
  <w:num w:numId="21">
    <w:abstractNumId w:val="10"/>
  </w:num>
  <w:num w:numId="22">
    <w:abstractNumId w:val="21"/>
  </w:num>
  <w:num w:numId="23">
    <w:abstractNumId w:val="22"/>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7"/>
  </w:num>
  <w:num w:numId="27">
    <w:abstractNumId w:val="15"/>
  </w:num>
  <w:num w:numId="28">
    <w:abstractNumId w:val="16"/>
  </w:num>
  <w:num w:numId="29">
    <w:abstractNumId w:val="8"/>
  </w:num>
  <w:num w:numId="30">
    <w:abstractNumId w:val="43"/>
  </w:num>
  <w:num w:numId="31">
    <w:abstractNumId w:val="25"/>
  </w:num>
  <w:num w:numId="32">
    <w:abstractNumId w:val="20"/>
  </w:num>
  <w:num w:numId="33">
    <w:abstractNumId w:val="18"/>
  </w:num>
  <w:num w:numId="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45"/>
  </w:num>
  <w:num w:numId="37">
    <w:abstractNumId w:val="1"/>
  </w:num>
  <w:num w:numId="38">
    <w:abstractNumId w:val="0"/>
  </w:num>
  <w:num w:numId="39">
    <w:abstractNumId w:val="44"/>
  </w:num>
  <w:num w:numId="40">
    <w:abstractNumId w:val="26"/>
  </w:num>
  <w:num w:numId="41">
    <w:abstractNumId w:val="37"/>
  </w:num>
  <w:num w:numId="42">
    <w:abstractNumId w:val="41"/>
  </w:num>
  <w:num w:numId="43">
    <w:abstractNumId w:val="13"/>
  </w:num>
  <w:num w:numId="44">
    <w:abstractNumId w:val="4"/>
  </w:num>
  <w:num w:numId="45">
    <w:abstractNumId w:val="2"/>
  </w:num>
  <w:num w:numId="46">
    <w:abstractNumId w:val="40"/>
  </w:num>
  <w:num w:numId="47">
    <w:abstractNumId w:val="33"/>
  </w:num>
  <w:num w:numId="48">
    <w:abstractNumId w:val="29"/>
  </w:num>
  <w:num w:numId="49">
    <w:abstractNumId w:val="28"/>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oNotTrackMoves/>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D57"/>
    <w:rsid w:val="00003DB7"/>
    <w:rsid w:val="0001326F"/>
    <w:rsid w:val="00014410"/>
    <w:rsid w:val="00015750"/>
    <w:rsid w:val="000200F6"/>
    <w:rsid w:val="000232AB"/>
    <w:rsid w:val="000244E8"/>
    <w:rsid w:val="000246F5"/>
    <w:rsid w:val="00026125"/>
    <w:rsid w:val="0002619A"/>
    <w:rsid w:val="0003124B"/>
    <w:rsid w:val="000316B9"/>
    <w:rsid w:val="000318A9"/>
    <w:rsid w:val="00031EAB"/>
    <w:rsid w:val="0003520E"/>
    <w:rsid w:val="00046A91"/>
    <w:rsid w:val="000521C2"/>
    <w:rsid w:val="00057302"/>
    <w:rsid w:val="00061430"/>
    <w:rsid w:val="00061E86"/>
    <w:rsid w:val="0006474F"/>
    <w:rsid w:val="000667AB"/>
    <w:rsid w:val="0006705D"/>
    <w:rsid w:val="000763FE"/>
    <w:rsid w:val="00077005"/>
    <w:rsid w:val="000770D5"/>
    <w:rsid w:val="00077480"/>
    <w:rsid w:val="00081547"/>
    <w:rsid w:val="00085C48"/>
    <w:rsid w:val="00091631"/>
    <w:rsid w:val="00091E54"/>
    <w:rsid w:val="0009455A"/>
    <w:rsid w:val="000A12DD"/>
    <w:rsid w:val="000A2DFD"/>
    <w:rsid w:val="000A40DB"/>
    <w:rsid w:val="000A42AC"/>
    <w:rsid w:val="000A5199"/>
    <w:rsid w:val="000A5539"/>
    <w:rsid w:val="000A7B0C"/>
    <w:rsid w:val="000A7C20"/>
    <w:rsid w:val="000B0000"/>
    <w:rsid w:val="000B28A5"/>
    <w:rsid w:val="000B5B03"/>
    <w:rsid w:val="000B5B0D"/>
    <w:rsid w:val="000C20C6"/>
    <w:rsid w:val="000C371F"/>
    <w:rsid w:val="000D0811"/>
    <w:rsid w:val="000D0C16"/>
    <w:rsid w:val="000D2E0B"/>
    <w:rsid w:val="000D6B41"/>
    <w:rsid w:val="000D6F15"/>
    <w:rsid w:val="000E2451"/>
    <w:rsid w:val="000E2942"/>
    <w:rsid w:val="000E308D"/>
    <w:rsid w:val="000E42A3"/>
    <w:rsid w:val="000F3AED"/>
    <w:rsid w:val="000F5D18"/>
    <w:rsid w:val="0010318F"/>
    <w:rsid w:val="001056FC"/>
    <w:rsid w:val="0011500D"/>
    <w:rsid w:val="00115108"/>
    <w:rsid w:val="00124C27"/>
    <w:rsid w:val="00132185"/>
    <w:rsid w:val="00133072"/>
    <w:rsid w:val="0013361B"/>
    <w:rsid w:val="00134F4A"/>
    <w:rsid w:val="00136223"/>
    <w:rsid w:val="0014591C"/>
    <w:rsid w:val="00147D24"/>
    <w:rsid w:val="001518AB"/>
    <w:rsid w:val="00153CB2"/>
    <w:rsid w:val="00155B33"/>
    <w:rsid w:val="00155D17"/>
    <w:rsid w:val="001607D2"/>
    <w:rsid w:val="00162BE4"/>
    <w:rsid w:val="001642AF"/>
    <w:rsid w:val="00164B83"/>
    <w:rsid w:val="0016551D"/>
    <w:rsid w:val="00166F77"/>
    <w:rsid w:val="00167E52"/>
    <w:rsid w:val="001704F4"/>
    <w:rsid w:val="00173986"/>
    <w:rsid w:val="00181BC0"/>
    <w:rsid w:val="0018256E"/>
    <w:rsid w:val="00183700"/>
    <w:rsid w:val="0019015B"/>
    <w:rsid w:val="0019342E"/>
    <w:rsid w:val="001941A4"/>
    <w:rsid w:val="001968EB"/>
    <w:rsid w:val="00197663"/>
    <w:rsid w:val="00197EED"/>
    <w:rsid w:val="001A002B"/>
    <w:rsid w:val="001A06B9"/>
    <w:rsid w:val="001A0A2C"/>
    <w:rsid w:val="001A2EAE"/>
    <w:rsid w:val="001A54FA"/>
    <w:rsid w:val="001A7028"/>
    <w:rsid w:val="001B0BC0"/>
    <w:rsid w:val="001B78B9"/>
    <w:rsid w:val="001C0F64"/>
    <w:rsid w:val="001C16C7"/>
    <w:rsid w:val="001C19A1"/>
    <w:rsid w:val="001C1C1C"/>
    <w:rsid w:val="001C6245"/>
    <w:rsid w:val="001C7B43"/>
    <w:rsid w:val="001D0755"/>
    <w:rsid w:val="001D415F"/>
    <w:rsid w:val="001D6C3A"/>
    <w:rsid w:val="001D7661"/>
    <w:rsid w:val="001D7713"/>
    <w:rsid w:val="001D7F55"/>
    <w:rsid w:val="001E255D"/>
    <w:rsid w:val="001E35D1"/>
    <w:rsid w:val="001E6A7D"/>
    <w:rsid w:val="001E786E"/>
    <w:rsid w:val="00200FA4"/>
    <w:rsid w:val="002013D0"/>
    <w:rsid w:val="00205917"/>
    <w:rsid w:val="00206775"/>
    <w:rsid w:val="00207DE2"/>
    <w:rsid w:val="00211214"/>
    <w:rsid w:val="00211A48"/>
    <w:rsid w:val="00216327"/>
    <w:rsid w:val="00221F25"/>
    <w:rsid w:val="00224515"/>
    <w:rsid w:val="0022571E"/>
    <w:rsid w:val="00230F6B"/>
    <w:rsid w:val="002315C8"/>
    <w:rsid w:val="00233741"/>
    <w:rsid w:val="00234714"/>
    <w:rsid w:val="0023555B"/>
    <w:rsid w:val="00237650"/>
    <w:rsid w:val="00244CA1"/>
    <w:rsid w:val="002467F1"/>
    <w:rsid w:val="00246982"/>
    <w:rsid w:val="00250B70"/>
    <w:rsid w:val="00253538"/>
    <w:rsid w:val="00256E04"/>
    <w:rsid w:val="00257850"/>
    <w:rsid w:val="00260108"/>
    <w:rsid w:val="002742C0"/>
    <w:rsid w:val="00274C5F"/>
    <w:rsid w:val="0027517A"/>
    <w:rsid w:val="00275AB5"/>
    <w:rsid w:val="00277788"/>
    <w:rsid w:val="00281F0A"/>
    <w:rsid w:val="00283DDD"/>
    <w:rsid w:val="00285AD9"/>
    <w:rsid w:val="002906B7"/>
    <w:rsid w:val="00291A57"/>
    <w:rsid w:val="00292AA3"/>
    <w:rsid w:val="00292BD4"/>
    <w:rsid w:val="00293661"/>
    <w:rsid w:val="002949F3"/>
    <w:rsid w:val="0029557F"/>
    <w:rsid w:val="00297DBE"/>
    <w:rsid w:val="002A12A8"/>
    <w:rsid w:val="002A3901"/>
    <w:rsid w:val="002B18A3"/>
    <w:rsid w:val="002B5D7D"/>
    <w:rsid w:val="002C0695"/>
    <w:rsid w:val="002C1931"/>
    <w:rsid w:val="002C2D4A"/>
    <w:rsid w:val="002D096A"/>
    <w:rsid w:val="002D12CA"/>
    <w:rsid w:val="002D22C2"/>
    <w:rsid w:val="002E0313"/>
    <w:rsid w:val="002E1076"/>
    <w:rsid w:val="002E1131"/>
    <w:rsid w:val="002E1AD8"/>
    <w:rsid w:val="002E31E9"/>
    <w:rsid w:val="002F02D9"/>
    <w:rsid w:val="002F16CB"/>
    <w:rsid w:val="002F3BEE"/>
    <w:rsid w:val="002F3D0F"/>
    <w:rsid w:val="00300146"/>
    <w:rsid w:val="00302CE5"/>
    <w:rsid w:val="00306279"/>
    <w:rsid w:val="00311506"/>
    <w:rsid w:val="003127A8"/>
    <w:rsid w:val="00313B5E"/>
    <w:rsid w:val="003146FA"/>
    <w:rsid w:val="003155A9"/>
    <w:rsid w:val="003168FF"/>
    <w:rsid w:val="00316EDD"/>
    <w:rsid w:val="00316FC8"/>
    <w:rsid w:val="00316FED"/>
    <w:rsid w:val="003257D4"/>
    <w:rsid w:val="0032657E"/>
    <w:rsid w:val="003317BA"/>
    <w:rsid w:val="003361DA"/>
    <w:rsid w:val="0033726F"/>
    <w:rsid w:val="0034426C"/>
    <w:rsid w:val="0035237F"/>
    <w:rsid w:val="00354A64"/>
    <w:rsid w:val="00356F3A"/>
    <w:rsid w:val="00360902"/>
    <w:rsid w:val="003757E8"/>
    <w:rsid w:val="00375A81"/>
    <w:rsid w:val="0037695D"/>
    <w:rsid w:val="003841B4"/>
    <w:rsid w:val="00395F16"/>
    <w:rsid w:val="003970B7"/>
    <w:rsid w:val="003A5C02"/>
    <w:rsid w:val="003A7472"/>
    <w:rsid w:val="003B67F0"/>
    <w:rsid w:val="003C4E40"/>
    <w:rsid w:val="003D0EC7"/>
    <w:rsid w:val="003D1568"/>
    <w:rsid w:val="003D4A15"/>
    <w:rsid w:val="003D5CA1"/>
    <w:rsid w:val="003D721C"/>
    <w:rsid w:val="003D7C3B"/>
    <w:rsid w:val="003E0B71"/>
    <w:rsid w:val="003E0BCA"/>
    <w:rsid w:val="003E3FA5"/>
    <w:rsid w:val="003F13ED"/>
    <w:rsid w:val="003F16AB"/>
    <w:rsid w:val="003F5896"/>
    <w:rsid w:val="0040066C"/>
    <w:rsid w:val="00401950"/>
    <w:rsid w:val="00402878"/>
    <w:rsid w:val="00402A93"/>
    <w:rsid w:val="00404686"/>
    <w:rsid w:val="00405F80"/>
    <w:rsid w:val="004112A4"/>
    <w:rsid w:val="004169EF"/>
    <w:rsid w:val="00421207"/>
    <w:rsid w:val="00423463"/>
    <w:rsid w:val="0042359A"/>
    <w:rsid w:val="004243E1"/>
    <w:rsid w:val="004306A6"/>
    <w:rsid w:val="00434B9D"/>
    <w:rsid w:val="0043514B"/>
    <w:rsid w:val="00437670"/>
    <w:rsid w:val="004409F7"/>
    <w:rsid w:val="00446D23"/>
    <w:rsid w:val="00447DC7"/>
    <w:rsid w:val="00451EA9"/>
    <w:rsid w:val="00457AFE"/>
    <w:rsid w:val="00466A94"/>
    <w:rsid w:val="004704B0"/>
    <w:rsid w:val="00472BA7"/>
    <w:rsid w:val="00473B7C"/>
    <w:rsid w:val="00477ABF"/>
    <w:rsid w:val="004811FF"/>
    <w:rsid w:val="004822F0"/>
    <w:rsid w:val="00482D79"/>
    <w:rsid w:val="00483856"/>
    <w:rsid w:val="00483BFA"/>
    <w:rsid w:val="00483C91"/>
    <w:rsid w:val="00485396"/>
    <w:rsid w:val="0049261A"/>
    <w:rsid w:val="004928C8"/>
    <w:rsid w:val="00493B09"/>
    <w:rsid w:val="0049412C"/>
    <w:rsid w:val="004945EA"/>
    <w:rsid w:val="00495FCF"/>
    <w:rsid w:val="004A3BCB"/>
    <w:rsid w:val="004A7830"/>
    <w:rsid w:val="004B1093"/>
    <w:rsid w:val="004B1B2F"/>
    <w:rsid w:val="004B2B14"/>
    <w:rsid w:val="004B3DE0"/>
    <w:rsid w:val="004C4841"/>
    <w:rsid w:val="004C4D50"/>
    <w:rsid w:val="004D19CD"/>
    <w:rsid w:val="004D2A27"/>
    <w:rsid w:val="004D3731"/>
    <w:rsid w:val="004D5362"/>
    <w:rsid w:val="004D6BD8"/>
    <w:rsid w:val="004E1856"/>
    <w:rsid w:val="004E1FA0"/>
    <w:rsid w:val="004E3F08"/>
    <w:rsid w:val="004E4919"/>
    <w:rsid w:val="004E4FF2"/>
    <w:rsid w:val="004E7764"/>
    <w:rsid w:val="004F00F8"/>
    <w:rsid w:val="004F3B2B"/>
    <w:rsid w:val="004F5332"/>
    <w:rsid w:val="00504189"/>
    <w:rsid w:val="00506E0F"/>
    <w:rsid w:val="005075B1"/>
    <w:rsid w:val="00507855"/>
    <w:rsid w:val="00512CE6"/>
    <w:rsid w:val="00513061"/>
    <w:rsid w:val="005137F1"/>
    <w:rsid w:val="005156D5"/>
    <w:rsid w:val="00517D06"/>
    <w:rsid w:val="0052104A"/>
    <w:rsid w:val="005222F2"/>
    <w:rsid w:val="00526531"/>
    <w:rsid w:val="00526FEA"/>
    <w:rsid w:val="00530662"/>
    <w:rsid w:val="00530D8C"/>
    <w:rsid w:val="00533A54"/>
    <w:rsid w:val="00536089"/>
    <w:rsid w:val="00536235"/>
    <w:rsid w:val="00537304"/>
    <w:rsid w:val="00541B12"/>
    <w:rsid w:val="00542641"/>
    <w:rsid w:val="00545573"/>
    <w:rsid w:val="00546EDD"/>
    <w:rsid w:val="005478B7"/>
    <w:rsid w:val="00551CD9"/>
    <w:rsid w:val="00554124"/>
    <w:rsid w:val="00554468"/>
    <w:rsid w:val="00557F18"/>
    <w:rsid w:val="005616DB"/>
    <w:rsid w:val="00561A9D"/>
    <w:rsid w:val="00564360"/>
    <w:rsid w:val="005645ED"/>
    <w:rsid w:val="00565146"/>
    <w:rsid w:val="005656B9"/>
    <w:rsid w:val="00566BBF"/>
    <w:rsid w:val="005718DB"/>
    <w:rsid w:val="005725AE"/>
    <w:rsid w:val="00573D9D"/>
    <w:rsid w:val="00575538"/>
    <w:rsid w:val="00575E23"/>
    <w:rsid w:val="005808CA"/>
    <w:rsid w:val="00580C49"/>
    <w:rsid w:val="005819BD"/>
    <w:rsid w:val="005825F8"/>
    <w:rsid w:val="0058611D"/>
    <w:rsid w:val="00590D20"/>
    <w:rsid w:val="005A0878"/>
    <w:rsid w:val="005A2618"/>
    <w:rsid w:val="005A571F"/>
    <w:rsid w:val="005B0C38"/>
    <w:rsid w:val="005B437F"/>
    <w:rsid w:val="005B67ED"/>
    <w:rsid w:val="005B736A"/>
    <w:rsid w:val="005C1BD2"/>
    <w:rsid w:val="005C1C40"/>
    <w:rsid w:val="005C25EA"/>
    <w:rsid w:val="005C4126"/>
    <w:rsid w:val="005D14E1"/>
    <w:rsid w:val="005D1AA3"/>
    <w:rsid w:val="005D771D"/>
    <w:rsid w:val="005E04B3"/>
    <w:rsid w:val="005E2156"/>
    <w:rsid w:val="005E3ED9"/>
    <w:rsid w:val="005E4545"/>
    <w:rsid w:val="005E4FAE"/>
    <w:rsid w:val="005E547F"/>
    <w:rsid w:val="005E651F"/>
    <w:rsid w:val="005E6B28"/>
    <w:rsid w:val="005E7E91"/>
    <w:rsid w:val="005F0A17"/>
    <w:rsid w:val="005F1AAA"/>
    <w:rsid w:val="005F27C2"/>
    <w:rsid w:val="005F65FA"/>
    <w:rsid w:val="005F7F02"/>
    <w:rsid w:val="00600E5C"/>
    <w:rsid w:val="006023A8"/>
    <w:rsid w:val="00603874"/>
    <w:rsid w:val="0060558F"/>
    <w:rsid w:val="00606495"/>
    <w:rsid w:val="006101D5"/>
    <w:rsid w:val="00611EF0"/>
    <w:rsid w:val="006139EB"/>
    <w:rsid w:val="006149C0"/>
    <w:rsid w:val="00614F43"/>
    <w:rsid w:val="006152CE"/>
    <w:rsid w:val="006163AE"/>
    <w:rsid w:val="00616B73"/>
    <w:rsid w:val="00627E3F"/>
    <w:rsid w:val="006329BB"/>
    <w:rsid w:val="00632A11"/>
    <w:rsid w:val="006332AE"/>
    <w:rsid w:val="006356F6"/>
    <w:rsid w:val="0063601B"/>
    <w:rsid w:val="0063638E"/>
    <w:rsid w:val="00636718"/>
    <w:rsid w:val="00637B6B"/>
    <w:rsid w:val="00645DAC"/>
    <w:rsid w:val="00652D5E"/>
    <w:rsid w:val="006530B8"/>
    <w:rsid w:val="00653707"/>
    <w:rsid w:val="006550CA"/>
    <w:rsid w:val="00657B94"/>
    <w:rsid w:val="00661800"/>
    <w:rsid w:val="00675FD4"/>
    <w:rsid w:val="006777F7"/>
    <w:rsid w:val="00683026"/>
    <w:rsid w:val="00683733"/>
    <w:rsid w:val="00686938"/>
    <w:rsid w:val="0068714C"/>
    <w:rsid w:val="00697B7E"/>
    <w:rsid w:val="006A65AA"/>
    <w:rsid w:val="006B0C83"/>
    <w:rsid w:val="006B468F"/>
    <w:rsid w:val="006B503D"/>
    <w:rsid w:val="006B56B1"/>
    <w:rsid w:val="006C2436"/>
    <w:rsid w:val="006C7EC5"/>
    <w:rsid w:val="006D7ED2"/>
    <w:rsid w:val="006E120D"/>
    <w:rsid w:val="006E3864"/>
    <w:rsid w:val="006E473B"/>
    <w:rsid w:val="006E5881"/>
    <w:rsid w:val="006E5EC6"/>
    <w:rsid w:val="006F2765"/>
    <w:rsid w:val="006F30FF"/>
    <w:rsid w:val="00701A0D"/>
    <w:rsid w:val="00702FF5"/>
    <w:rsid w:val="00703EB5"/>
    <w:rsid w:val="0070447F"/>
    <w:rsid w:val="00707F16"/>
    <w:rsid w:val="00710BF4"/>
    <w:rsid w:val="00721B1F"/>
    <w:rsid w:val="00722489"/>
    <w:rsid w:val="007228C4"/>
    <w:rsid w:val="007241C2"/>
    <w:rsid w:val="007247D3"/>
    <w:rsid w:val="00725735"/>
    <w:rsid w:val="0073448E"/>
    <w:rsid w:val="0074444A"/>
    <w:rsid w:val="00746353"/>
    <w:rsid w:val="00750A80"/>
    <w:rsid w:val="00751140"/>
    <w:rsid w:val="0075206A"/>
    <w:rsid w:val="00753980"/>
    <w:rsid w:val="00755830"/>
    <w:rsid w:val="00762FA3"/>
    <w:rsid w:val="00771948"/>
    <w:rsid w:val="007730DF"/>
    <w:rsid w:val="00776B71"/>
    <w:rsid w:val="00780AE0"/>
    <w:rsid w:val="00782BC7"/>
    <w:rsid w:val="00783985"/>
    <w:rsid w:val="00783E63"/>
    <w:rsid w:val="00790A9B"/>
    <w:rsid w:val="00792ED9"/>
    <w:rsid w:val="007933D1"/>
    <w:rsid w:val="00793586"/>
    <w:rsid w:val="00793C39"/>
    <w:rsid w:val="007949E2"/>
    <w:rsid w:val="00795423"/>
    <w:rsid w:val="007A7EDD"/>
    <w:rsid w:val="007B089A"/>
    <w:rsid w:val="007B1A74"/>
    <w:rsid w:val="007B3C08"/>
    <w:rsid w:val="007B6BDE"/>
    <w:rsid w:val="007C1353"/>
    <w:rsid w:val="007C5CB6"/>
    <w:rsid w:val="007D0F6A"/>
    <w:rsid w:val="007D2DE5"/>
    <w:rsid w:val="007D37FF"/>
    <w:rsid w:val="007D3D26"/>
    <w:rsid w:val="007D4D5B"/>
    <w:rsid w:val="007E57BB"/>
    <w:rsid w:val="007E789F"/>
    <w:rsid w:val="007F1700"/>
    <w:rsid w:val="007F346A"/>
    <w:rsid w:val="007F43BE"/>
    <w:rsid w:val="007F455A"/>
    <w:rsid w:val="007F60BE"/>
    <w:rsid w:val="00801087"/>
    <w:rsid w:val="008049D0"/>
    <w:rsid w:val="00805996"/>
    <w:rsid w:val="00810F41"/>
    <w:rsid w:val="00813758"/>
    <w:rsid w:val="00813A42"/>
    <w:rsid w:val="008154DA"/>
    <w:rsid w:val="00815E2B"/>
    <w:rsid w:val="008179C3"/>
    <w:rsid w:val="00820AA4"/>
    <w:rsid w:val="00821FBD"/>
    <w:rsid w:val="008226BB"/>
    <w:rsid w:val="0082353E"/>
    <w:rsid w:val="00826DE0"/>
    <w:rsid w:val="00833AD9"/>
    <w:rsid w:val="00835391"/>
    <w:rsid w:val="00837429"/>
    <w:rsid w:val="0083762F"/>
    <w:rsid w:val="008377F8"/>
    <w:rsid w:val="00844557"/>
    <w:rsid w:val="0084569D"/>
    <w:rsid w:val="008501B5"/>
    <w:rsid w:val="00850DDF"/>
    <w:rsid w:val="00852142"/>
    <w:rsid w:val="0085451E"/>
    <w:rsid w:val="00864D26"/>
    <w:rsid w:val="00865A63"/>
    <w:rsid w:val="00875212"/>
    <w:rsid w:val="00875845"/>
    <w:rsid w:val="00877A41"/>
    <w:rsid w:val="008837E1"/>
    <w:rsid w:val="00885CAC"/>
    <w:rsid w:val="00885D34"/>
    <w:rsid w:val="00886F47"/>
    <w:rsid w:val="008A0DA6"/>
    <w:rsid w:val="008A36EB"/>
    <w:rsid w:val="008A5724"/>
    <w:rsid w:val="008A796A"/>
    <w:rsid w:val="008A7F78"/>
    <w:rsid w:val="008B3073"/>
    <w:rsid w:val="008B7494"/>
    <w:rsid w:val="008C0138"/>
    <w:rsid w:val="008C0266"/>
    <w:rsid w:val="008C1D3F"/>
    <w:rsid w:val="008C1E38"/>
    <w:rsid w:val="008C5676"/>
    <w:rsid w:val="008C6A1E"/>
    <w:rsid w:val="008C6D63"/>
    <w:rsid w:val="008C70CB"/>
    <w:rsid w:val="008D4331"/>
    <w:rsid w:val="008D473A"/>
    <w:rsid w:val="008D4F85"/>
    <w:rsid w:val="008E17E9"/>
    <w:rsid w:val="008E1BD1"/>
    <w:rsid w:val="008E237A"/>
    <w:rsid w:val="008E38EF"/>
    <w:rsid w:val="008F0E3F"/>
    <w:rsid w:val="008F3A97"/>
    <w:rsid w:val="008F5EB7"/>
    <w:rsid w:val="0090194B"/>
    <w:rsid w:val="00902B6C"/>
    <w:rsid w:val="009031D2"/>
    <w:rsid w:val="00904289"/>
    <w:rsid w:val="0090584A"/>
    <w:rsid w:val="009077E4"/>
    <w:rsid w:val="0091496C"/>
    <w:rsid w:val="00917333"/>
    <w:rsid w:val="00921267"/>
    <w:rsid w:val="00922F64"/>
    <w:rsid w:val="00923108"/>
    <w:rsid w:val="009241EC"/>
    <w:rsid w:val="00924D0D"/>
    <w:rsid w:val="00925A7E"/>
    <w:rsid w:val="00932C60"/>
    <w:rsid w:val="00932FD8"/>
    <w:rsid w:val="00934B03"/>
    <w:rsid w:val="00941EF4"/>
    <w:rsid w:val="00942EEE"/>
    <w:rsid w:val="009459F4"/>
    <w:rsid w:val="00950AE2"/>
    <w:rsid w:val="00954966"/>
    <w:rsid w:val="0095656B"/>
    <w:rsid w:val="009623BA"/>
    <w:rsid w:val="0096377B"/>
    <w:rsid w:val="00964153"/>
    <w:rsid w:val="009663F7"/>
    <w:rsid w:val="00970A9A"/>
    <w:rsid w:val="009738F5"/>
    <w:rsid w:val="00975017"/>
    <w:rsid w:val="0097641D"/>
    <w:rsid w:val="00980D58"/>
    <w:rsid w:val="00980D6B"/>
    <w:rsid w:val="00982168"/>
    <w:rsid w:val="00985D3E"/>
    <w:rsid w:val="00993EC9"/>
    <w:rsid w:val="009A0000"/>
    <w:rsid w:val="009A26C0"/>
    <w:rsid w:val="009A45A1"/>
    <w:rsid w:val="009A5601"/>
    <w:rsid w:val="009A58C2"/>
    <w:rsid w:val="009B0498"/>
    <w:rsid w:val="009B3949"/>
    <w:rsid w:val="009B3A09"/>
    <w:rsid w:val="009B41FF"/>
    <w:rsid w:val="009C618C"/>
    <w:rsid w:val="009D2C4E"/>
    <w:rsid w:val="009D4319"/>
    <w:rsid w:val="009D607E"/>
    <w:rsid w:val="009E1F70"/>
    <w:rsid w:val="009E393E"/>
    <w:rsid w:val="009F27F6"/>
    <w:rsid w:val="009F7BA8"/>
    <w:rsid w:val="00A0049A"/>
    <w:rsid w:val="00A00A5B"/>
    <w:rsid w:val="00A00C58"/>
    <w:rsid w:val="00A01882"/>
    <w:rsid w:val="00A03492"/>
    <w:rsid w:val="00A03896"/>
    <w:rsid w:val="00A0419B"/>
    <w:rsid w:val="00A06934"/>
    <w:rsid w:val="00A06E88"/>
    <w:rsid w:val="00A07595"/>
    <w:rsid w:val="00A15A43"/>
    <w:rsid w:val="00A2111C"/>
    <w:rsid w:val="00A22D06"/>
    <w:rsid w:val="00A236EC"/>
    <w:rsid w:val="00A24B40"/>
    <w:rsid w:val="00A2740A"/>
    <w:rsid w:val="00A3303E"/>
    <w:rsid w:val="00A3618F"/>
    <w:rsid w:val="00A37A43"/>
    <w:rsid w:val="00A400A4"/>
    <w:rsid w:val="00A41682"/>
    <w:rsid w:val="00A4199E"/>
    <w:rsid w:val="00A46A38"/>
    <w:rsid w:val="00A5288A"/>
    <w:rsid w:val="00A53708"/>
    <w:rsid w:val="00A54780"/>
    <w:rsid w:val="00A564B2"/>
    <w:rsid w:val="00A57676"/>
    <w:rsid w:val="00A63A58"/>
    <w:rsid w:val="00A64A86"/>
    <w:rsid w:val="00A64D42"/>
    <w:rsid w:val="00A64EAA"/>
    <w:rsid w:val="00A661EA"/>
    <w:rsid w:val="00A66F62"/>
    <w:rsid w:val="00A70496"/>
    <w:rsid w:val="00A725D7"/>
    <w:rsid w:val="00A72728"/>
    <w:rsid w:val="00A8409F"/>
    <w:rsid w:val="00A84428"/>
    <w:rsid w:val="00A85BE3"/>
    <w:rsid w:val="00A949B1"/>
    <w:rsid w:val="00A96E0F"/>
    <w:rsid w:val="00AA238F"/>
    <w:rsid w:val="00AA321D"/>
    <w:rsid w:val="00AA6542"/>
    <w:rsid w:val="00AA7BDD"/>
    <w:rsid w:val="00AA7DD4"/>
    <w:rsid w:val="00AB0C03"/>
    <w:rsid w:val="00AB28F0"/>
    <w:rsid w:val="00AB6FEE"/>
    <w:rsid w:val="00AC52E8"/>
    <w:rsid w:val="00AC64FC"/>
    <w:rsid w:val="00AD0C02"/>
    <w:rsid w:val="00AD265D"/>
    <w:rsid w:val="00AD566B"/>
    <w:rsid w:val="00AD5759"/>
    <w:rsid w:val="00AD5EA8"/>
    <w:rsid w:val="00AD6AB1"/>
    <w:rsid w:val="00AE2A51"/>
    <w:rsid w:val="00AE39CD"/>
    <w:rsid w:val="00AE5AEE"/>
    <w:rsid w:val="00AF1F6D"/>
    <w:rsid w:val="00AF4248"/>
    <w:rsid w:val="00AF4368"/>
    <w:rsid w:val="00AF56D7"/>
    <w:rsid w:val="00B00B09"/>
    <w:rsid w:val="00B01792"/>
    <w:rsid w:val="00B033FF"/>
    <w:rsid w:val="00B049D8"/>
    <w:rsid w:val="00B052E8"/>
    <w:rsid w:val="00B073E1"/>
    <w:rsid w:val="00B16C10"/>
    <w:rsid w:val="00B208DD"/>
    <w:rsid w:val="00B2648B"/>
    <w:rsid w:val="00B266A6"/>
    <w:rsid w:val="00B26F42"/>
    <w:rsid w:val="00B307E5"/>
    <w:rsid w:val="00B31547"/>
    <w:rsid w:val="00B4644D"/>
    <w:rsid w:val="00B51188"/>
    <w:rsid w:val="00B52EDD"/>
    <w:rsid w:val="00B5472B"/>
    <w:rsid w:val="00B56730"/>
    <w:rsid w:val="00B70330"/>
    <w:rsid w:val="00B7201E"/>
    <w:rsid w:val="00B721AA"/>
    <w:rsid w:val="00B74F12"/>
    <w:rsid w:val="00B75A55"/>
    <w:rsid w:val="00B77BA6"/>
    <w:rsid w:val="00B77BD5"/>
    <w:rsid w:val="00B80004"/>
    <w:rsid w:val="00B83B51"/>
    <w:rsid w:val="00B8601E"/>
    <w:rsid w:val="00B8729F"/>
    <w:rsid w:val="00B92395"/>
    <w:rsid w:val="00B924C9"/>
    <w:rsid w:val="00BA05CA"/>
    <w:rsid w:val="00BA0D30"/>
    <w:rsid w:val="00BA1D22"/>
    <w:rsid w:val="00BA20C3"/>
    <w:rsid w:val="00BA55D5"/>
    <w:rsid w:val="00BB2AD2"/>
    <w:rsid w:val="00BB40FF"/>
    <w:rsid w:val="00BB6BCB"/>
    <w:rsid w:val="00BB6FDF"/>
    <w:rsid w:val="00BC09E1"/>
    <w:rsid w:val="00BC1845"/>
    <w:rsid w:val="00BC3B6E"/>
    <w:rsid w:val="00BC4D76"/>
    <w:rsid w:val="00BC711E"/>
    <w:rsid w:val="00BD0461"/>
    <w:rsid w:val="00BD1A6A"/>
    <w:rsid w:val="00BD1A9E"/>
    <w:rsid w:val="00BD3157"/>
    <w:rsid w:val="00BD40BE"/>
    <w:rsid w:val="00BD68FE"/>
    <w:rsid w:val="00BD6F97"/>
    <w:rsid w:val="00BE3E58"/>
    <w:rsid w:val="00C10267"/>
    <w:rsid w:val="00C1417E"/>
    <w:rsid w:val="00C1629F"/>
    <w:rsid w:val="00C2000A"/>
    <w:rsid w:val="00C207BD"/>
    <w:rsid w:val="00C265D2"/>
    <w:rsid w:val="00C34C32"/>
    <w:rsid w:val="00C3515B"/>
    <w:rsid w:val="00C52C3B"/>
    <w:rsid w:val="00C6117E"/>
    <w:rsid w:val="00C61DE6"/>
    <w:rsid w:val="00C65D53"/>
    <w:rsid w:val="00C6783D"/>
    <w:rsid w:val="00C72DB7"/>
    <w:rsid w:val="00C80A65"/>
    <w:rsid w:val="00C80DB9"/>
    <w:rsid w:val="00C87AD2"/>
    <w:rsid w:val="00C91CCC"/>
    <w:rsid w:val="00C929DE"/>
    <w:rsid w:val="00C933C2"/>
    <w:rsid w:val="00C936FD"/>
    <w:rsid w:val="00C93E38"/>
    <w:rsid w:val="00C9682C"/>
    <w:rsid w:val="00CB216C"/>
    <w:rsid w:val="00CB21E3"/>
    <w:rsid w:val="00CC07CA"/>
    <w:rsid w:val="00CC480D"/>
    <w:rsid w:val="00CC61AF"/>
    <w:rsid w:val="00CD20CD"/>
    <w:rsid w:val="00CD2D1D"/>
    <w:rsid w:val="00CD5AB5"/>
    <w:rsid w:val="00CE5067"/>
    <w:rsid w:val="00CF24AD"/>
    <w:rsid w:val="00CF43D3"/>
    <w:rsid w:val="00CF7AB0"/>
    <w:rsid w:val="00D00299"/>
    <w:rsid w:val="00D0073D"/>
    <w:rsid w:val="00D013F8"/>
    <w:rsid w:val="00D0453A"/>
    <w:rsid w:val="00D04A3C"/>
    <w:rsid w:val="00D05440"/>
    <w:rsid w:val="00D05C63"/>
    <w:rsid w:val="00D05FFC"/>
    <w:rsid w:val="00D14EE6"/>
    <w:rsid w:val="00D16959"/>
    <w:rsid w:val="00D20307"/>
    <w:rsid w:val="00D23B5A"/>
    <w:rsid w:val="00D26964"/>
    <w:rsid w:val="00D26B90"/>
    <w:rsid w:val="00D27723"/>
    <w:rsid w:val="00D346A0"/>
    <w:rsid w:val="00D35B2E"/>
    <w:rsid w:val="00D35D75"/>
    <w:rsid w:val="00D40014"/>
    <w:rsid w:val="00D5000D"/>
    <w:rsid w:val="00D50B9D"/>
    <w:rsid w:val="00D526A9"/>
    <w:rsid w:val="00D57A68"/>
    <w:rsid w:val="00D60DE8"/>
    <w:rsid w:val="00D63595"/>
    <w:rsid w:val="00D66BBC"/>
    <w:rsid w:val="00D81FA9"/>
    <w:rsid w:val="00D82195"/>
    <w:rsid w:val="00D86FE6"/>
    <w:rsid w:val="00D877E1"/>
    <w:rsid w:val="00D901E3"/>
    <w:rsid w:val="00D96F0C"/>
    <w:rsid w:val="00DA38CD"/>
    <w:rsid w:val="00DB0515"/>
    <w:rsid w:val="00DB6392"/>
    <w:rsid w:val="00DB7355"/>
    <w:rsid w:val="00DB7BF0"/>
    <w:rsid w:val="00DC1F5E"/>
    <w:rsid w:val="00DC27D6"/>
    <w:rsid w:val="00DC2DCF"/>
    <w:rsid w:val="00DC74F2"/>
    <w:rsid w:val="00DD3AD6"/>
    <w:rsid w:val="00DD40F0"/>
    <w:rsid w:val="00DD58D9"/>
    <w:rsid w:val="00DE353F"/>
    <w:rsid w:val="00DE548B"/>
    <w:rsid w:val="00DF5BA7"/>
    <w:rsid w:val="00DF6DDE"/>
    <w:rsid w:val="00DF741A"/>
    <w:rsid w:val="00E00ECA"/>
    <w:rsid w:val="00E047F0"/>
    <w:rsid w:val="00E04C70"/>
    <w:rsid w:val="00E06082"/>
    <w:rsid w:val="00E11280"/>
    <w:rsid w:val="00E14383"/>
    <w:rsid w:val="00E1654E"/>
    <w:rsid w:val="00E254A1"/>
    <w:rsid w:val="00E27ACD"/>
    <w:rsid w:val="00E27DBF"/>
    <w:rsid w:val="00E3586F"/>
    <w:rsid w:val="00E41D57"/>
    <w:rsid w:val="00E44C29"/>
    <w:rsid w:val="00E4613F"/>
    <w:rsid w:val="00E5055B"/>
    <w:rsid w:val="00E506D2"/>
    <w:rsid w:val="00E53149"/>
    <w:rsid w:val="00E64698"/>
    <w:rsid w:val="00E73053"/>
    <w:rsid w:val="00E74339"/>
    <w:rsid w:val="00E7587A"/>
    <w:rsid w:val="00E76ED3"/>
    <w:rsid w:val="00E80F59"/>
    <w:rsid w:val="00E81340"/>
    <w:rsid w:val="00E814F3"/>
    <w:rsid w:val="00E8162A"/>
    <w:rsid w:val="00E82CD6"/>
    <w:rsid w:val="00E84536"/>
    <w:rsid w:val="00E8491E"/>
    <w:rsid w:val="00E8669C"/>
    <w:rsid w:val="00E939FD"/>
    <w:rsid w:val="00E957CB"/>
    <w:rsid w:val="00EA0654"/>
    <w:rsid w:val="00EA0A14"/>
    <w:rsid w:val="00EA3E4F"/>
    <w:rsid w:val="00EA62F4"/>
    <w:rsid w:val="00EB118F"/>
    <w:rsid w:val="00EB4C65"/>
    <w:rsid w:val="00EB76C9"/>
    <w:rsid w:val="00EC2BC4"/>
    <w:rsid w:val="00EC3F30"/>
    <w:rsid w:val="00EC7313"/>
    <w:rsid w:val="00ED3C79"/>
    <w:rsid w:val="00ED51EF"/>
    <w:rsid w:val="00ED5DDD"/>
    <w:rsid w:val="00EE128B"/>
    <w:rsid w:val="00EE4793"/>
    <w:rsid w:val="00EF17B6"/>
    <w:rsid w:val="00EF289F"/>
    <w:rsid w:val="00EF348A"/>
    <w:rsid w:val="00EF69F0"/>
    <w:rsid w:val="00F060DE"/>
    <w:rsid w:val="00F1527D"/>
    <w:rsid w:val="00F158DF"/>
    <w:rsid w:val="00F15D2A"/>
    <w:rsid w:val="00F177E7"/>
    <w:rsid w:val="00F22C0B"/>
    <w:rsid w:val="00F26679"/>
    <w:rsid w:val="00F3371E"/>
    <w:rsid w:val="00F4090B"/>
    <w:rsid w:val="00F41080"/>
    <w:rsid w:val="00F42B15"/>
    <w:rsid w:val="00F432BB"/>
    <w:rsid w:val="00F45636"/>
    <w:rsid w:val="00F45663"/>
    <w:rsid w:val="00F51AAE"/>
    <w:rsid w:val="00F53A71"/>
    <w:rsid w:val="00F5508E"/>
    <w:rsid w:val="00F720D8"/>
    <w:rsid w:val="00F72DE4"/>
    <w:rsid w:val="00F758F6"/>
    <w:rsid w:val="00F7657C"/>
    <w:rsid w:val="00F83ED0"/>
    <w:rsid w:val="00F857D2"/>
    <w:rsid w:val="00F93676"/>
    <w:rsid w:val="00FA74F1"/>
    <w:rsid w:val="00FB1F92"/>
    <w:rsid w:val="00FC0B4F"/>
    <w:rsid w:val="00FC3C91"/>
    <w:rsid w:val="00FD2DBD"/>
    <w:rsid w:val="00FE6BB6"/>
    <w:rsid w:val="00FE7105"/>
    <w:rsid w:val="00FF2D50"/>
    <w:rsid w:val="00FF607D"/>
    <w:rsid w:val="00FF6CA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A0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D5B"/>
    <w:rPr>
      <w:rFonts w:ascii="Times New Roman" w:eastAsia="Calibri" w:hAnsi="Times New Roman" w:cs="Times New Roman"/>
      <w:kern w:val="0"/>
      <w:sz w:val="24"/>
      <w:lang w:val="id-ID"/>
      <w14:ligatures w14:val="none"/>
    </w:rPr>
  </w:style>
  <w:style w:type="paragraph" w:styleId="Heading1">
    <w:name w:val="heading 1"/>
    <w:aliases w:val="Judul Bab"/>
    <w:next w:val="Heading2"/>
    <w:link w:val="Heading1Char"/>
    <w:uiPriority w:val="9"/>
    <w:qFormat/>
    <w:rsid w:val="00722489"/>
    <w:pPr>
      <w:keepNext/>
      <w:keepLines/>
      <w:numPr>
        <w:numId w:val="1"/>
      </w:numPr>
      <w:spacing w:after="0" w:line="360" w:lineRule="auto"/>
      <w:jc w:val="center"/>
      <w:outlineLvl w:val="0"/>
    </w:pPr>
    <w:rPr>
      <w:rFonts w:ascii="Times New Roman" w:eastAsiaTheme="majorEastAsia" w:hAnsi="Times New Roman" w:cstheme="majorBidi"/>
      <w:b/>
      <w:bCs/>
      <w:caps/>
      <w:kern w:val="0"/>
      <w:sz w:val="28"/>
      <w:szCs w:val="28"/>
      <w14:ligatures w14:val="none"/>
    </w:rPr>
  </w:style>
  <w:style w:type="paragraph" w:styleId="Heading2">
    <w:name w:val="heading 2"/>
    <w:aliases w:val="1 Judul Subbab"/>
    <w:next w:val="IsiParagraf"/>
    <w:link w:val="Heading2Char"/>
    <w:uiPriority w:val="9"/>
    <w:unhideWhenUsed/>
    <w:qFormat/>
    <w:rsid w:val="003127A8"/>
    <w:pPr>
      <w:keepNext/>
      <w:keepLines/>
      <w:numPr>
        <w:ilvl w:val="1"/>
        <w:numId w:val="1"/>
      </w:numPr>
      <w:spacing w:before="200" w:after="0" w:line="360" w:lineRule="auto"/>
      <w:jc w:val="both"/>
      <w:outlineLvl w:val="1"/>
    </w:pPr>
    <w:rPr>
      <w:rFonts w:ascii="Times New Roman" w:eastAsiaTheme="majorEastAsia" w:hAnsi="Times New Roman" w:cstheme="majorBidi"/>
      <w:b/>
      <w:bCs/>
      <w:kern w:val="0"/>
      <w:sz w:val="24"/>
      <w:szCs w:val="26"/>
      <w14:ligatures w14:val="none"/>
    </w:rPr>
  </w:style>
  <w:style w:type="paragraph" w:styleId="Heading3">
    <w:name w:val="heading 3"/>
    <w:aliases w:val="2 SubSub Bab"/>
    <w:next w:val="IsiParagraf"/>
    <w:link w:val="Heading3Char"/>
    <w:autoRedefine/>
    <w:uiPriority w:val="9"/>
    <w:unhideWhenUsed/>
    <w:qFormat/>
    <w:rsid w:val="00292BD4"/>
    <w:pPr>
      <w:keepNext/>
      <w:keepLines/>
      <w:numPr>
        <w:ilvl w:val="2"/>
        <w:numId w:val="1"/>
      </w:numPr>
      <w:spacing w:before="200" w:after="0" w:line="360" w:lineRule="auto"/>
      <w:outlineLvl w:val="2"/>
    </w:pPr>
    <w:rPr>
      <w:rFonts w:ascii="Times New Roman" w:eastAsiaTheme="majorEastAsia" w:hAnsi="Times New Roman" w:cstheme="majorBidi"/>
      <w:b/>
      <w:bCs/>
      <w:kern w:val="0"/>
      <w:sz w:val="24"/>
      <w:lang w:val="id-ID"/>
      <w14:ligatures w14:val="none"/>
    </w:rPr>
  </w:style>
  <w:style w:type="paragraph" w:styleId="Heading4">
    <w:name w:val="heading 4"/>
    <w:aliases w:val="3 Subab"/>
    <w:next w:val="IsiParagraf"/>
    <w:link w:val="Heading4Char"/>
    <w:uiPriority w:val="9"/>
    <w:unhideWhenUsed/>
    <w:qFormat/>
    <w:rsid w:val="00E5055B"/>
    <w:pPr>
      <w:keepNext/>
      <w:keepLines/>
      <w:numPr>
        <w:ilvl w:val="3"/>
        <w:numId w:val="1"/>
      </w:numPr>
      <w:spacing w:before="200" w:after="0" w:line="360" w:lineRule="auto"/>
      <w:jc w:val="both"/>
      <w:outlineLvl w:val="3"/>
    </w:pPr>
    <w:rPr>
      <w:rFonts w:ascii="Times New Roman" w:eastAsiaTheme="majorEastAsia" w:hAnsi="Times New Roman" w:cstheme="majorBidi"/>
      <w:b/>
      <w:bCs/>
      <w:iCs/>
      <w:kern w:val="0"/>
      <w:sz w:val="24"/>
      <w14:ligatures w14:val="none"/>
    </w:rPr>
  </w:style>
  <w:style w:type="paragraph" w:styleId="Heading5">
    <w:name w:val="heading 5"/>
    <w:basedOn w:val="Normal"/>
    <w:next w:val="Normal"/>
    <w:link w:val="Heading5Char"/>
    <w:uiPriority w:val="9"/>
    <w:semiHidden/>
    <w:unhideWhenUsed/>
    <w:qFormat/>
    <w:rsid w:val="00B16C10"/>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16C10"/>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16C1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6C1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6C1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41D57"/>
    <w:pPr>
      <w:tabs>
        <w:tab w:val="center" w:pos="4680"/>
        <w:tab w:val="right" w:pos="9360"/>
      </w:tabs>
      <w:spacing w:after="0"/>
    </w:pPr>
  </w:style>
  <w:style w:type="character" w:customStyle="1" w:styleId="FooterChar">
    <w:name w:val="Footer Char"/>
    <w:basedOn w:val="DefaultParagraphFont"/>
    <w:link w:val="Footer"/>
    <w:uiPriority w:val="99"/>
    <w:rsid w:val="00E41D57"/>
    <w:rPr>
      <w:rFonts w:ascii="Calibri" w:eastAsia="Calibri" w:hAnsi="Calibri" w:cs="Times New Roman"/>
      <w:kern w:val="0"/>
      <w14:ligatures w14:val="none"/>
    </w:rPr>
  </w:style>
  <w:style w:type="paragraph" w:customStyle="1" w:styleId="Standard">
    <w:name w:val="Standard"/>
    <w:rsid w:val="00E41D57"/>
    <w:pPr>
      <w:suppressAutoHyphens/>
      <w:autoSpaceDN w:val="0"/>
      <w:spacing w:after="0"/>
    </w:pPr>
    <w:rPr>
      <w:rFonts w:ascii="Times New Roman" w:eastAsia="Droid Sans Fallback" w:hAnsi="Times New Roman" w:cs="Lohit Hindi"/>
      <w:kern w:val="3"/>
      <w:sz w:val="24"/>
      <w:szCs w:val="24"/>
      <w14:ligatures w14:val="none"/>
    </w:rPr>
  </w:style>
  <w:style w:type="paragraph" w:styleId="Header">
    <w:name w:val="header"/>
    <w:basedOn w:val="Normal"/>
    <w:link w:val="HeaderChar"/>
    <w:uiPriority w:val="99"/>
    <w:unhideWhenUsed/>
    <w:rsid w:val="00E41D57"/>
    <w:pPr>
      <w:tabs>
        <w:tab w:val="center" w:pos="4680"/>
        <w:tab w:val="right" w:pos="9360"/>
      </w:tabs>
      <w:spacing w:after="0"/>
    </w:pPr>
  </w:style>
  <w:style w:type="character" w:customStyle="1" w:styleId="HeaderChar">
    <w:name w:val="Header Char"/>
    <w:basedOn w:val="DefaultParagraphFont"/>
    <w:link w:val="Header"/>
    <w:uiPriority w:val="99"/>
    <w:rsid w:val="00E41D57"/>
    <w:rPr>
      <w:rFonts w:ascii="Calibri" w:eastAsia="Calibri" w:hAnsi="Calibri" w:cs="Times New Roman"/>
      <w:kern w:val="0"/>
      <w14:ligatures w14:val="none"/>
    </w:rPr>
  </w:style>
  <w:style w:type="character" w:customStyle="1" w:styleId="Heading1Char">
    <w:name w:val="Heading 1 Char"/>
    <w:aliases w:val="Judul Bab Char"/>
    <w:basedOn w:val="DefaultParagraphFont"/>
    <w:link w:val="Heading1"/>
    <w:uiPriority w:val="9"/>
    <w:rsid w:val="00722489"/>
    <w:rPr>
      <w:rFonts w:ascii="Times New Roman" w:eastAsiaTheme="majorEastAsia" w:hAnsi="Times New Roman" w:cstheme="majorBidi"/>
      <w:b/>
      <w:bCs/>
      <w:caps/>
      <w:kern w:val="0"/>
      <w:sz w:val="28"/>
      <w:szCs w:val="28"/>
      <w14:ligatures w14:val="none"/>
    </w:rPr>
  </w:style>
  <w:style w:type="character" w:customStyle="1" w:styleId="Heading2Char">
    <w:name w:val="Heading 2 Char"/>
    <w:aliases w:val="1 Judul Subbab Char"/>
    <w:basedOn w:val="DefaultParagraphFont"/>
    <w:link w:val="Heading2"/>
    <w:uiPriority w:val="9"/>
    <w:rsid w:val="003127A8"/>
    <w:rPr>
      <w:rFonts w:ascii="Times New Roman" w:eastAsiaTheme="majorEastAsia" w:hAnsi="Times New Roman" w:cstheme="majorBidi"/>
      <w:b/>
      <w:bCs/>
      <w:kern w:val="0"/>
      <w:sz w:val="24"/>
      <w:szCs w:val="26"/>
      <w14:ligatures w14:val="none"/>
    </w:rPr>
  </w:style>
  <w:style w:type="character" w:customStyle="1" w:styleId="Heading3Char">
    <w:name w:val="Heading 3 Char"/>
    <w:aliases w:val="2 SubSub Bab Char"/>
    <w:basedOn w:val="DefaultParagraphFont"/>
    <w:link w:val="Heading3"/>
    <w:uiPriority w:val="9"/>
    <w:rsid w:val="00292BD4"/>
    <w:rPr>
      <w:rFonts w:ascii="Times New Roman" w:eastAsiaTheme="majorEastAsia" w:hAnsi="Times New Roman" w:cstheme="majorBidi"/>
      <w:b/>
      <w:bCs/>
      <w:kern w:val="0"/>
      <w:sz w:val="24"/>
      <w:lang w:val="id-ID"/>
      <w14:ligatures w14:val="none"/>
    </w:rPr>
  </w:style>
  <w:style w:type="character" w:customStyle="1" w:styleId="Heading4Char">
    <w:name w:val="Heading 4 Char"/>
    <w:aliases w:val="3 Subab Char"/>
    <w:basedOn w:val="DefaultParagraphFont"/>
    <w:link w:val="Heading4"/>
    <w:uiPriority w:val="9"/>
    <w:rsid w:val="00E5055B"/>
    <w:rPr>
      <w:rFonts w:ascii="Times New Roman" w:eastAsiaTheme="majorEastAsia" w:hAnsi="Times New Roman" w:cstheme="majorBidi"/>
      <w:b/>
      <w:bCs/>
      <w:iCs/>
      <w:kern w:val="0"/>
      <w:sz w:val="24"/>
      <w14:ligatures w14:val="none"/>
    </w:rPr>
  </w:style>
  <w:style w:type="character" w:customStyle="1" w:styleId="Heading5Char">
    <w:name w:val="Heading 5 Char"/>
    <w:basedOn w:val="DefaultParagraphFont"/>
    <w:link w:val="Heading5"/>
    <w:uiPriority w:val="9"/>
    <w:semiHidden/>
    <w:rsid w:val="00B16C10"/>
    <w:rPr>
      <w:rFonts w:asciiTheme="majorHAnsi" w:eastAsiaTheme="majorEastAsia" w:hAnsiTheme="majorHAnsi" w:cstheme="majorBidi"/>
      <w:color w:val="1F4D78" w:themeColor="accent1" w:themeShade="7F"/>
      <w:kern w:val="0"/>
      <w14:ligatures w14:val="none"/>
    </w:rPr>
  </w:style>
  <w:style w:type="character" w:customStyle="1" w:styleId="Heading6Char">
    <w:name w:val="Heading 6 Char"/>
    <w:basedOn w:val="DefaultParagraphFont"/>
    <w:link w:val="Heading6"/>
    <w:uiPriority w:val="9"/>
    <w:semiHidden/>
    <w:rsid w:val="00B16C10"/>
    <w:rPr>
      <w:rFonts w:asciiTheme="majorHAnsi" w:eastAsiaTheme="majorEastAsia" w:hAnsiTheme="majorHAnsi" w:cstheme="majorBidi"/>
      <w:i/>
      <w:iCs/>
      <w:color w:val="1F4D78" w:themeColor="accent1" w:themeShade="7F"/>
      <w:kern w:val="0"/>
      <w14:ligatures w14:val="none"/>
    </w:rPr>
  </w:style>
  <w:style w:type="character" w:customStyle="1" w:styleId="Heading7Char">
    <w:name w:val="Heading 7 Char"/>
    <w:basedOn w:val="DefaultParagraphFont"/>
    <w:link w:val="Heading7"/>
    <w:uiPriority w:val="9"/>
    <w:semiHidden/>
    <w:rsid w:val="00B16C10"/>
    <w:rPr>
      <w:rFonts w:asciiTheme="majorHAnsi" w:eastAsiaTheme="majorEastAsia" w:hAnsiTheme="majorHAnsi" w:cstheme="majorBidi"/>
      <w:i/>
      <w:iCs/>
      <w:color w:val="404040" w:themeColor="text1" w:themeTint="BF"/>
      <w:kern w:val="0"/>
      <w14:ligatures w14:val="none"/>
    </w:rPr>
  </w:style>
  <w:style w:type="character" w:customStyle="1" w:styleId="Heading8Char">
    <w:name w:val="Heading 8 Char"/>
    <w:basedOn w:val="DefaultParagraphFont"/>
    <w:link w:val="Heading8"/>
    <w:uiPriority w:val="9"/>
    <w:semiHidden/>
    <w:rsid w:val="00B16C10"/>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B16C10"/>
    <w:rPr>
      <w:rFonts w:asciiTheme="majorHAnsi" w:eastAsiaTheme="majorEastAsia" w:hAnsiTheme="majorHAnsi" w:cstheme="majorBidi"/>
      <w:i/>
      <w:iCs/>
      <w:color w:val="404040" w:themeColor="text1" w:themeTint="BF"/>
      <w:kern w:val="0"/>
      <w:sz w:val="20"/>
      <w:szCs w:val="20"/>
      <w14:ligatures w14:val="none"/>
    </w:rPr>
  </w:style>
  <w:style w:type="paragraph" w:styleId="ListParagraph">
    <w:name w:val="List Paragraph"/>
    <w:basedOn w:val="Normal"/>
    <w:link w:val="ListParagraphChar"/>
    <w:uiPriority w:val="99"/>
    <w:qFormat/>
    <w:rsid w:val="004169EF"/>
    <w:pPr>
      <w:ind w:left="720"/>
      <w:contextualSpacing/>
    </w:pPr>
  </w:style>
  <w:style w:type="paragraph" w:styleId="BalloonText">
    <w:name w:val="Balloon Text"/>
    <w:basedOn w:val="Normal"/>
    <w:link w:val="BalloonTextChar"/>
    <w:uiPriority w:val="99"/>
    <w:semiHidden/>
    <w:unhideWhenUsed/>
    <w:rsid w:val="007224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89"/>
    <w:rPr>
      <w:rFonts w:ascii="Tahoma" w:eastAsia="Calibri" w:hAnsi="Tahoma" w:cs="Tahoma"/>
      <w:kern w:val="0"/>
      <w:sz w:val="16"/>
      <w:szCs w:val="16"/>
      <w14:ligatures w14:val="none"/>
    </w:rPr>
  </w:style>
  <w:style w:type="paragraph" w:styleId="Caption">
    <w:name w:val="caption"/>
    <w:aliases w:val="Gambar 1"/>
    <w:next w:val="IsiParagraf"/>
    <w:uiPriority w:val="35"/>
    <w:unhideWhenUsed/>
    <w:qFormat/>
    <w:rsid w:val="00F720D8"/>
    <w:pPr>
      <w:spacing w:line="360" w:lineRule="auto"/>
    </w:pPr>
    <w:rPr>
      <w:rFonts w:ascii="Times New Roman" w:eastAsia="Calibri" w:hAnsi="Times New Roman" w:cs="Times New Roman"/>
      <w:bCs/>
      <w:kern w:val="0"/>
      <w:sz w:val="24"/>
      <w:szCs w:val="18"/>
      <w14:ligatures w14:val="none"/>
    </w:rPr>
  </w:style>
  <w:style w:type="paragraph" w:customStyle="1" w:styleId="Gambar">
    <w:name w:val="Gambar"/>
    <w:next w:val="IsiParagraf"/>
    <w:link w:val="GambarChar"/>
    <w:qFormat/>
    <w:rsid w:val="000A12DD"/>
    <w:pPr>
      <w:spacing w:line="360" w:lineRule="auto"/>
      <w:jc w:val="center"/>
    </w:pPr>
    <w:rPr>
      <w:rFonts w:ascii="Times New Roman" w:eastAsia="Calibri" w:hAnsi="Times New Roman" w:cs="Times New Roman"/>
      <w:bCs/>
      <w:kern w:val="0"/>
      <w:sz w:val="24"/>
      <w:szCs w:val="18"/>
      <w14:ligatures w14:val="none"/>
    </w:rPr>
  </w:style>
  <w:style w:type="paragraph" w:customStyle="1" w:styleId="IsiParagraf">
    <w:name w:val="Isi Paragraf"/>
    <w:link w:val="IsiParagrafChar"/>
    <w:qFormat/>
    <w:rsid w:val="002E0313"/>
    <w:pPr>
      <w:spacing w:after="0" w:line="360" w:lineRule="auto"/>
      <w:ind w:firstLine="680"/>
      <w:jc w:val="both"/>
    </w:pPr>
    <w:rPr>
      <w:rFonts w:ascii="Times New Roman" w:eastAsia="Calibri" w:hAnsi="Times New Roman" w:cs="Times New Roman"/>
      <w:kern w:val="0"/>
      <w:sz w:val="24"/>
      <w14:ligatures w14:val="none"/>
    </w:rPr>
  </w:style>
  <w:style w:type="character" w:customStyle="1" w:styleId="GambarChar">
    <w:name w:val="Gambar Char"/>
    <w:basedOn w:val="DefaultParagraphFont"/>
    <w:link w:val="Gambar"/>
    <w:rsid w:val="000A12DD"/>
    <w:rPr>
      <w:rFonts w:ascii="Times New Roman" w:eastAsia="Calibri" w:hAnsi="Times New Roman" w:cs="Times New Roman"/>
      <w:bCs/>
      <w:kern w:val="0"/>
      <w:sz w:val="24"/>
      <w:szCs w:val="18"/>
      <w14:ligatures w14:val="none"/>
    </w:rPr>
  </w:style>
  <w:style w:type="table" w:styleId="TableGrid">
    <w:name w:val="Table Grid"/>
    <w:basedOn w:val="TableNormal"/>
    <w:uiPriority w:val="39"/>
    <w:rsid w:val="0072248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siParagrafChar">
    <w:name w:val="Isi Paragraf Char"/>
    <w:basedOn w:val="DefaultParagraphFont"/>
    <w:link w:val="IsiParagraf"/>
    <w:rsid w:val="002E0313"/>
    <w:rPr>
      <w:rFonts w:ascii="Times New Roman" w:eastAsia="Calibri" w:hAnsi="Times New Roman" w:cs="Times New Roman"/>
      <w:kern w:val="0"/>
      <w:sz w:val="24"/>
      <w14:ligatures w14:val="none"/>
    </w:rPr>
  </w:style>
  <w:style w:type="paragraph" w:customStyle="1" w:styleId="Tabel">
    <w:name w:val="Tabel"/>
    <w:basedOn w:val="NoSpacing"/>
    <w:next w:val="IsiParagraf"/>
    <w:link w:val="TabelChar"/>
    <w:qFormat/>
    <w:rsid w:val="00F720D8"/>
    <w:pPr>
      <w:keepNext/>
      <w:spacing w:before="120"/>
    </w:pPr>
    <w:rPr>
      <w:rFonts w:ascii="Times New Roman" w:hAnsi="Times New Roman"/>
      <w:sz w:val="24"/>
    </w:rPr>
  </w:style>
  <w:style w:type="paragraph" w:styleId="NoSpacing">
    <w:name w:val="No Spacing"/>
    <w:link w:val="NoSpacingChar"/>
    <w:uiPriority w:val="1"/>
    <w:qFormat/>
    <w:rsid w:val="000A12DD"/>
    <w:pPr>
      <w:spacing w:after="0"/>
    </w:pPr>
    <w:rPr>
      <w:rFonts w:ascii="Calibri" w:eastAsia="Calibri" w:hAnsi="Calibri" w:cs="Times New Roman"/>
      <w:kern w:val="0"/>
      <w14:ligatures w14:val="none"/>
    </w:rPr>
  </w:style>
  <w:style w:type="character" w:customStyle="1" w:styleId="NoSpacingChar">
    <w:name w:val="No Spacing Char"/>
    <w:basedOn w:val="DefaultParagraphFont"/>
    <w:link w:val="NoSpacing"/>
    <w:uiPriority w:val="1"/>
    <w:rsid w:val="000A12DD"/>
    <w:rPr>
      <w:rFonts w:ascii="Calibri" w:eastAsia="Calibri" w:hAnsi="Calibri" w:cs="Times New Roman"/>
      <w:kern w:val="0"/>
      <w14:ligatures w14:val="none"/>
    </w:rPr>
  </w:style>
  <w:style w:type="character" w:customStyle="1" w:styleId="TabelChar">
    <w:name w:val="Tabel Char"/>
    <w:basedOn w:val="NoSpacingChar"/>
    <w:link w:val="Tabel"/>
    <w:rsid w:val="00F720D8"/>
    <w:rPr>
      <w:rFonts w:ascii="Times New Roman" w:eastAsia="Calibri" w:hAnsi="Times New Roman" w:cs="Times New Roman"/>
      <w:kern w:val="0"/>
      <w:sz w:val="24"/>
      <w14:ligatures w14:val="none"/>
    </w:rPr>
  </w:style>
  <w:style w:type="paragraph" w:styleId="Bibliography">
    <w:name w:val="Bibliography"/>
    <w:basedOn w:val="DaftarPustaka"/>
    <w:next w:val="Normal"/>
    <w:uiPriority w:val="37"/>
    <w:unhideWhenUsed/>
    <w:rsid w:val="00E506D2"/>
  </w:style>
  <w:style w:type="paragraph" w:customStyle="1" w:styleId="DaftarPustaka">
    <w:name w:val="Daftar Pustaka"/>
    <w:link w:val="DaftarPustakaChar"/>
    <w:qFormat/>
    <w:rsid w:val="00E506D2"/>
    <w:pPr>
      <w:spacing w:line="360" w:lineRule="auto"/>
      <w:ind w:left="454" w:hanging="454"/>
      <w:jc w:val="both"/>
    </w:pPr>
    <w:rPr>
      <w:rFonts w:ascii="Times New Roman" w:eastAsia="Calibri" w:hAnsi="Times New Roman" w:cs="Times New Roman"/>
      <w:kern w:val="0"/>
      <w:sz w:val="24"/>
      <w14:ligatures w14:val="none"/>
    </w:rPr>
  </w:style>
  <w:style w:type="paragraph" w:customStyle="1" w:styleId="TableContents">
    <w:name w:val="Table Contents"/>
    <w:basedOn w:val="Standard"/>
    <w:uiPriority w:val="99"/>
    <w:rsid w:val="00E80F59"/>
    <w:pPr>
      <w:suppressLineNumbers/>
      <w:textAlignment w:val="baseline"/>
    </w:pPr>
  </w:style>
  <w:style w:type="character" w:customStyle="1" w:styleId="DaftarPustakaChar">
    <w:name w:val="Daftar Pustaka Char"/>
    <w:basedOn w:val="DefaultParagraphFont"/>
    <w:link w:val="DaftarPustaka"/>
    <w:rsid w:val="00E506D2"/>
    <w:rPr>
      <w:rFonts w:ascii="Times New Roman" w:eastAsia="Calibri" w:hAnsi="Times New Roman" w:cs="Times New Roman"/>
      <w:kern w:val="0"/>
      <w:sz w:val="24"/>
      <w14:ligatures w14:val="none"/>
    </w:rPr>
  </w:style>
  <w:style w:type="paragraph" w:customStyle="1" w:styleId="BAB">
    <w:name w:val="BAB"/>
    <w:basedOn w:val="ListParagraph"/>
    <w:link w:val="BABChar"/>
    <w:rsid w:val="00DC2DCF"/>
    <w:pPr>
      <w:spacing w:line="360" w:lineRule="auto"/>
      <w:ind w:left="0"/>
      <w:jc w:val="center"/>
    </w:pPr>
    <w:rPr>
      <w:b/>
      <w:color w:val="000000"/>
      <w:sz w:val="28"/>
      <w:szCs w:val="24"/>
    </w:rPr>
  </w:style>
  <w:style w:type="character" w:customStyle="1" w:styleId="BABChar">
    <w:name w:val="BAB Char"/>
    <w:link w:val="BAB"/>
    <w:rsid w:val="00DC2DCF"/>
    <w:rPr>
      <w:rFonts w:ascii="Times New Roman" w:eastAsia="Calibri" w:hAnsi="Times New Roman" w:cs="Times New Roman"/>
      <w:b/>
      <w:color w:val="000000"/>
      <w:kern w:val="0"/>
      <w:sz w:val="28"/>
      <w:szCs w:val="24"/>
      <w14:ligatures w14:val="none"/>
    </w:rPr>
  </w:style>
  <w:style w:type="character" w:customStyle="1" w:styleId="ListParagraphChar">
    <w:name w:val="List Paragraph Char"/>
    <w:link w:val="ListParagraph"/>
    <w:uiPriority w:val="34"/>
    <w:rsid w:val="00DC2DCF"/>
    <w:rPr>
      <w:rFonts w:ascii="Calibri" w:eastAsia="Calibri" w:hAnsi="Calibri" w:cs="Times New Roman"/>
      <w:kern w:val="0"/>
      <w14:ligatures w14:val="none"/>
    </w:rPr>
  </w:style>
  <w:style w:type="paragraph" w:customStyle="1" w:styleId="Paragraph">
    <w:name w:val="Paragraph"/>
    <w:basedOn w:val="NoSpacing"/>
    <w:link w:val="ParagraphChar"/>
    <w:qFormat/>
    <w:rsid w:val="00DC2DCF"/>
    <w:pPr>
      <w:spacing w:line="360" w:lineRule="auto"/>
      <w:ind w:firstLine="851"/>
      <w:jc w:val="both"/>
    </w:pPr>
    <w:rPr>
      <w:rFonts w:ascii="Times New Roman" w:hAnsi="Times New Roman"/>
      <w:sz w:val="24"/>
    </w:rPr>
  </w:style>
  <w:style w:type="character" w:customStyle="1" w:styleId="ParagraphChar">
    <w:name w:val="Paragraph Char"/>
    <w:link w:val="Paragraph"/>
    <w:rsid w:val="00DC2DCF"/>
    <w:rPr>
      <w:rFonts w:ascii="Times New Roman" w:eastAsia="Calibri" w:hAnsi="Times New Roman" w:cs="Times New Roman"/>
      <w:kern w:val="0"/>
      <w:sz w:val="24"/>
      <w14:ligatures w14:val="none"/>
    </w:rPr>
  </w:style>
  <w:style w:type="character" w:styleId="Hyperlink">
    <w:name w:val="Hyperlink"/>
    <w:basedOn w:val="DefaultParagraphFont"/>
    <w:uiPriority w:val="99"/>
    <w:unhideWhenUsed/>
    <w:rsid w:val="002315C8"/>
    <w:rPr>
      <w:color w:val="0563C1" w:themeColor="hyperlink"/>
      <w:u w:val="single"/>
    </w:rPr>
  </w:style>
  <w:style w:type="paragraph" w:styleId="TOC1">
    <w:name w:val="toc 1"/>
    <w:basedOn w:val="Normal"/>
    <w:next w:val="Normal"/>
    <w:autoRedefine/>
    <w:uiPriority w:val="39"/>
    <w:unhideWhenUsed/>
    <w:qFormat/>
    <w:rsid w:val="00091E54"/>
    <w:pPr>
      <w:tabs>
        <w:tab w:val="right" w:leader="dot" w:pos="7928"/>
      </w:tabs>
      <w:spacing w:after="100" w:line="360" w:lineRule="auto"/>
      <w:jc w:val="right"/>
    </w:pPr>
  </w:style>
  <w:style w:type="paragraph" w:styleId="TOC2">
    <w:name w:val="toc 2"/>
    <w:basedOn w:val="Normal"/>
    <w:next w:val="Normal"/>
    <w:autoRedefine/>
    <w:uiPriority w:val="39"/>
    <w:unhideWhenUsed/>
    <w:qFormat/>
    <w:rsid w:val="002315C8"/>
    <w:pPr>
      <w:spacing w:after="100" w:line="360" w:lineRule="auto"/>
      <w:ind w:left="220"/>
    </w:pPr>
  </w:style>
  <w:style w:type="paragraph" w:styleId="TOC3">
    <w:name w:val="toc 3"/>
    <w:basedOn w:val="Normal"/>
    <w:next w:val="Normal"/>
    <w:autoRedefine/>
    <w:uiPriority w:val="39"/>
    <w:unhideWhenUsed/>
    <w:qFormat/>
    <w:rsid w:val="002315C8"/>
    <w:pPr>
      <w:spacing w:after="100" w:line="360" w:lineRule="auto"/>
      <w:ind w:left="440"/>
    </w:pPr>
  </w:style>
  <w:style w:type="paragraph" w:customStyle="1" w:styleId="SubBab2">
    <w:name w:val="SubBab2"/>
    <w:basedOn w:val="Normal"/>
    <w:link w:val="SubBab2Char"/>
    <w:rsid w:val="002E0313"/>
    <w:pPr>
      <w:spacing w:after="0" w:line="360" w:lineRule="auto"/>
    </w:pPr>
    <w:rPr>
      <w:b/>
    </w:rPr>
  </w:style>
  <w:style w:type="character" w:customStyle="1" w:styleId="SubBab2Char">
    <w:name w:val="SubBab2 Char"/>
    <w:basedOn w:val="DefaultParagraphFont"/>
    <w:link w:val="SubBab2"/>
    <w:rsid w:val="002E0313"/>
    <w:rPr>
      <w:rFonts w:ascii="Times New Roman" w:eastAsia="Calibri" w:hAnsi="Times New Roman" w:cs="Times New Roman"/>
      <w:b/>
      <w:kern w:val="0"/>
      <w:sz w:val="24"/>
      <w14:ligatures w14:val="none"/>
    </w:rPr>
  </w:style>
  <w:style w:type="paragraph" w:customStyle="1" w:styleId="Isi">
    <w:name w:val="Isi"/>
    <w:basedOn w:val="Normal"/>
    <w:link w:val="IsiChar"/>
    <w:rsid w:val="002A12A8"/>
    <w:pPr>
      <w:spacing w:after="0" w:line="360" w:lineRule="auto"/>
      <w:ind w:firstLine="850"/>
      <w:jc w:val="both"/>
      <w:outlineLvl w:val="0"/>
    </w:pPr>
    <w:rPr>
      <w:szCs w:val="24"/>
    </w:rPr>
  </w:style>
  <w:style w:type="character" w:customStyle="1" w:styleId="IsiChar">
    <w:name w:val="Isi Char"/>
    <w:link w:val="Isi"/>
    <w:rsid w:val="002A12A8"/>
    <w:rPr>
      <w:rFonts w:ascii="Times New Roman" w:eastAsia="Calibri" w:hAnsi="Times New Roman" w:cs="Times New Roman"/>
      <w:kern w:val="0"/>
      <w:sz w:val="24"/>
      <w:szCs w:val="24"/>
      <w14:ligatures w14:val="none"/>
    </w:rPr>
  </w:style>
  <w:style w:type="character" w:styleId="PlaceholderText">
    <w:name w:val="Placeholder Text"/>
    <w:basedOn w:val="DefaultParagraphFont"/>
    <w:uiPriority w:val="99"/>
    <w:semiHidden/>
    <w:rsid w:val="000232AB"/>
    <w:rPr>
      <w:color w:val="808080"/>
    </w:rPr>
  </w:style>
  <w:style w:type="character" w:styleId="CommentReference">
    <w:name w:val="annotation reference"/>
    <w:basedOn w:val="DefaultParagraphFont"/>
    <w:uiPriority w:val="99"/>
    <w:semiHidden/>
    <w:unhideWhenUsed/>
    <w:rsid w:val="00297DBE"/>
    <w:rPr>
      <w:sz w:val="16"/>
      <w:szCs w:val="16"/>
    </w:rPr>
  </w:style>
  <w:style w:type="paragraph" w:styleId="CommentText">
    <w:name w:val="annotation text"/>
    <w:basedOn w:val="Normal"/>
    <w:link w:val="CommentTextChar"/>
    <w:uiPriority w:val="99"/>
    <w:semiHidden/>
    <w:unhideWhenUsed/>
    <w:rsid w:val="00297DBE"/>
    <w:rPr>
      <w:sz w:val="20"/>
      <w:szCs w:val="20"/>
    </w:rPr>
  </w:style>
  <w:style w:type="character" w:customStyle="1" w:styleId="CommentTextChar">
    <w:name w:val="Comment Text Char"/>
    <w:basedOn w:val="DefaultParagraphFont"/>
    <w:link w:val="CommentText"/>
    <w:uiPriority w:val="99"/>
    <w:semiHidden/>
    <w:rsid w:val="00297DBE"/>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97DBE"/>
    <w:rPr>
      <w:b/>
      <w:bCs/>
    </w:rPr>
  </w:style>
  <w:style w:type="character" w:customStyle="1" w:styleId="CommentSubjectChar">
    <w:name w:val="Comment Subject Char"/>
    <w:basedOn w:val="CommentTextChar"/>
    <w:link w:val="CommentSubject"/>
    <w:uiPriority w:val="99"/>
    <w:semiHidden/>
    <w:rsid w:val="00297DBE"/>
    <w:rPr>
      <w:rFonts w:ascii="Calibri" w:eastAsia="Calibri" w:hAnsi="Calibri" w:cs="Times New Roman"/>
      <w:b/>
      <w:bCs/>
      <w:kern w:val="0"/>
      <w:sz w:val="20"/>
      <w:szCs w:val="20"/>
      <w14:ligatures w14:val="none"/>
    </w:rPr>
  </w:style>
  <w:style w:type="paragraph" w:styleId="Revision">
    <w:name w:val="Revision"/>
    <w:hidden/>
    <w:uiPriority w:val="99"/>
    <w:semiHidden/>
    <w:rsid w:val="00545573"/>
    <w:pPr>
      <w:spacing w:after="0"/>
    </w:pPr>
    <w:rPr>
      <w:rFonts w:ascii="Calibri" w:eastAsia="Calibri" w:hAnsi="Calibri" w:cs="Times New Roman"/>
      <w:kern w:val="0"/>
      <w14:ligatures w14:val="none"/>
    </w:rPr>
  </w:style>
  <w:style w:type="table" w:styleId="LightShading-Accent4">
    <w:name w:val="Light Shading Accent 4"/>
    <w:basedOn w:val="TableNormal"/>
    <w:uiPriority w:val="60"/>
    <w:rsid w:val="00D27723"/>
    <w:pPr>
      <w:spacing w:after="0"/>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D27723"/>
    <w:pPr>
      <w:spacing w:after="0"/>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
    <w:name w:val="Light Grid"/>
    <w:basedOn w:val="TableNormal"/>
    <w:uiPriority w:val="62"/>
    <w:rsid w:val="00D27723"/>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D27723"/>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EA0654"/>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EA0654"/>
    <w:pPr>
      <w:spacing w:after="0"/>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2">
    <w:name w:val="Medium List 2"/>
    <w:basedOn w:val="TableNormal"/>
    <w:uiPriority w:val="66"/>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DarkList-Accent1">
    <w:name w:val="Dark List Accent 1"/>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ColorfulShading">
    <w:name w:val="Colorful Shading"/>
    <w:basedOn w:val="TableNormal"/>
    <w:uiPriority w:val="71"/>
    <w:rsid w:val="00EA0654"/>
    <w:pPr>
      <w:spacing w:after="0"/>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rsid w:val="00EA0654"/>
    <w:pPr>
      <w:spacing w:after="0"/>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customStyle="1" w:styleId="Textbody">
    <w:name w:val="Text body"/>
    <w:basedOn w:val="Normal"/>
    <w:rsid w:val="00E8669C"/>
    <w:pPr>
      <w:tabs>
        <w:tab w:val="left" w:pos="720"/>
      </w:tabs>
      <w:suppressAutoHyphens/>
      <w:spacing w:after="120"/>
    </w:pPr>
  </w:style>
  <w:style w:type="paragraph" w:customStyle="1" w:styleId="Point">
    <w:name w:val="Point"/>
    <w:basedOn w:val="ListParagraph"/>
    <w:qFormat/>
    <w:rsid w:val="005137F1"/>
    <w:pPr>
      <w:numPr>
        <w:numId w:val="30"/>
      </w:numPr>
      <w:spacing w:after="0" w:line="360" w:lineRule="auto"/>
      <w:jc w:val="both"/>
    </w:pPr>
    <w:rPr>
      <w:szCs w:val="24"/>
    </w:rPr>
  </w:style>
  <w:style w:type="table" w:customStyle="1" w:styleId="GridTable4Accent1">
    <w:name w:val="Grid Table 4 Accent 1"/>
    <w:basedOn w:val="TableNormal"/>
    <w:uiPriority w:val="49"/>
    <w:rsid w:val="00A661EA"/>
    <w:pPr>
      <w:spacing w:after="0"/>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
    <w:name w:val="List Table 3 Accent 1"/>
    <w:basedOn w:val="TableNormal"/>
    <w:uiPriority w:val="48"/>
    <w:rsid w:val="00A661EA"/>
    <w:pPr>
      <w:spacing w:after="0"/>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Lampiran">
    <w:name w:val="Lampiran"/>
    <w:basedOn w:val="Heading2"/>
    <w:link w:val="LampiranChar"/>
    <w:qFormat/>
    <w:rsid w:val="00932C60"/>
    <w:pPr>
      <w:numPr>
        <w:ilvl w:val="0"/>
        <w:numId w:val="35"/>
      </w:numPr>
    </w:pPr>
  </w:style>
  <w:style w:type="character" w:customStyle="1" w:styleId="LampiranChar">
    <w:name w:val="Lampiran Char"/>
    <w:basedOn w:val="Heading2Char"/>
    <w:link w:val="Lampiran"/>
    <w:rsid w:val="00932C60"/>
    <w:rPr>
      <w:rFonts w:ascii="Times New Roman" w:eastAsiaTheme="majorEastAsia" w:hAnsi="Times New Roman" w:cstheme="majorBidi"/>
      <w:b/>
      <w:bCs/>
      <w:kern w:val="0"/>
      <w:sz w:val="24"/>
      <w:szCs w:val="26"/>
      <w14:ligatures w14:val="none"/>
    </w:rPr>
  </w:style>
  <w:style w:type="paragraph" w:styleId="TableofFigures">
    <w:name w:val="table of figures"/>
    <w:basedOn w:val="Normal"/>
    <w:next w:val="Normal"/>
    <w:autoRedefine/>
    <w:uiPriority w:val="99"/>
    <w:unhideWhenUsed/>
    <w:rsid w:val="006A65AA"/>
    <w:pPr>
      <w:spacing w:after="0" w:line="480" w:lineRule="auto"/>
    </w:pPr>
  </w:style>
  <w:style w:type="paragraph" w:customStyle="1" w:styleId="Normal2">
    <w:name w:val="Normal+2"/>
    <w:basedOn w:val="Normal"/>
    <w:next w:val="Normal"/>
    <w:uiPriority w:val="99"/>
    <w:rsid w:val="005F1AAA"/>
    <w:pPr>
      <w:autoSpaceDE w:val="0"/>
      <w:autoSpaceDN w:val="0"/>
      <w:adjustRightInd w:val="0"/>
      <w:spacing w:after="0" w:line="100" w:lineRule="atLeast"/>
    </w:pPr>
    <w:rPr>
      <w:rFonts w:eastAsiaTheme="minorHAnsi" w:hAnsi="Calibri"/>
      <w:szCs w:val="24"/>
      <w:lang w:val="en-AU" w:eastAsia="en-AU"/>
      <w14:ligatures w14:val="standard"/>
    </w:rPr>
  </w:style>
  <w:style w:type="paragraph" w:styleId="TOCHeading">
    <w:name w:val="TOC Heading"/>
    <w:basedOn w:val="Heading1"/>
    <w:next w:val="Normal"/>
    <w:uiPriority w:val="39"/>
    <w:semiHidden/>
    <w:unhideWhenUsed/>
    <w:qFormat/>
    <w:rsid w:val="008F0E3F"/>
    <w:pPr>
      <w:numPr>
        <w:numId w:val="0"/>
      </w:numPr>
      <w:spacing w:before="480" w:line="276" w:lineRule="auto"/>
      <w:jc w:val="left"/>
      <w:outlineLvl w:val="9"/>
    </w:pPr>
    <w:rPr>
      <w:rFonts w:asciiTheme="majorHAnsi" w:hAnsiTheme="majorHAnsi"/>
      <w:caps w:val="0"/>
      <w:color w:val="2E74B5" w:themeColor="accent1" w:themeShade="BF"/>
      <w:lang w:eastAsia="ja-JP"/>
    </w:rPr>
  </w:style>
  <w:style w:type="paragraph" w:styleId="TOC4">
    <w:name w:val="toc 4"/>
    <w:basedOn w:val="Normal"/>
    <w:next w:val="Normal"/>
    <w:autoRedefine/>
    <w:uiPriority w:val="39"/>
    <w:unhideWhenUsed/>
    <w:rsid w:val="00091E54"/>
    <w:pPr>
      <w:spacing w:after="100"/>
      <w:ind w:left="720"/>
    </w:pPr>
  </w:style>
  <w:style w:type="paragraph" w:customStyle="1" w:styleId="TableHeading">
    <w:name w:val="Table Heading"/>
    <w:basedOn w:val="TableContents"/>
    <w:uiPriority w:val="99"/>
    <w:rsid w:val="00AD6AB1"/>
    <w:pPr>
      <w:widowControl w:val="0"/>
      <w:suppressAutoHyphens w:val="0"/>
      <w:autoSpaceDE w:val="0"/>
      <w:adjustRightInd w:val="0"/>
      <w:jc w:val="center"/>
      <w:textAlignment w:val="auto"/>
    </w:pPr>
    <w:rPr>
      <w:rFonts w:eastAsia="Times New Roman" w:hAnsi="DejaVu Sans" w:cs="Times New Roman"/>
      <w:b/>
      <w:bCs/>
      <w:kern w:val="1"/>
      <w:lang w:val="id-ID" w:eastAsia="zh-CN" w:bidi="hi-IN"/>
      <w14:ligatures w14:val="standar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D5B"/>
    <w:rPr>
      <w:rFonts w:ascii="Times New Roman" w:eastAsia="Calibri" w:hAnsi="Times New Roman" w:cs="Times New Roman"/>
      <w:kern w:val="0"/>
      <w:sz w:val="24"/>
      <w:lang w:val="id-ID"/>
      <w14:ligatures w14:val="none"/>
    </w:rPr>
  </w:style>
  <w:style w:type="paragraph" w:styleId="Heading1">
    <w:name w:val="heading 1"/>
    <w:aliases w:val="Judul Bab"/>
    <w:next w:val="Heading2"/>
    <w:link w:val="Heading1Char"/>
    <w:uiPriority w:val="9"/>
    <w:qFormat/>
    <w:rsid w:val="00722489"/>
    <w:pPr>
      <w:keepNext/>
      <w:keepLines/>
      <w:numPr>
        <w:numId w:val="1"/>
      </w:numPr>
      <w:spacing w:after="0" w:line="360" w:lineRule="auto"/>
      <w:jc w:val="center"/>
      <w:outlineLvl w:val="0"/>
    </w:pPr>
    <w:rPr>
      <w:rFonts w:ascii="Times New Roman" w:eastAsiaTheme="majorEastAsia" w:hAnsi="Times New Roman" w:cstheme="majorBidi"/>
      <w:b/>
      <w:bCs/>
      <w:caps/>
      <w:kern w:val="0"/>
      <w:sz w:val="28"/>
      <w:szCs w:val="28"/>
      <w14:ligatures w14:val="none"/>
    </w:rPr>
  </w:style>
  <w:style w:type="paragraph" w:styleId="Heading2">
    <w:name w:val="heading 2"/>
    <w:aliases w:val="1 Judul Subbab"/>
    <w:next w:val="IsiParagraf"/>
    <w:link w:val="Heading2Char"/>
    <w:uiPriority w:val="9"/>
    <w:unhideWhenUsed/>
    <w:qFormat/>
    <w:rsid w:val="003127A8"/>
    <w:pPr>
      <w:keepNext/>
      <w:keepLines/>
      <w:numPr>
        <w:ilvl w:val="1"/>
        <w:numId w:val="1"/>
      </w:numPr>
      <w:spacing w:before="200" w:after="0" w:line="360" w:lineRule="auto"/>
      <w:jc w:val="both"/>
      <w:outlineLvl w:val="1"/>
    </w:pPr>
    <w:rPr>
      <w:rFonts w:ascii="Times New Roman" w:eastAsiaTheme="majorEastAsia" w:hAnsi="Times New Roman" w:cstheme="majorBidi"/>
      <w:b/>
      <w:bCs/>
      <w:kern w:val="0"/>
      <w:sz w:val="24"/>
      <w:szCs w:val="26"/>
      <w14:ligatures w14:val="none"/>
    </w:rPr>
  </w:style>
  <w:style w:type="paragraph" w:styleId="Heading3">
    <w:name w:val="heading 3"/>
    <w:aliases w:val="2 SubSub Bab"/>
    <w:next w:val="IsiParagraf"/>
    <w:link w:val="Heading3Char"/>
    <w:autoRedefine/>
    <w:uiPriority w:val="9"/>
    <w:unhideWhenUsed/>
    <w:qFormat/>
    <w:rsid w:val="00292BD4"/>
    <w:pPr>
      <w:keepNext/>
      <w:keepLines/>
      <w:numPr>
        <w:ilvl w:val="2"/>
        <w:numId w:val="1"/>
      </w:numPr>
      <w:spacing w:before="200" w:after="0" w:line="360" w:lineRule="auto"/>
      <w:outlineLvl w:val="2"/>
    </w:pPr>
    <w:rPr>
      <w:rFonts w:ascii="Times New Roman" w:eastAsiaTheme="majorEastAsia" w:hAnsi="Times New Roman" w:cstheme="majorBidi"/>
      <w:b/>
      <w:bCs/>
      <w:kern w:val="0"/>
      <w:sz w:val="24"/>
      <w:lang w:val="id-ID"/>
      <w14:ligatures w14:val="none"/>
    </w:rPr>
  </w:style>
  <w:style w:type="paragraph" w:styleId="Heading4">
    <w:name w:val="heading 4"/>
    <w:aliases w:val="3 Subab"/>
    <w:next w:val="IsiParagraf"/>
    <w:link w:val="Heading4Char"/>
    <w:uiPriority w:val="9"/>
    <w:unhideWhenUsed/>
    <w:qFormat/>
    <w:rsid w:val="00E5055B"/>
    <w:pPr>
      <w:keepNext/>
      <w:keepLines/>
      <w:numPr>
        <w:ilvl w:val="3"/>
        <w:numId w:val="1"/>
      </w:numPr>
      <w:spacing w:before="200" w:after="0" w:line="360" w:lineRule="auto"/>
      <w:jc w:val="both"/>
      <w:outlineLvl w:val="3"/>
    </w:pPr>
    <w:rPr>
      <w:rFonts w:ascii="Times New Roman" w:eastAsiaTheme="majorEastAsia" w:hAnsi="Times New Roman" w:cstheme="majorBidi"/>
      <w:b/>
      <w:bCs/>
      <w:iCs/>
      <w:kern w:val="0"/>
      <w:sz w:val="24"/>
      <w14:ligatures w14:val="none"/>
    </w:rPr>
  </w:style>
  <w:style w:type="paragraph" w:styleId="Heading5">
    <w:name w:val="heading 5"/>
    <w:basedOn w:val="Normal"/>
    <w:next w:val="Normal"/>
    <w:link w:val="Heading5Char"/>
    <w:uiPriority w:val="9"/>
    <w:semiHidden/>
    <w:unhideWhenUsed/>
    <w:qFormat/>
    <w:rsid w:val="00B16C10"/>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B16C10"/>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B16C1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6C1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6C1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41D57"/>
    <w:pPr>
      <w:tabs>
        <w:tab w:val="center" w:pos="4680"/>
        <w:tab w:val="right" w:pos="9360"/>
      </w:tabs>
      <w:spacing w:after="0"/>
    </w:pPr>
  </w:style>
  <w:style w:type="character" w:customStyle="1" w:styleId="FooterChar">
    <w:name w:val="Footer Char"/>
    <w:basedOn w:val="DefaultParagraphFont"/>
    <w:link w:val="Footer"/>
    <w:uiPriority w:val="99"/>
    <w:rsid w:val="00E41D57"/>
    <w:rPr>
      <w:rFonts w:ascii="Calibri" w:eastAsia="Calibri" w:hAnsi="Calibri" w:cs="Times New Roman"/>
      <w:kern w:val="0"/>
      <w14:ligatures w14:val="none"/>
    </w:rPr>
  </w:style>
  <w:style w:type="paragraph" w:customStyle="1" w:styleId="Standard">
    <w:name w:val="Standard"/>
    <w:rsid w:val="00E41D57"/>
    <w:pPr>
      <w:suppressAutoHyphens/>
      <w:autoSpaceDN w:val="0"/>
      <w:spacing w:after="0"/>
    </w:pPr>
    <w:rPr>
      <w:rFonts w:ascii="Times New Roman" w:eastAsia="Droid Sans Fallback" w:hAnsi="Times New Roman" w:cs="Lohit Hindi"/>
      <w:kern w:val="3"/>
      <w:sz w:val="24"/>
      <w:szCs w:val="24"/>
      <w14:ligatures w14:val="none"/>
    </w:rPr>
  </w:style>
  <w:style w:type="paragraph" w:styleId="Header">
    <w:name w:val="header"/>
    <w:basedOn w:val="Normal"/>
    <w:link w:val="HeaderChar"/>
    <w:uiPriority w:val="99"/>
    <w:unhideWhenUsed/>
    <w:rsid w:val="00E41D57"/>
    <w:pPr>
      <w:tabs>
        <w:tab w:val="center" w:pos="4680"/>
        <w:tab w:val="right" w:pos="9360"/>
      </w:tabs>
      <w:spacing w:after="0"/>
    </w:pPr>
  </w:style>
  <w:style w:type="character" w:customStyle="1" w:styleId="HeaderChar">
    <w:name w:val="Header Char"/>
    <w:basedOn w:val="DefaultParagraphFont"/>
    <w:link w:val="Header"/>
    <w:uiPriority w:val="99"/>
    <w:rsid w:val="00E41D57"/>
    <w:rPr>
      <w:rFonts w:ascii="Calibri" w:eastAsia="Calibri" w:hAnsi="Calibri" w:cs="Times New Roman"/>
      <w:kern w:val="0"/>
      <w14:ligatures w14:val="none"/>
    </w:rPr>
  </w:style>
  <w:style w:type="character" w:customStyle="1" w:styleId="Heading1Char">
    <w:name w:val="Heading 1 Char"/>
    <w:aliases w:val="Judul Bab Char"/>
    <w:basedOn w:val="DefaultParagraphFont"/>
    <w:link w:val="Heading1"/>
    <w:uiPriority w:val="9"/>
    <w:rsid w:val="00722489"/>
    <w:rPr>
      <w:rFonts w:ascii="Times New Roman" w:eastAsiaTheme="majorEastAsia" w:hAnsi="Times New Roman" w:cstheme="majorBidi"/>
      <w:b/>
      <w:bCs/>
      <w:caps/>
      <w:kern w:val="0"/>
      <w:sz w:val="28"/>
      <w:szCs w:val="28"/>
      <w14:ligatures w14:val="none"/>
    </w:rPr>
  </w:style>
  <w:style w:type="character" w:customStyle="1" w:styleId="Heading2Char">
    <w:name w:val="Heading 2 Char"/>
    <w:aliases w:val="1 Judul Subbab Char"/>
    <w:basedOn w:val="DefaultParagraphFont"/>
    <w:link w:val="Heading2"/>
    <w:uiPriority w:val="9"/>
    <w:rsid w:val="003127A8"/>
    <w:rPr>
      <w:rFonts w:ascii="Times New Roman" w:eastAsiaTheme="majorEastAsia" w:hAnsi="Times New Roman" w:cstheme="majorBidi"/>
      <w:b/>
      <w:bCs/>
      <w:kern w:val="0"/>
      <w:sz w:val="24"/>
      <w:szCs w:val="26"/>
      <w14:ligatures w14:val="none"/>
    </w:rPr>
  </w:style>
  <w:style w:type="character" w:customStyle="1" w:styleId="Heading3Char">
    <w:name w:val="Heading 3 Char"/>
    <w:aliases w:val="2 SubSub Bab Char"/>
    <w:basedOn w:val="DefaultParagraphFont"/>
    <w:link w:val="Heading3"/>
    <w:uiPriority w:val="9"/>
    <w:rsid w:val="00292BD4"/>
    <w:rPr>
      <w:rFonts w:ascii="Times New Roman" w:eastAsiaTheme="majorEastAsia" w:hAnsi="Times New Roman" w:cstheme="majorBidi"/>
      <w:b/>
      <w:bCs/>
      <w:kern w:val="0"/>
      <w:sz w:val="24"/>
      <w:lang w:val="id-ID"/>
      <w14:ligatures w14:val="none"/>
    </w:rPr>
  </w:style>
  <w:style w:type="character" w:customStyle="1" w:styleId="Heading4Char">
    <w:name w:val="Heading 4 Char"/>
    <w:aliases w:val="3 Subab Char"/>
    <w:basedOn w:val="DefaultParagraphFont"/>
    <w:link w:val="Heading4"/>
    <w:uiPriority w:val="9"/>
    <w:rsid w:val="00E5055B"/>
    <w:rPr>
      <w:rFonts w:ascii="Times New Roman" w:eastAsiaTheme="majorEastAsia" w:hAnsi="Times New Roman" w:cstheme="majorBidi"/>
      <w:b/>
      <w:bCs/>
      <w:iCs/>
      <w:kern w:val="0"/>
      <w:sz w:val="24"/>
      <w14:ligatures w14:val="none"/>
    </w:rPr>
  </w:style>
  <w:style w:type="character" w:customStyle="1" w:styleId="Heading5Char">
    <w:name w:val="Heading 5 Char"/>
    <w:basedOn w:val="DefaultParagraphFont"/>
    <w:link w:val="Heading5"/>
    <w:uiPriority w:val="9"/>
    <w:semiHidden/>
    <w:rsid w:val="00B16C10"/>
    <w:rPr>
      <w:rFonts w:asciiTheme="majorHAnsi" w:eastAsiaTheme="majorEastAsia" w:hAnsiTheme="majorHAnsi" w:cstheme="majorBidi"/>
      <w:color w:val="1F4D78" w:themeColor="accent1" w:themeShade="7F"/>
      <w:kern w:val="0"/>
      <w14:ligatures w14:val="none"/>
    </w:rPr>
  </w:style>
  <w:style w:type="character" w:customStyle="1" w:styleId="Heading6Char">
    <w:name w:val="Heading 6 Char"/>
    <w:basedOn w:val="DefaultParagraphFont"/>
    <w:link w:val="Heading6"/>
    <w:uiPriority w:val="9"/>
    <w:semiHidden/>
    <w:rsid w:val="00B16C10"/>
    <w:rPr>
      <w:rFonts w:asciiTheme="majorHAnsi" w:eastAsiaTheme="majorEastAsia" w:hAnsiTheme="majorHAnsi" w:cstheme="majorBidi"/>
      <w:i/>
      <w:iCs/>
      <w:color w:val="1F4D78" w:themeColor="accent1" w:themeShade="7F"/>
      <w:kern w:val="0"/>
      <w14:ligatures w14:val="none"/>
    </w:rPr>
  </w:style>
  <w:style w:type="character" w:customStyle="1" w:styleId="Heading7Char">
    <w:name w:val="Heading 7 Char"/>
    <w:basedOn w:val="DefaultParagraphFont"/>
    <w:link w:val="Heading7"/>
    <w:uiPriority w:val="9"/>
    <w:semiHidden/>
    <w:rsid w:val="00B16C10"/>
    <w:rPr>
      <w:rFonts w:asciiTheme="majorHAnsi" w:eastAsiaTheme="majorEastAsia" w:hAnsiTheme="majorHAnsi" w:cstheme="majorBidi"/>
      <w:i/>
      <w:iCs/>
      <w:color w:val="404040" w:themeColor="text1" w:themeTint="BF"/>
      <w:kern w:val="0"/>
      <w14:ligatures w14:val="none"/>
    </w:rPr>
  </w:style>
  <w:style w:type="character" w:customStyle="1" w:styleId="Heading8Char">
    <w:name w:val="Heading 8 Char"/>
    <w:basedOn w:val="DefaultParagraphFont"/>
    <w:link w:val="Heading8"/>
    <w:uiPriority w:val="9"/>
    <w:semiHidden/>
    <w:rsid w:val="00B16C10"/>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B16C10"/>
    <w:rPr>
      <w:rFonts w:asciiTheme="majorHAnsi" w:eastAsiaTheme="majorEastAsia" w:hAnsiTheme="majorHAnsi" w:cstheme="majorBidi"/>
      <w:i/>
      <w:iCs/>
      <w:color w:val="404040" w:themeColor="text1" w:themeTint="BF"/>
      <w:kern w:val="0"/>
      <w:sz w:val="20"/>
      <w:szCs w:val="20"/>
      <w14:ligatures w14:val="none"/>
    </w:rPr>
  </w:style>
  <w:style w:type="paragraph" w:styleId="ListParagraph">
    <w:name w:val="List Paragraph"/>
    <w:basedOn w:val="Normal"/>
    <w:link w:val="ListParagraphChar"/>
    <w:uiPriority w:val="99"/>
    <w:qFormat/>
    <w:rsid w:val="004169EF"/>
    <w:pPr>
      <w:ind w:left="720"/>
      <w:contextualSpacing/>
    </w:pPr>
  </w:style>
  <w:style w:type="paragraph" w:styleId="BalloonText">
    <w:name w:val="Balloon Text"/>
    <w:basedOn w:val="Normal"/>
    <w:link w:val="BalloonTextChar"/>
    <w:uiPriority w:val="99"/>
    <w:semiHidden/>
    <w:unhideWhenUsed/>
    <w:rsid w:val="0072248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89"/>
    <w:rPr>
      <w:rFonts w:ascii="Tahoma" w:eastAsia="Calibri" w:hAnsi="Tahoma" w:cs="Tahoma"/>
      <w:kern w:val="0"/>
      <w:sz w:val="16"/>
      <w:szCs w:val="16"/>
      <w14:ligatures w14:val="none"/>
    </w:rPr>
  </w:style>
  <w:style w:type="paragraph" w:styleId="Caption">
    <w:name w:val="caption"/>
    <w:aliases w:val="Gambar 1"/>
    <w:next w:val="IsiParagraf"/>
    <w:uiPriority w:val="35"/>
    <w:unhideWhenUsed/>
    <w:qFormat/>
    <w:rsid w:val="00F720D8"/>
    <w:pPr>
      <w:spacing w:line="360" w:lineRule="auto"/>
    </w:pPr>
    <w:rPr>
      <w:rFonts w:ascii="Times New Roman" w:eastAsia="Calibri" w:hAnsi="Times New Roman" w:cs="Times New Roman"/>
      <w:bCs/>
      <w:kern w:val="0"/>
      <w:sz w:val="24"/>
      <w:szCs w:val="18"/>
      <w14:ligatures w14:val="none"/>
    </w:rPr>
  </w:style>
  <w:style w:type="paragraph" w:customStyle="1" w:styleId="Gambar">
    <w:name w:val="Gambar"/>
    <w:next w:val="IsiParagraf"/>
    <w:link w:val="GambarChar"/>
    <w:qFormat/>
    <w:rsid w:val="000A12DD"/>
    <w:pPr>
      <w:spacing w:line="360" w:lineRule="auto"/>
      <w:jc w:val="center"/>
    </w:pPr>
    <w:rPr>
      <w:rFonts w:ascii="Times New Roman" w:eastAsia="Calibri" w:hAnsi="Times New Roman" w:cs="Times New Roman"/>
      <w:bCs/>
      <w:kern w:val="0"/>
      <w:sz w:val="24"/>
      <w:szCs w:val="18"/>
      <w14:ligatures w14:val="none"/>
    </w:rPr>
  </w:style>
  <w:style w:type="paragraph" w:customStyle="1" w:styleId="IsiParagraf">
    <w:name w:val="Isi Paragraf"/>
    <w:link w:val="IsiParagrafChar"/>
    <w:qFormat/>
    <w:rsid w:val="002E0313"/>
    <w:pPr>
      <w:spacing w:after="0" w:line="360" w:lineRule="auto"/>
      <w:ind w:firstLine="680"/>
      <w:jc w:val="both"/>
    </w:pPr>
    <w:rPr>
      <w:rFonts w:ascii="Times New Roman" w:eastAsia="Calibri" w:hAnsi="Times New Roman" w:cs="Times New Roman"/>
      <w:kern w:val="0"/>
      <w:sz w:val="24"/>
      <w14:ligatures w14:val="none"/>
    </w:rPr>
  </w:style>
  <w:style w:type="character" w:customStyle="1" w:styleId="GambarChar">
    <w:name w:val="Gambar Char"/>
    <w:basedOn w:val="DefaultParagraphFont"/>
    <w:link w:val="Gambar"/>
    <w:rsid w:val="000A12DD"/>
    <w:rPr>
      <w:rFonts w:ascii="Times New Roman" w:eastAsia="Calibri" w:hAnsi="Times New Roman" w:cs="Times New Roman"/>
      <w:bCs/>
      <w:kern w:val="0"/>
      <w:sz w:val="24"/>
      <w:szCs w:val="18"/>
      <w14:ligatures w14:val="none"/>
    </w:rPr>
  </w:style>
  <w:style w:type="table" w:styleId="TableGrid">
    <w:name w:val="Table Grid"/>
    <w:basedOn w:val="TableNormal"/>
    <w:uiPriority w:val="39"/>
    <w:rsid w:val="0072248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siParagrafChar">
    <w:name w:val="Isi Paragraf Char"/>
    <w:basedOn w:val="DefaultParagraphFont"/>
    <w:link w:val="IsiParagraf"/>
    <w:rsid w:val="002E0313"/>
    <w:rPr>
      <w:rFonts w:ascii="Times New Roman" w:eastAsia="Calibri" w:hAnsi="Times New Roman" w:cs="Times New Roman"/>
      <w:kern w:val="0"/>
      <w:sz w:val="24"/>
      <w14:ligatures w14:val="none"/>
    </w:rPr>
  </w:style>
  <w:style w:type="paragraph" w:customStyle="1" w:styleId="Tabel">
    <w:name w:val="Tabel"/>
    <w:basedOn w:val="NoSpacing"/>
    <w:next w:val="IsiParagraf"/>
    <w:link w:val="TabelChar"/>
    <w:qFormat/>
    <w:rsid w:val="00F720D8"/>
    <w:pPr>
      <w:keepNext/>
      <w:spacing w:before="120"/>
    </w:pPr>
    <w:rPr>
      <w:rFonts w:ascii="Times New Roman" w:hAnsi="Times New Roman"/>
      <w:sz w:val="24"/>
    </w:rPr>
  </w:style>
  <w:style w:type="paragraph" w:styleId="NoSpacing">
    <w:name w:val="No Spacing"/>
    <w:link w:val="NoSpacingChar"/>
    <w:uiPriority w:val="1"/>
    <w:qFormat/>
    <w:rsid w:val="000A12DD"/>
    <w:pPr>
      <w:spacing w:after="0"/>
    </w:pPr>
    <w:rPr>
      <w:rFonts w:ascii="Calibri" w:eastAsia="Calibri" w:hAnsi="Calibri" w:cs="Times New Roman"/>
      <w:kern w:val="0"/>
      <w14:ligatures w14:val="none"/>
    </w:rPr>
  </w:style>
  <w:style w:type="character" w:customStyle="1" w:styleId="NoSpacingChar">
    <w:name w:val="No Spacing Char"/>
    <w:basedOn w:val="DefaultParagraphFont"/>
    <w:link w:val="NoSpacing"/>
    <w:uiPriority w:val="1"/>
    <w:rsid w:val="000A12DD"/>
    <w:rPr>
      <w:rFonts w:ascii="Calibri" w:eastAsia="Calibri" w:hAnsi="Calibri" w:cs="Times New Roman"/>
      <w:kern w:val="0"/>
      <w14:ligatures w14:val="none"/>
    </w:rPr>
  </w:style>
  <w:style w:type="character" w:customStyle="1" w:styleId="TabelChar">
    <w:name w:val="Tabel Char"/>
    <w:basedOn w:val="NoSpacingChar"/>
    <w:link w:val="Tabel"/>
    <w:rsid w:val="00F720D8"/>
    <w:rPr>
      <w:rFonts w:ascii="Times New Roman" w:eastAsia="Calibri" w:hAnsi="Times New Roman" w:cs="Times New Roman"/>
      <w:kern w:val="0"/>
      <w:sz w:val="24"/>
      <w14:ligatures w14:val="none"/>
    </w:rPr>
  </w:style>
  <w:style w:type="paragraph" w:styleId="Bibliography">
    <w:name w:val="Bibliography"/>
    <w:basedOn w:val="DaftarPustaka"/>
    <w:next w:val="Normal"/>
    <w:uiPriority w:val="37"/>
    <w:unhideWhenUsed/>
    <w:rsid w:val="00E506D2"/>
  </w:style>
  <w:style w:type="paragraph" w:customStyle="1" w:styleId="DaftarPustaka">
    <w:name w:val="Daftar Pustaka"/>
    <w:link w:val="DaftarPustakaChar"/>
    <w:qFormat/>
    <w:rsid w:val="00E506D2"/>
    <w:pPr>
      <w:spacing w:line="360" w:lineRule="auto"/>
      <w:ind w:left="454" w:hanging="454"/>
      <w:jc w:val="both"/>
    </w:pPr>
    <w:rPr>
      <w:rFonts w:ascii="Times New Roman" w:eastAsia="Calibri" w:hAnsi="Times New Roman" w:cs="Times New Roman"/>
      <w:kern w:val="0"/>
      <w:sz w:val="24"/>
      <w14:ligatures w14:val="none"/>
    </w:rPr>
  </w:style>
  <w:style w:type="paragraph" w:customStyle="1" w:styleId="TableContents">
    <w:name w:val="Table Contents"/>
    <w:basedOn w:val="Standard"/>
    <w:uiPriority w:val="99"/>
    <w:rsid w:val="00E80F59"/>
    <w:pPr>
      <w:suppressLineNumbers/>
      <w:textAlignment w:val="baseline"/>
    </w:pPr>
  </w:style>
  <w:style w:type="character" w:customStyle="1" w:styleId="DaftarPustakaChar">
    <w:name w:val="Daftar Pustaka Char"/>
    <w:basedOn w:val="DefaultParagraphFont"/>
    <w:link w:val="DaftarPustaka"/>
    <w:rsid w:val="00E506D2"/>
    <w:rPr>
      <w:rFonts w:ascii="Times New Roman" w:eastAsia="Calibri" w:hAnsi="Times New Roman" w:cs="Times New Roman"/>
      <w:kern w:val="0"/>
      <w:sz w:val="24"/>
      <w14:ligatures w14:val="none"/>
    </w:rPr>
  </w:style>
  <w:style w:type="paragraph" w:customStyle="1" w:styleId="BAB">
    <w:name w:val="BAB"/>
    <w:basedOn w:val="ListParagraph"/>
    <w:link w:val="BABChar"/>
    <w:rsid w:val="00DC2DCF"/>
    <w:pPr>
      <w:spacing w:line="360" w:lineRule="auto"/>
      <w:ind w:left="0"/>
      <w:jc w:val="center"/>
    </w:pPr>
    <w:rPr>
      <w:b/>
      <w:color w:val="000000"/>
      <w:sz w:val="28"/>
      <w:szCs w:val="24"/>
    </w:rPr>
  </w:style>
  <w:style w:type="character" w:customStyle="1" w:styleId="BABChar">
    <w:name w:val="BAB Char"/>
    <w:link w:val="BAB"/>
    <w:rsid w:val="00DC2DCF"/>
    <w:rPr>
      <w:rFonts w:ascii="Times New Roman" w:eastAsia="Calibri" w:hAnsi="Times New Roman" w:cs="Times New Roman"/>
      <w:b/>
      <w:color w:val="000000"/>
      <w:kern w:val="0"/>
      <w:sz w:val="28"/>
      <w:szCs w:val="24"/>
      <w14:ligatures w14:val="none"/>
    </w:rPr>
  </w:style>
  <w:style w:type="character" w:customStyle="1" w:styleId="ListParagraphChar">
    <w:name w:val="List Paragraph Char"/>
    <w:link w:val="ListParagraph"/>
    <w:uiPriority w:val="34"/>
    <w:rsid w:val="00DC2DCF"/>
    <w:rPr>
      <w:rFonts w:ascii="Calibri" w:eastAsia="Calibri" w:hAnsi="Calibri" w:cs="Times New Roman"/>
      <w:kern w:val="0"/>
      <w14:ligatures w14:val="none"/>
    </w:rPr>
  </w:style>
  <w:style w:type="paragraph" w:customStyle="1" w:styleId="Paragraph">
    <w:name w:val="Paragraph"/>
    <w:basedOn w:val="NoSpacing"/>
    <w:link w:val="ParagraphChar"/>
    <w:qFormat/>
    <w:rsid w:val="00DC2DCF"/>
    <w:pPr>
      <w:spacing w:line="360" w:lineRule="auto"/>
      <w:ind w:firstLine="851"/>
      <w:jc w:val="both"/>
    </w:pPr>
    <w:rPr>
      <w:rFonts w:ascii="Times New Roman" w:hAnsi="Times New Roman"/>
      <w:sz w:val="24"/>
    </w:rPr>
  </w:style>
  <w:style w:type="character" w:customStyle="1" w:styleId="ParagraphChar">
    <w:name w:val="Paragraph Char"/>
    <w:link w:val="Paragraph"/>
    <w:rsid w:val="00DC2DCF"/>
    <w:rPr>
      <w:rFonts w:ascii="Times New Roman" w:eastAsia="Calibri" w:hAnsi="Times New Roman" w:cs="Times New Roman"/>
      <w:kern w:val="0"/>
      <w:sz w:val="24"/>
      <w14:ligatures w14:val="none"/>
    </w:rPr>
  </w:style>
  <w:style w:type="character" w:styleId="Hyperlink">
    <w:name w:val="Hyperlink"/>
    <w:basedOn w:val="DefaultParagraphFont"/>
    <w:uiPriority w:val="99"/>
    <w:unhideWhenUsed/>
    <w:rsid w:val="002315C8"/>
    <w:rPr>
      <w:color w:val="0563C1" w:themeColor="hyperlink"/>
      <w:u w:val="single"/>
    </w:rPr>
  </w:style>
  <w:style w:type="paragraph" w:styleId="TOC1">
    <w:name w:val="toc 1"/>
    <w:basedOn w:val="Normal"/>
    <w:next w:val="Normal"/>
    <w:autoRedefine/>
    <w:uiPriority w:val="39"/>
    <w:unhideWhenUsed/>
    <w:qFormat/>
    <w:rsid w:val="00091E54"/>
    <w:pPr>
      <w:tabs>
        <w:tab w:val="right" w:leader="dot" w:pos="7928"/>
      </w:tabs>
      <w:spacing w:after="100" w:line="360" w:lineRule="auto"/>
      <w:jc w:val="right"/>
    </w:pPr>
  </w:style>
  <w:style w:type="paragraph" w:styleId="TOC2">
    <w:name w:val="toc 2"/>
    <w:basedOn w:val="Normal"/>
    <w:next w:val="Normal"/>
    <w:autoRedefine/>
    <w:uiPriority w:val="39"/>
    <w:unhideWhenUsed/>
    <w:qFormat/>
    <w:rsid w:val="002315C8"/>
    <w:pPr>
      <w:spacing w:after="100" w:line="360" w:lineRule="auto"/>
      <w:ind w:left="220"/>
    </w:pPr>
  </w:style>
  <w:style w:type="paragraph" w:styleId="TOC3">
    <w:name w:val="toc 3"/>
    <w:basedOn w:val="Normal"/>
    <w:next w:val="Normal"/>
    <w:autoRedefine/>
    <w:uiPriority w:val="39"/>
    <w:unhideWhenUsed/>
    <w:qFormat/>
    <w:rsid w:val="002315C8"/>
    <w:pPr>
      <w:spacing w:after="100" w:line="360" w:lineRule="auto"/>
      <w:ind w:left="440"/>
    </w:pPr>
  </w:style>
  <w:style w:type="paragraph" w:customStyle="1" w:styleId="SubBab2">
    <w:name w:val="SubBab2"/>
    <w:basedOn w:val="Normal"/>
    <w:link w:val="SubBab2Char"/>
    <w:rsid w:val="002E0313"/>
    <w:pPr>
      <w:spacing w:after="0" w:line="360" w:lineRule="auto"/>
    </w:pPr>
    <w:rPr>
      <w:b/>
    </w:rPr>
  </w:style>
  <w:style w:type="character" w:customStyle="1" w:styleId="SubBab2Char">
    <w:name w:val="SubBab2 Char"/>
    <w:basedOn w:val="DefaultParagraphFont"/>
    <w:link w:val="SubBab2"/>
    <w:rsid w:val="002E0313"/>
    <w:rPr>
      <w:rFonts w:ascii="Times New Roman" w:eastAsia="Calibri" w:hAnsi="Times New Roman" w:cs="Times New Roman"/>
      <w:b/>
      <w:kern w:val="0"/>
      <w:sz w:val="24"/>
      <w14:ligatures w14:val="none"/>
    </w:rPr>
  </w:style>
  <w:style w:type="paragraph" w:customStyle="1" w:styleId="Isi">
    <w:name w:val="Isi"/>
    <w:basedOn w:val="Normal"/>
    <w:link w:val="IsiChar"/>
    <w:rsid w:val="002A12A8"/>
    <w:pPr>
      <w:spacing w:after="0" w:line="360" w:lineRule="auto"/>
      <w:ind w:firstLine="850"/>
      <w:jc w:val="both"/>
      <w:outlineLvl w:val="0"/>
    </w:pPr>
    <w:rPr>
      <w:szCs w:val="24"/>
    </w:rPr>
  </w:style>
  <w:style w:type="character" w:customStyle="1" w:styleId="IsiChar">
    <w:name w:val="Isi Char"/>
    <w:link w:val="Isi"/>
    <w:rsid w:val="002A12A8"/>
    <w:rPr>
      <w:rFonts w:ascii="Times New Roman" w:eastAsia="Calibri" w:hAnsi="Times New Roman" w:cs="Times New Roman"/>
      <w:kern w:val="0"/>
      <w:sz w:val="24"/>
      <w:szCs w:val="24"/>
      <w14:ligatures w14:val="none"/>
    </w:rPr>
  </w:style>
  <w:style w:type="character" w:styleId="PlaceholderText">
    <w:name w:val="Placeholder Text"/>
    <w:basedOn w:val="DefaultParagraphFont"/>
    <w:uiPriority w:val="99"/>
    <w:semiHidden/>
    <w:rsid w:val="000232AB"/>
    <w:rPr>
      <w:color w:val="808080"/>
    </w:rPr>
  </w:style>
  <w:style w:type="character" w:styleId="CommentReference">
    <w:name w:val="annotation reference"/>
    <w:basedOn w:val="DefaultParagraphFont"/>
    <w:uiPriority w:val="99"/>
    <w:semiHidden/>
    <w:unhideWhenUsed/>
    <w:rsid w:val="00297DBE"/>
    <w:rPr>
      <w:sz w:val="16"/>
      <w:szCs w:val="16"/>
    </w:rPr>
  </w:style>
  <w:style w:type="paragraph" w:styleId="CommentText">
    <w:name w:val="annotation text"/>
    <w:basedOn w:val="Normal"/>
    <w:link w:val="CommentTextChar"/>
    <w:uiPriority w:val="99"/>
    <w:semiHidden/>
    <w:unhideWhenUsed/>
    <w:rsid w:val="00297DBE"/>
    <w:rPr>
      <w:sz w:val="20"/>
      <w:szCs w:val="20"/>
    </w:rPr>
  </w:style>
  <w:style w:type="character" w:customStyle="1" w:styleId="CommentTextChar">
    <w:name w:val="Comment Text Char"/>
    <w:basedOn w:val="DefaultParagraphFont"/>
    <w:link w:val="CommentText"/>
    <w:uiPriority w:val="99"/>
    <w:semiHidden/>
    <w:rsid w:val="00297DBE"/>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97DBE"/>
    <w:rPr>
      <w:b/>
      <w:bCs/>
    </w:rPr>
  </w:style>
  <w:style w:type="character" w:customStyle="1" w:styleId="CommentSubjectChar">
    <w:name w:val="Comment Subject Char"/>
    <w:basedOn w:val="CommentTextChar"/>
    <w:link w:val="CommentSubject"/>
    <w:uiPriority w:val="99"/>
    <w:semiHidden/>
    <w:rsid w:val="00297DBE"/>
    <w:rPr>
      <w:rFonts w:ascii="Calibri" w:eastAsia="Calibri" w:hAnsi="Calibri" w:cs="Times New Roman"/>
      <w:b/>
      <w:bCs/>
      <w:kern w:val="0"/>
      <w:sz w:val="20"/>
      <w:szCs w:val="20"/>
      <w14:ligatures w14:val="none"/>
    </w:rPr>
  </w:style>
  <w:style w:type="paragraph" w:styleId="Revision">
    <w:name w:val="Revision"/>
    <w:hidden/>
    <w:uiPriority w:val="99"/>
    <w:semiHidden/>
    <w:rsid w:val="00545573"/>
    <w:pPr>
      <w:spacing w:after="0"/>
    </w:pPr>
    <w:rPr>
      <w:rFonts w:ascii="Calibri" w:eastAsia="Calibri" w:hAnsi="Calibri" w:cs="Times New Roman"/>
      <w:kern w:val="0"/>
      <w14:ligatures w14:val="none"/>
    </w:rPr>
  </w:style>
  <w:style w:type="table" w:styleId="LightShading-Accent4">
    <w:name w:val="Light Shading Accent 4"/>
    <w:basedOn w:val="TableNormal"/>
    <w:uiPriority w:val="60"/>
    <w:rsid w:val="00D27723"/>
    <w:pPr>
      <w:spacing w:after="0"/>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D27723"/>
    <w:pPr>
      <w:spacing w:after="0"/>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
    <w:name w:val="Light Grid"/>
    <w:basedOn w:val="TableNormal"/>
    <w:uiPriority w:val="62"/>
    <w:rsid w:val="00D27723"/>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D27723"/>
    <w:pPr>
      <w:spacing w:after="0"/>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EA0654"/>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EA0654"/>
    <w:pPr>
      <w:spacing w:after="0"/>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2">
    <w:name w:val="Medium List 2"/>
    <w:basedOn w:val="TableNormal"/>
    <w:uiPriority w:val="66"/>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EA0654"/>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DarkList-Accent1">
    <w:name w:val="Dark List Accent 1"/>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EA0654"/>
    <w:pPr>
      <w:spacing w:after="0"/>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ColorfulShading">
    <w:name w:val="Colorful Shading"/>
    <w:basedOn w:val="TableNormal"/>
    <w:uiPriority w:val="71"/>
    <w:rsid w:val="00EA0654"/>
    <w:pPr>
      <w:spacing w:after="0"/>
    </w:pPr>
    <w:rPr>
      <w:color w:val="000000" w:themeColor="text1"/>
    </w:rPr>
    <w:tblPr>
      <w:tblStyleRowBandSize w:val="1"/>
      <w:tblStyleColBandSize w:val="1"/>
      <w:tblInd w:w="0" w:type="dxa"/>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rsid w:val="00EA0654"/>
    <w:pPr>
      <w:spacing w:after="0"/>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customStyle="1" w:styleId="Textbody">
    <w:name w:val="Text body"/>
    <w:basedOn w:val="Normal"/>
    <w:rsid w:val="00E8669C"/>
    <w:pPr>
      <w:tabs>
        <w:tab w:val="left" w:pos="720"/>
      </w:tabs>
      <w:suppressAutoHyphens/>
      <w:spacing w:after="120"/>
    </w:pPr>
  </w:style>
  <w:style w:type="paragraph" w:customStyle="1" w:styleId="Point">
    <w:name w:val="Point"/>
    <w:basedOn w:val="ListParagraph"/>
    <w:qFormat/>
    <w:rsid w:val="005137F1"/>
    <w:pPr>
      <w:numPr>
        <w:numId w:val="30"/>
      </w:numPr>
      <w:spacing w:after="0" w:line="360" w:lineRule="auto"/>
      <w:jc w:val="both"/>
    </w:pPr>
    <w:rPr>
      <w:szCs w:val="24"/>
    </w:rPr>
  </w:style>
  <w:style w:type="table" w:customStyle="1" w:styleId="GridTable4Accent1">
    <w:name w:val="Grid Table 4 Accent 1"/>
    <w:basedOn w:val="TableNormal"/>
    <w:uiPriority w:val="49"/>
    <w:rsid w:val="00A661EA"/>
    <w:pPr>
      <w:spacing w:after="0"/>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
    <w:name w:val="List Table 3 Accent 1"/>
    <w:basedOn w:val="TableNormal"/>
    <w:uiPriority w:val="48"/>
    <w:rsid w:val="00A661EA"/>
    <w:pPr>
      <w:spacing w:after="0"/>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Lampiran">
    <w:name w:val="Lampiran"/>
    <w:basedOn w:val="Heading2"/>
    <w:link w:val="LampiranChar"/>
    <w:qFormat/>
    <w:rsid w:val="00932C60"/>
    <w:pPr>
      <w:numPr>
        <w:ilvl w:val="0"/>
        <w:numId w:val="35"/>
      </w:numPr>
    </w:pPr>
  </w:style>
  <w:style w:type="character" w:customStyle="1" w:styleId="LampiranChar">
    <w:name w:val="Lampiran Char"/>
    <w:basedOn w:val="Heading2Char"/>
    <w:link w:val="Lampiran"/>
    <w:rsid w:val="00932C60"/>
    <w:rPr>
      <w:rFonts w:ascii="Times New Roman" w:eastAsiaTheme="majorEastAsia" w:hAnsi="Times New Roman" w:cstheme="majorBidi"/>
      <w:b/>
      <w:bCs/>
      <w:kern w:val="0"/>
      <w:sz w:val="24"/>
      <w:szCs w:val="26"/>
      <w14:ligatures w14:val="none"/>
    </w:rPr>
  </w:style>
  <w:style w:type="paragraph" w:styleId="TableofFigures">
    <w:name w:val="table of figures"/>
    <w:basedOn w:val="Normal"/>
    <w:next w:val="Normal"/>
    <w:autoRedefine/>
    <w:uiPriority w:val="99"/>
    <w:unhideWhenUsed/>
    <w:rsid w:val="006A65AA"/>
    <w:pPr>
      <w:spacing w:after="0" w:line="480" w:lineRule="auto"/>
    </w:pPr>
  </w:style>
  <w:style w:type="paragraph" w:customStyle="1" w:styleId="Normal2">
    <w:name w:val="Normal+2"/>
    <w:basedOn w:val="Normal"/>
    <w:next w:val="Normal"/>
    <w:uiPriority w:val="99"/>
    <w:rsid w:val="005F1AAA"/>
    <w:pPr>
      <w:autoSpaceDE w:val="0"/>
      <w:autoSpaceDN w:val="0"/>
      <w:adjustRightInd w:val="0"/>
      <w:spacing w:after="0" w:line="100" w:lineRule="atLeast"/>
    </w:pPr>
    <w:rPr>
      <w:rFonts w:eastAsiaTheme="minorHAnsi" w:hAnsi="Calibri"/>
      <w:szCs w:val="24"/>
      <w:lang w:val="en-AU" w:eastAsia="en-AU"/>
      <w14:ligatures w14:val="standard"/>
    </w:rPr>
  </w:style>
  <w:style w:type="paragraph" w:styleId="TOCHeading">
    <w:name w:val="TOC Heading"/>
    <w:basedOn w:val="Heading1"/>
    <w:next w:val="Normal"/>
    <w:uiPriority w:val="39"/>
    <w:semiHidden/>
    <w:unhideWhenUsed/>
    <w:qFormat/>
    <w:rsid w:val="008F0E3F"/>
    <w:pPr>
      <w:numPr>
        <w:numId w:val="0"/>
      </w:numPr>
      <w:spacing w:before="480" w:line="276" w:lineRule="auto"/>
      <w:jc w:val="left"/>
      <w:outlineLvl w:val="9"/>
    </w:pPr>
    <w:rPr>
      <w:rFonts w:asciiTheme="majorHAnsi" w:hAnsiTheme="majorHAnsi"/>
      <w:caps w:val="0"/>
      <w:color w:val="2E74B5" w:themeColor="accent1" w:themeShade="BF"/>
      <w:lang w:eastAsia="ja-JP"/>
    </w:rPr>
  </w:style>
  <w:style w:type="paragraph" w:styleId="TOC4">
    <w:name w:val="toc 4"/>
    <w:basedOn w:val="Normal"/>
    <w:next w:val="Normal"/>
    <w:autoRedefine/>
    <w:uiPriority w:val="39"/>
    <w:unhideWhenUsed/>
    <w:rsid w:val="00091E54"/>
    <w:pPr>
      <w:spacing w:after="100"/>
      <w:ind w:left="720"/>
    </w:pPr>
  </w:style>
  <w:style w:type="paragraph" w:customStyle="1" w:styleId="TableHeading">
    <w:name w:val="Table Heading"/>
    <w:basedOn w:val="TableContents"/>
    <w:uiPriority w:val="99"/>
    <w:rsid w:val="00AD6AB1"/>
    <w:pPr>
      <w:widowControl w:val="0"/>
      <w:suppressAutoHyphens w:val="0"/>
      <w:autoSpaceDE w:val="0"/>
      <w:adjustRightInd w:val="0"/>
      <w:jc w:val="center"/>
      <w:textAlignment w:val="auto"/>
    </w:pPr>
    <w:rPr>
      <w:rFonts w:eastAsia="Times New Roman" w:hAnsi="DejaVu Sans" w:cs="Times New Roman"/>
      <w:b/>
      <w:bCs/>
      <w:kern w:val="1"/>
      <w:lang w:val="id-ID" w:eastAsia="zh-CN" w:bidi="hi-IN"/>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8377">
      <w:bodyDiv w:val="1"/>
      <w:marLeft w:val="0"/>
      <w:marRight w:val="0"/>
      <w:marTop w:val="0"/>
      <w:marBottom w:val="0"/>
      <w:divBdr>
        <w:top w:val="none" w:sz="0" w:space="0" w:color="auto"/>
        <w:left w:val="none" w:sz="0" w:space="0" w:color="auto"/>
        <w:bottom w:val="none" w:sz="0" w:space="0" w:color="auto"/>
        <w:right w:val="none" w:sz="0" w:space="0" w:color="auto"/>
      </w:divBdr>
    </w:div>
    <w:div w:id="7683140">
      <w:bodyDiv w:val="1"/>
      <w:marLeft w:val="0"/>
      <w:marRight w:val="0"/>
      <w:marTop w:val="0"/>
      <w:marBottom w:val="0"/>
      <w:divBdr>
        <w:top w:val="none" w:sz="0" w:space="0" w:color="auto"/>
        <w:left w:val="none" w:sz="0" w:space="0" w:color="auto"/>
        <w:bottom w:val="none" w:sz="0" w:space="0" w:color="auto"/>
        <w:right w:val="none" w:sz="0" w:space="0" w:color="auto"/>
      </w:divBdr>
    </w:div>
    <w:div w:id="10493354">
      <w:bodyDiv w:val="1"/>
      <w:marLeft w:val="0"/>
      <w:marRight w:val="0"/>
      <w:marTop w:val="0"/>
      <w:marBottom w:val="0"/>
      <w:divBdr>
        <w:top w:val="none" w:sz="0" w:space="0" w:color="auto"/>
        <w:left w:val="none" w:sz="0" w:space="0" w:color="auto"/>
        <w:bottom w:val="none" w:sz="0" w:space="0" w:color="auto"/>
        <w:right w:val="none" w:sz="0" w:space="0" w:color="auto"/>
      </w:divBdr>
    </w:div>
    <w:div w:id="14577577">
      <w:bodyDiv w:val="1"/>
      <w:marLeft w:val="0"/>
      <w:marRight w:val="0"/>
      <w:marTop w:val="0"/>
      <w:marBottom w:val="0"/>
      <w:divBdr>
        <w:top w:val="none" w:sz="0" w:space="0" w:color="auto"/>
        <w:left w:val="none" w:sz="0" w:space="0" w:color="auto"/>
        <w:bottom w:val="none" w:sz="0" w:space="0" w:color="auto"/>
        <w:right w:val="none" w:sz="0" w:space="0" w:color="auto"/>
      </w:divBdr>
    </w:div>
    <w:div w:id="15860800">
      <w:bodyDiv w:val="1"/>
      <w:marLeft w:val="0"/>
      <w:marRight w:val="0"/>
      <w:marTop w:val="0"/>
      <w:marBottom w:val="0"/>
      <w:divBdr>
        <w:top w:val="none" w:sz="0" w:space="0" w:color="auto"/>
        <w:left w:val="none" w:sz="0" w:space="0" w:color="auto"/>
        <w:bottom w:val="none" w:sz="0" w:space="0" w:color="auto"/>
        <w:right w:val="none" w:sz="0" w:space="0" w:color="auto"/>
      </w:divBdr>
    </w:div>
    <w:div w:id="17705734">
      <w:bodyDiv w:val="1"/>
      <w:marLeft w:val="0"/>
      <w:marRight w:val="0"/>
      <w:marTop w:val="0"/>
      <w:marBottom w:val="0"/>
      <w:divBdr>
        <w:top w:val="none" w:sz="0" w:space="0" w:color="auto"/>
        <w:left w:val="none" w:sz="0" w:space="0" w:color="auto"/>
        <w:bottom w:val="none" w:sz="0" w:space="0" w:color="auto"/>
        <w:right w:val="none" w:sz="0" w:space="0" w:color="auto"/>
      </w:divBdr>
    </w:div>
    <w:div w:id="17897560">
      <w:bodyDiv w:val="1"/>
      <w:marLeft w:val="0"/>
      <w:marRight w:val="0"/>
      <w:marTop w:val="0"/>
      <w:marBottom w:val="0"/>
      <w:divBdr>
        <w:top w:val="none" w:sz="0" w:space="0" w:color="auto"/>
        <w:left w:val="none" w:sz="0" w:space="0" w:color="auto"/>
        <w:bottom w:val="none" w:sz="0" w:space="0" w:color="auto"/>
        <w:right w:val="none" w:sz="0" w:space="0" w:color="auto"/>
      </w:divBdr>
    </w:div>
    <w:div w:id="29915142">
      <w:bodyDiv w:val="1"/>
      <w:marLeft w:val="0"/>
      <w:marRight w:val="0"/>
      <w:marTop w:val="0"/>
      <w:marBottom w:val="0"/>
      <w:divBdr>
        <w:top w:val="none" w:sz="0" w:space="0" w:color="auto"/>
        <w:left w:val="none" w:sz="0" w:space="0" w:color="auto"/>
        <w:bottom w:val="none" w:sz="0" w:space="0" w:color="auto"/>
        <w:right w:val="none" w:sz="0" w:space="0" w:color="auto"/>
      </w:divBdr>
    </w:div>
    <w:div w:id="30113103">
      <w:bodyDiv w:val="1"/>
      <w:marLeft w:val="0"/>
      <w:marRight w:val="0"/>
      <w:marTop w:val="0"/>
      <w:marBottom w:val="0"/>
      <w:divBdr>
        <w:top w:val="none" w:sz="0" w:space="0" w:color="auto"/>
        <w:left w:val="none" w:sz="0" w:space="0" w:color="auto"/>
        <w:bottom w:val="none" w:sz="0" w:space="0" w:color="auto"/>
        <w:right w:val="none" w:sz="0" w:space="0" w:color="auto"/>
      </w:divBdr>
    </w:div>
    <w:div w:id="37436204">
      <w:bodyDiv w:val="1"/>
      <w:marLeft w:val="0"/>
      <w:marRight w:val="0"/>
      <w:marTop w:val="0"/>
      <w:marBottom w:val="0"/>
      <w:divBdr>
        <w:top w:val="none" w:sz="0" w:space="0" w:color="auto"/>
        <w:left w:val="none" w:sz="0" w:space="0" w:color="auto"/>
        <w:bottom w:val="none" w:sz="0" w:space="0" w:color="auto"/>
        <w:right w:val="none" w:sz="0" w:space="0" w:color="auto"/>
      </w:divBdr>
    </w:div>
    <w:div w:id="40370622">
      <w:bodyDiv w:val="1"/>
      <w:marLeft w:val="0"/>
      <w:marRight w:val="0"/>
      <w:marTop w:val="0"/>
      <w:marBottom w:val="0"/>
      <w:divBdr>
        <w:top w:val="none" w:sz="0" w:space="0" w:color="auto"/>
        <w:left w:val="none" w:sz="0" w:space="0" w:color="auto"/>
        <w:bottom w:val="none" w:sz="0" w:space="0" w:color="auto"/>
        <w:right w:val="none" w:sz="0" w:space="0" w:color="auto"/>
      </w:divBdr>
    </w:div>
    <w:div w:id="49233666">
      <w:bodyDiv w:val="1"/>
      <w:marLeft w:val="0"/>
      <w:marRight w:val="0"/>
      <w:marTop w:val="0"/>
      <w:marBottom w:val="0"/>
      <w:divBdr>
        <w:top w:val="none" w:sz="0" w:space="0" w:color="auto"/>
        <w:left w:val="none" w:sz="0" w:space="0" w:color="auto"/>
        <w:bottom w:val="none" w:sz="0" w:space="0" w:color="auto"/>
        <w:right w:val="none" w:sz="0" w:space="0" w:color="auto"/>
      </w:divBdr>
    </w:div>
    <w:div w:id="52193220">
      <w:bodyDiv w:val="1"/>
      <w:marLeft w:val="0"/>
      <w:marRight w:val="0"/>
      <w:marTop w:val="0"/>
      <w:marBottom w:val="0"/>
      <w:divBdr>
        <w:top w:val="none" w:sz="0" w:space="0" w:color="auto"/>
        <w:left w:val="none" w:sz="0" w:space="0" w:color="auto"/>
        <w:bottom w:val="none" w:sz="0" w:space="0" w:color="auto"/>
        <w:right w:val="none" w:sz="0" w:space="0" w:color="auto"/>
      </w:divBdr>
    </w:div>
    <w:div w:id="55322504">
      <w:bodyDiv w:val="1"/>
      <w:marLeft w:val="0"/>
      <w:marRight w:val="0"/>
      <w:marTop w:val="0"/>
      <w:marBottom w:val="0"/>
      <w:divBdr>
        <w:top w:val="none" w:sz="0" w:space="0" w:color="auto"/>
        <w:left w:val="none" w:sz="0" w:space="0" w:color="auto"/>
        <w:bottom w:val="none" w:sz="0" w:space="0" w:color="auto"/>
        <w:right w:val="none" w:sz="0" w:space="0" w:color="auto"/>
      </w:divBdr>
    </w:div>
    <w:div w:id="57899484">
      <w:bodyDiv w:val="1"/>
      <w:marLeft w:val="0"/>
      <w:marRight w:val="0"/>
      <w:marTop w:val="0"/>
      <w:marBottom w:val="0"/>
      <w:divBdr>
        <w:top w:val="none" w:sz="0" w:space="0" w:color="auto"/>
        <w:left w:val="none" w:sz="0" w:space="0" w:color="auto"/>
        <w:bottom w:val="none" w:sz="0" w:space="0" w:color="auto"/>
        <w:right w:val="none" w:sz="0" w:space="0" w:color="auto"/>
      </w:divBdr>
    </w:div>
    <w:div w:id="72751352">
      <w:bodyDiv w:val="1"/>
      <w:marLeft w:val="0"/>
      <w:marRight w:val="0"/>
      <w:marTop w:val="0"/>
      <w:marBottom w:val="0"/>
      <w:divBdr>
        <w:top w:val="none" w:sz="0" w:space="0" w:color="auto"/>
        <w:left w:val="none" w:sz="0" w:space="0" w:color="auto"/>
        <w:bottom w:val="none" w:sz="0" w:space="0" w:color="auto"/>
        <w:right w:val="none" w:sz="0" w:space="0" w:color="auto"/>
      </w:divBdr>
    </w:div>
    <w:div w:id="79376049">
      <w:bodyDiv w:val="1"/>
      <w:marLeft w:val="0"/>
      <w:marRight w:val="0"/>
      <w:marTop w:val="0"/>
      <w:marBottom w:val="0"/>
      <w:divBdr>
        <w:top w:val="none" w:sz="0" w:space="0" w:color="auto"/>
        <w:left w:val="none" w:sz="0" w:space="0" w:color="auto"/>
        <w:bottom w:val="none" w:sz="0" w:space="0" w:color="auto"/>
        <w:right w:val="none" w:sz="0" w:space="0" w:color="auto"/>
      </w:divBdr>
    </w:div>
    <w:div w:id="79789629">
      <w:bodyDiv w:val="1"/>
      <w:marLeft w:val="0"/>
      <w:marRight w:val="0"/>
      <w:marTop w:val="0"/>
      <w:marBottom w:val="0"/>
      <w:divBdr>
        <w:top w:val="none" w:sz="0" w:space="0" w:color="auto"/>
        <w:left w:val="none" w:sz="0" w:space="0" w:color="auto"/>
        <w:bottom w:val="none" w:sz="0" w:space="0" w:color="auto"/>
        <w:right w:val="none" w:sz="0" w:space="0" w:color="auto"/>
      </w:divBdr>
    </w:div>
    <w:div w:id="82459197">
      <w:bodyDiv w:val="1"/>
      <w:marLeft w:val="0"/>
      <w:marRight w:val="0"/>
      <w:marTop w:val="0"/>
      <w:marBottom w:val="0"/>
      <w:divBdr>
        <w:top w:val="none" w:sz="0" w:space="0" w:color="auto"/>
        <w:left w:val="none" w:sz="0" w:space="0" w:color="auto"/>
        <w:bottom w:val="none" w:sz="0" w:space="0" w:color="auto"/>
        <w:right w:val="none" w:sz="0" w:space="0" w:color="auto"/>
      </w:divBdr>
    </w:div>
    <w:div w:id="83065812">
      <w:bodyDiv w:val="1"/>
      <w:marLeft w:val="0"/>
      <w:marRight w:val="0"/>
      <w:marTop w:val="0"/>
      <w:marBottom w:val="0"/>
      <w:divBdr>
        <w:top w:val="none" w:sz="0" w:space="0" w:color="auto"/>
        <w:left w:val="none" w:sz="0" w:space="0" w:color="auto"/>
        <w:bottom w:val="none" w:sz="0" w:space="0" w:color="auto"/>
        <w:right w:val="none" w:sz="0" w:space="0" w:color="auto"/>
      </w:divBdr>
    </w:div>
    <w:div w:id="96217060">
      <w:bodyDiv w:val="1"/>
      <w:marLeft w:val="0"/>
      <w:marRight w:val="0"/>
      <w:marTop w:val="0"/>
      <w:marBottom w:val="0"/>
      <w:divBdr>
        <w:top w:val="none" w:sz="0" w:space="0" w:color="auto"/>
        <w:left w:val="none" w:sz="0" w:space="0" w:color="auto"/>
        <w:bottom w:val="none" w:sz="0" w:space="0" w:color="auto"/>
        <w:right w:val="none" w:sz="0" w:space="0" w:color="auto"/>
      </w:divBdr>
    </w:div>
    <w:div w:id="97875453">
      <w:bodyDiv w:val="1"/>
      <w:marLeft w:val="0"/>
      <w:marRight w:val="0"/>
      <w:marTop w:val="0"/>
      <w:marBottom w:val="0"/>
      <w:divBdr>
        <w:top w:val="none" w:sz="0" w:space="0" w:color="auto"/>
        <w:left w:val="none" w:sz="0" w:space="0" w:color="auto"/>
        <w:bottom w:val="none" w:sz="0" w:space="0" w:color="auto"/>
        <w:right w:val="none" w:sz="0" w:space="0" w:color="auto"/>
      </w:divBdr>
    </w:div>
    <w:div w:id="107509121">
      <w:bodyDiv w:val="1"/>
      <w:marLeft w:val="0"/>
      <w:marRight w:val="0"/>
      <w:marTop w:val="0"/>
      <w:marBottom w:val="0"/>
      <w:divBdr>
        <w:top w:val="none" w:sz="0" w:space="0" w:color="auto"/>
        <w:left w:val="none" w:sz="0" w:space="0" w:color="auto"/>
        <w:bottom w:val="none" w:sz="0" w:space="0" w:color="auto"/>
        <w:right w:val="none" w:sz="0" w:space="0" w:color="auto"/>
      </w:divBdr>
    </w:div>
    <w:div w:id="112022287">
      <w:bodyDiv w:val="1"/>
      <w:marLeft w:val="0"/>
      <w:marRight w:val="0"/>
      <w:marTop w:val="0"/>
      <w:marBottom w:val="0"/>
      <w:divBdr>
        <w:top w:val="none" w:sz="0" w:space="0" w:color="auto"/>
        <w:left w:val="none" w:sz="0" w:space="0" w:color="auto"/>
        <w:bottom w:val="none" w:sz="0" w:space="0" w:color="auto"/>
        <w:right w:val="none" w:sz="0" w:space="0" w:color="auto"/>
      </w:divBdr>
    </w:div>
    <w:div w:id="113789033">
      <w:bodyDiv w:val="1"/>
      <w:marLeft w:val="0"/>
      <w:marRight w:val="0"/>
      <w:marTop w:val="0"/>
      <w:marBottom w:val="0"/>
      <w:divBdr>
        <w:top w:val="none" w:sz="0" w:space="0" w:color="auto"/>
        <w:left w:val="none" w:sz="0" w:space="0" w:color="auto"/>
        <w:bottom w:val="none" w:sz="0" w:space="0" w:color="auto"/>
        <w:right w:val="none" w:sz="0" w:space="0" w:color="auto"/>
      </w:divBdr>
    </w:div>
    <w:div w:id="127826356">
      <w:bodyDiv w:val="1"/>
      <w:marLeft w:val="0"/>
      <w:marRight w:val="0"/>
      <w:marTop w:val="0"/>
      <w:marBottom w:val="0"/>
      <w:divBdr>
        <w:top w:val="none" w:sz="0" w:space="0" w:color="auto"/>
        <w:left w:val="none" w:sz="0" w:space="0" w:color="auto"/>
        <w:bottom w:val="none" w:sz="0" w:space="0" w:color="auto"/>
        <w:right w:val="none" w:sz="0" w:space="0" w:color="auto"/>
      </w:divBdr>
    </w:div>
    <w:div w:id="130101375">
      <w:bodyDiv w:val="1"/>
      <w:marLeft w:val="0"/>
      <w:marRight w:val="0"/>
      <w:marTop w:val="0"/>
      <w:marBottom w:val="0"/>
      <w:divBdr>
        <w:top w:val="none" w:sz="0" w:space="0" w:color="auto"/>
        <w:left w:val="none" w:sz="0" w:space="0" w:color="auto"/>
        <w:bottom w:val="none" w:sz="0" w:space="0" w:color="auto"/>
        <w:right w:val="none" w:sz="0" w:space="0" w:color="auto"/>
      </w:divBdr>
    </w:div>
    <w:div w:id="136411171">
      <w:bodyDiv w:val="1"/>
      <w:marLeft w:val="0"/>
      <w:marRight w:val="0"/>
      <w:marTop w:val="0"/>
      <w:marBottom w:val="0"/>
      <w:divBdr>
        <w:top w:val="none" w:sz="0" w:space="0" w:color="auto"/>
        <w:left w:val="none" w:sz="0" w:space="0" w:color="auto"/>
        <w:bottom w:val="none" w:sz="0" w:space="0" w:color="auto"/>
        <w:right w:val="none" w:sz="0" w:space="0" w:color="auto"/>
      </w:divBdr>
    </w:div>
    <w:div w:id="139422995">
      <w:bodyDiv w:val="1"/>
      <w:marLeft w:val="0"/>
      <w:marRight w:val="0"/>
      <w:marTop w:val="0"/>
      <w:marBottom w:val="0"/>
      <w:divBdr>
        <w:top w:val="none" w:sz="0" w:space="0" w:color="auto"/>
        <w:left w:val="none" w:sz="0" w:space="0" w:color="auto"/>
        <w:bottom w:val="none" w:sz="0" w:space="0" w:color="auto"/>
        <w:right w:val="none" w:sz="0" w:space="0" w:color="auto"/>
      </w:divBdr>
    </w:div>
    <w:div w:id="139930758">
      <w:bodyDiv w:val="1"/>
      <w:marLeft w:val="0"/>
      <w:marRight w:val="0"/>
      <w:marTop w:val="0"/>
      <w:marBottom w:val="0"/>
      <w:divBdr>
        <w:top w:val="none" w:sz="0" w:space="0" w:color="auto"/>
        <w:left w:val="none" w:sz="0" w:space="0" w:color="auto"/>
        <w:bottom w:val="none" w:sz="0" w:space="0" w:color="auto"/>
        <w:right w:val="none" w:sz="0" w:space="0" w:color="auto"/>
      </w:divBdr>
    </w:div>
    <w:div w:id="142939346">
      <w:bodyDiv w:val="1"/>
      <w:marLeft w:val="0"/>
      <w:marRight w:val="0"/>
      <w:marTop w:val="0"/>
      <w:marBottom w:val="0"/>
      <w:divBdr>
        <w:top w:val="none" w:sz="0" w:space="0" w:color="auto"/>
        <w:left w:val="none" w:sz="0" w:space="0" w:color="auto"/>
        <w:bottom w:val="none" w:sz="0" w:space="0" w:color="auto"/>
        <w:right w:val="none" w:sz="0" w:space="0" w:color="auto"/>
      </w:divBdr>
    </w:div>
    <w:div w:id="148988215">
      <w:bodyDiv w:val="1"/>
      <w:marLeft w:val="0"/>
      <w:marRight w:val="0"/>
      <w:marTop w:val="0"/>
      <w:marBottom w:val="0"/>
      <w:divBdr>
        <w:top w:val="none" w:sz="0" w:space="0" w:color="auto"/>
        <w:left w:val="none" w:sz="0" w:space="0" w:color="auto"/>
        <w:bottom w:val="none" w:sz="0" w:space="0" w:color="auto"/>
        <w:right w:val="none" w:sz="0" w:space="0" w:color="auto"/>
      </w:divBdr>
    </w:div>
    <w:div w:id="151409998">
      <w:bodyDiv w:val="1"/>
      <w:marLeft w:val="0"/>
      <w:marRight w:val="0"/>
      <w:marTop w:val="0"/>
      <w:marBottom w:val="0"/>
      <w:divBdr>
        <w:top w:val="none" w:sz="0" w:space="0" w:color="auto"/>
        <w:left w:val="none" w:sz="0" w:space="0" w:color="auto"/>
        <w:bottom w:val="none" w:sz="0" w:space="0" w:color="auto"/>
        <w:right w:val="none" w:sz="0" w:space="0" w:color="auto"/>
      </w:divBdr>
    </w:div>
    <w:div w:id="163978932">
      <w:bodyDiv w:val="1"/>
      <w:marLeft w:val="0"/>
      <w:marRight w:val="0"/>
      <w:marTop w:val="0"/>
      <w:marBottom w:val="0"/>
      <w:divBdr>
        <w:top w:val="none" w:sz="0" w:space="0" w:color="auto"/>
        <w:left w:val="none" w:sz="0" w:space="0" w:color="auto"/>
        <w:bottom w:val="none" w:sz="0" w:space="0" w:color="auto"/>
        <w:right w:val="none" w:sz="0" w:space="0" w:color="auto"/>
      </w:divBdr>
    </w:div>
    <w:div w:id="165948483">
      <w:bodyDiv w:val="1"/>
      <w:marLeft w:val="0"/>
      <w:marRight w:val="0"/>
      <w:marTop w:val="0"/>
      <w:marBottom w:val="0"/>
      <w:divBdr>
        <w:top w:val="none" w:sz="0" w:space="0" w:color="auto"/>
        <w:left w:val="none" w:sz="0" w:space="0" w:color="auto"/>
        <w:bottom w:val="none" w:sz="0" w:space="0" w:color="auto"/>
        <w:right w:val="none" w:sz="0" w:space="0" w:color="auto"/>
      </w:divBdr>
    </w:div>
    <w:div w:id="169218771">
      <w:bodyDiv w:val="1"/>
      <w:marLeft w:val="0"/>
      <w:marRight w:val="0"/>
      <w:marTop w:val="0"/>
      <w:marBottom w:val="0"/>
      <w:divBdr>
        <w:top w:val="none" w:sz="0" w:space="0" w:color="auto"/>
        <w:left w:val="none" w:sz="0" w:space="0" w:color="auto"/>
        <w:bottom w:val="none" w:sz="0" w:space="0" w:color="auto"/>
        <w:right w:val="none" w:sz="0" w:space="0" w:color="auto"/>
      </w:divBdr>
    </w:div>
    <w:div w:id="172451778">
      <w:bodyDiv w:val="1"/>
      <w:marLeft w:val="0"/>
      <w:marRight w:val="0"/>
      <w:marTop w:val="0"/>
      <w:marBottom w:val="0"/>
      <w:divBdr>
        <w:top w:val="none" w:sz="0" w:space="0" w:color="auto"/>
        <w:left w:val="none" w:sz="0" w:space="0" w:color="auto"/>
        <w:bottom w:val="none" w:sz="0" w:space="0" w:color="auto"/>
        <w:right w:val="none" w:sz="0" w:space="0" w:color="auto"/>
      </w:divBdr>
    </w:div>
    <w:div w:id="173305161">
      <w:bodyDiv w:val="1"/>
      <w:marLeft w:val="0"/>
      <w:marRight w:val="0"/>
      <w:marTop w:val="0"/>
      <w:marBottom w:val="0"/>
      <w:divBdr>
        <w:top w:val="none" w:sz="0" w:space="0" w:color="auto"/>
        <w:left w:val="none" w:sz="0" w:space="0" w:color="auto"/>
        <w:bottom w:val="none" w:sz="0" w:space="0" w:color="auto"/>
        <w:right w:val="none" w:sz="0" w:space="0" w:color="auto"/>
      </w:divBdr>
    </w:div>
    <w:div w:id="179398714">
      <w:bodyDiv w:val="1"/>
      <w:marLeft w:val="0"/>
      <w:marRight w:val="0"/>
      <w:marTop w:val="0"/>
      <w:marBottom w:val="0"/>
      <w:divBdr>
        <w:top w:val="none" w:sz="0" w:space="0" w:color="auto"/>
        <w:left w:val="none" w:sz="0" w:space="0" w:color="auto"/>
        <w:bottom w:val="none" w:sz="0" w:space="0" w:color="auto"/>
        <w:right w:val="none" w:sz="0" w:space="0" w:color="auto"/>
      </w:divBdr>
    </w:div>
    <w:div w:id="180439576">
      <w:bodyDiv w:val="1"/>
      <w:marLeft w:val="0"/>
      <w:marRight w:val="0"/>
      <w:marTop w:val="0"/>
      <w:marBottom w:val="0"/>
      <w:divBdr>
        <w:top w:val="none" w:sz="0" w:space="0" w:color="auto"/>
        <w:left w:val="none" w:sz="0" w:space="0" w:color="auto"/>
        <w:bottom w:val="none" w:sz="0" w:space="0" w:color="auto"/>
        <w:right w:val="none" w:sz="0" w:space="0" w:color="auto"/>
      </w:divBdr>
    </w:div>
    <w:div w:id="195385884">
      <w:bodyDiv w:val="1"/>
      <w:marLeft w:val="0"/>
      <w:marRight w:val="0"/>
      <w:marTop w:val="0"/>
      <w:marBottom w:val="0"/>
      <w:divBdr>
        <w:top w:val="none" w:sz="0" w:space="0" w:color="auto"/>
        <w:left w:val="none" w:sz="0" w:space="0" w:color="auto"/>
        <w:bottom w:val="none" w:sz="0" w:space="0" w:color="auto"/>
        <w:right w:val="none" w:sz="0" w:space="0" w:color="auto"/>
      </w:divBdr>
    </w:div>
    <w:div w:id="213541840">
      <w:bodyDiv w:val="1"/>
      <w:marLeft w:val="0"/>
      <w:marRight w:val="0"/>
      <w:marTop w:val="0"/>
      <w:marBottom w:val="0"/>
      <w:divBdr>
        <w:top w:val="none" w:sz="0" w:space="0" w:color="auto"/>
        <w:left w:val="none" w:sz="0" w:space="0" w:color="auto"/>
        <w:bottom w:val="none" w:sz="0" w:space="0" w:color="auto"/>
        <w:right w:val="none" w:sz="0" w:space="0" w:color="auto"/>
      </w:divBdr>
    </w:div>
    <w:div w:id="214438210">
      <w:bodyDiv w:val="1"/>
      <w:marLeft w:val="0"/>
      <w:marRight w:val="0"/>
      <w:marTop w:val="0"/>
      <w:marBottom w:val="0"/>
      <w:divBdr>
        <w:top w:val="none" w:sz="0" w:space="0" w:color="auto"/>
        <w:left w:val="none" w:sz="0" w:space="0" w:color="auto"/>
        <w:bottom w:val="none" w:sz="0" w:space="0" w:color="auto"/>
        <w:right w:val="none" w:sz="0" w:space="0" w:color="auto"/>
      </w:divBdr>
    </w:div>
    <w:div w:id="234440886">
      <w:bodyDiv w:val="1"/>
      <w:marLeft w:val="0"/>
      <w:marRight w:val="0"/>
      <w:marTop w:val="0"/>
      <w:marBottom w:val="0"/>
      <w:divBdr>
        <w:top w:val="none" w:sz="0" w:space="0" w:color="auto"/>
        <w:left w:val="none" w:sz="0" w:space="0" w:color="auto"/>
        <w:bottom w:val="none" w:sz="0" w:space="0" w:color="auto"/>
        <w:right w:val="none" w:sz="0" w:space="0" w:color="auto"/>
      </w:divBdr>
    </w:div>
    <w:div w:id="237790302">
      <w:bodyDiv w:val="1"/>
      <w:marLeft w:val="0"/>
      <w:marRight w:val="0"/>
      <w:marTop w:val="0"/>
      <w:marBottom w:val="0"/>
      <w:divBdr>
        <w:top w:val="none" w:sz="0" w:space="0" w:color="auto"/>
        <w:left w:val="none" w:sz="0" w:space="0" w:color="auto"/>
        <w:bottom w:val="none" w:sz="0" w:space="0" w:color="auto"/>
        <w:right w:val="none" w:sz="0" w:space="0" w:color="auto"/>
      </w:divBdr>
    </w:div>
    <w:div w:id="242111486">
      <w:bodyDiv w:val="1"/>
      <w:marLeft w:val="0"/>
      <w:marRight w:val="0"/>
      <w:marTop w:val="0"/>
      <w:marBottom w:val="0"/>
      <w:divBdr>
        <w:top w:val="none" w:sz="0" w:space="0" w:color="auto"/>
        <w:left w:val="none" w:sz="0" w:space="0" w:color="auto"/>
        <w:bottom w:val="none" w:sz="0" w:space="0" w:color="auto"/>
        <w:right w:val="none" w:sz="0" w:space="0" w:color="auto"/>
      </w:divBdr>
    </w:div>
    <w:div w:id="242421593">
      <w:bodyDiv w:val="1"/>
      <w:marLeft w:val="0"/>
      <w:marRight w:val="0"/>
      <w:marTop w:val="0"/>
      <w:marBottom w:val="0"/>
      <w:divBdr>
        <w:top w:val="none" w:sz="0" w:space="0" w:color="auto"/>
        <w:left w:val="none" w:sz="0" w:space="0" w:color="auto"/>
        <w:bottom w:val="none" w:sz="0" w:space="0" w:color="auto"/>
        <w:right w:val="none" w:sz="0" w:space="0" w:color="auto"/>
      </w:divBdr>
    </w:div>
    <w:div w:id="243950724">
      <w:bodyDiv w:val="1"/>
      <w:marLeft w:val="0"/>
      <w:marRight w:val="0"/>
      <w:marTop w:val="0"/>
      <w:marBottom w:val="0"/>
      <w:divBdr>
        <w:top w:val="none" w:sz="0" w:space="0" w:color="auto"/>
        <w:left w:val="none" w:sz="0" w:space="0" w:color="auto"/>
        <w:bottom w:val="none" w:sz="0" w:space="0" w:color="auto"/>
        <w:right w:val="none" w:sz="0" w:space="0" w:color="auto"/>
      </w:divBdr>
    </w:div>
    <w:div w:id="251669052">
      <w:bodyDiv w:val="1"/>
      <w:marLeft w:val="0"/>
      <w:marRight w:val="0"/>
      <w:marTop w:val="0"/>
      <w:marBottom w:val="0"/>
      <w:divBdr>
        <w:top w:val="none" w:sz="0" w:space="0" w:color="auto"/>
        <w:left w:val="none" w:sz="0" w:space="0" w:color="auto"/>
        <w:bottom w:val="none" w:sz="0" w:space="0" w:color="auto"/>
        <w:right w:val="none" w:sz="0" w:space="0" w:color="auto"/>
      </w:divBdr>
    </w:div>
    <w:div w:id="253172435">
      <w:bodyDiv w:val="1"/>
      <w:marLeft w:val="0"/>
      <w:marRight w:val="0"/>
      <w:marTop w:val="0"/>
      <w:marBottom w:val="0"/>
      <w:divBdr>
        <w:top w:val="none" w:sz="0" w:space="0" w:color="auto"/>
        <w:left w:val="none" w:sz="0" w:space="0" w:color="auto"/>
        <w:bottom w:val="none" w:sz="0" w:space="0" w:color="auto"/>
        <w:right w:val="none" w:sz="0" w:space="0" w:color="auto"/>
      </w:divBdr>
    </w:div>
    <w:div w:id="257567309">
      <w:bodyDiv w:val="1"/>
      <w:marLeft w:val="0"/>
      <w:marRight w:val="0"/>
      <w:marTop w:val="0"/>
      <w:marBottom w:val="0"/>
      <w:divBdr>
        <w:top w:val="none" w:sz="0" w:space="0" w:color="auto"/>
        <w:left w:val="none" w:sz="0" w:space="0" w:color="auto"/>
        <w:bottom w:val="none" w:sz="0" w:space="0" w:color="auto"/>
        <w:right w:val="none" w:sz="0" w:space="0" w:color="auto"/>
      </w:divBdr>
    </w:div>
    <w:div w:id="263195761">
      <w:bodyDiv w:val="1"/>
      <w:marLeft w:val="0"/>
      <w:marRight w:val="0"/>
      <w:marTop w:val="0"/>
      <w:marBottom w:val="0"/>
      <w:divBdr>
        <w:top w:val="none" w:sz="0" w:space="0" w:color="auto"/>
        <w:left w:val="none" w:sz="0" w:space="0" w:color="auto"/>
        <w:bottom w:val="none" w:sz="0" w:space="0" w:color="auto"/>
        <w:right w:val="none" w:sz="0" w:space="0" w:color="auto"/>
      </w:divBdr>
    </w:div>
    <w:div w:id="264850311">
      <w:bodyDiv w:val="1"/>
      <w:marLeft w:val="0"/>
      <w:marRight w:val="0"/>
      <w:marTop w:val="0"/>
      <w:marBottom w:val="0"/>
      <w:divBdr>
        <w:top w:val="none" w:sz="0" w:space="0" w:color="auto"/>
        <w:left w:val="none" w:sz="0" w:space="0" w:color="auto"/>
        <w:bottom w:val="none" w:sz="0" w:space="0" w:color="auto"/>
        <w:right w:val="none" w:sz="0" w:space="0" w:color="auto"/>
      </w:divBdr>
    </w:div>
    <w:div w:id="269627485">
      <w:bodyDiv w:val="1"/>
      <w:marLeft w:val="0"/>
      <w:marRight w:val="0"/>
      <w:marTop w:val="0"/>
      <w:marBottom w:val="0"/>
      <w:divBdr>
        <w:top w:val="none" w:sz="0" w:space="0" w:color="auto"/>
        <w:left w:val="none" w:sz="0" w:space="0" w:color="auto"/>
        <w:bottom w:val="none" w:sz="0" w:space="0" w:color="auto"/>
        <w:right w:val="none" w:sz="0" w:space="0" w:color="auto"/>
      </w:divBdr>
    </w:div>
    <w:div w:id="270281032">
      <w:bodyDiv w:val="1"/>
      <w:marLeft w:val="0"/>
      <w:marRight w:val="0"/>
      <w:marTop w:val="0"/>
      <w:marBottom w:val="0"/>
      <w:divBdr>
        <w:top w:val="none" w:sz="0" w:space="0" w:color="auto"/>
        <w:left w:val="none" w:sz="0" w:space="0" w:color="auto"/>
        <w:bottom w:val="none" w:sz="0" w:space="0" w:color="auto"/>
        <w:right w:val="none" w:sz="0" w:space="0" w:color="auto"/>
      </w:divBdr>
    </w:div>
    <w:div w:id="271129390">
      <w:bodyDiv w:val="1"/>
      <w:marLeft w:val="0"/>
      <w:marRight w:val="0"/>
      <w:marTop w:val="0"/>
      <w:marBottom w:val="0"/>
      <w:divBdr>
        <w:top w:val="none" w:sz="0" w:space="0" w:color="auto"/>
        <w:left w:val="none" w:sz="0" w:space="0" w:color="auto"/>
        <w:bottom w:val="none" w:sz="0" w:space="0" w:color="auto"/>
        <w:right w:val="none" w:sz="0" w:space="0" w:color="auto"/>
      </w:divBdr>
    </w:div>
    <w:div w:id="275061356">
      <w:bodyDiv w:val="1"/>
      <w:marLeft w:val="0"/>
      <w:marRight w:val="0"/>
      <w:marTop w:val="0"/>
      <w:marBottom w:val="0"/>
      <w:divBdr>
        <w:top w:val="none" w:sz="0" w:space="0" w:color="auto"/>
        <w:left w:val="none" w:sz="0" w:space="0" w:color="auto"/>
        <w:bottom w:val="none" w:sz="0" w:space="0" w:color="auto"/>
        <w:right w:val="none" w:sz="0" w:space="0" w:color="auto"/>
      </w:divBdr>
    </w:div>
    <w:div w:id="286083098">
      <w:bodyDiv w:val="1"/>
      <w:marLeft w:val="0"/>
      <w:marRight w:val="0"/>
      <w:marTop w:val="0"/>
      <w:marBottom w:val="0"/>
      <w:divBdr>
        <w:top w:val="none" w:sz="0" w:space="0" w:color="auto"/>
        <w:left w:val="none" w:sz="0" w:space="0" w:color="auto"/>
        <w:bottom w:val="none" w:sz="0" w:space="0" w:color="auto"/>
        <w:right w:val="none" w:sz="0" w:space="0" w:color="auto"/>
      </w:divBdr>
    </w:div>
    <w:div w:id="287706825">
      <w:bodyDiv w:val="1"/>
      <w:marLeft w:val="0"/>
      <w:marRight w:val="0"/>
      <w:marTop w:val="0"/>
      <w:marBottom w:val="0"/>
      <w:divBdr>
        <w:top w:val="none" w:sz="0" w:space="0" w:color="auto"/>
        <w:left w:val="none" w:sz="0" w:space="0" w:color="auto"/>
        <w:bottom w:val="none" w:sz="0" w:space="0" w:color="auto"/>
        <w:right w:val="none" w:sz="0" w:space="0" w:color="auto"/>
      </w:divBdr>
    </w:div>
    <w:div w:id="301812772">
      <w:bodyDiv w:val="1"/>
      <w:marLeft w:val="0"/>
      <w:marRight w:val="0"/>
      <w:marTop w:val="0"/>
      <w:marBottom w:val="0"/>
      <w:divBdr>
        <w:top w:val="none" w:sz="0" w:space="0" w:color="auto"/>
        <w:left w:val="none" w:sz="0" w:space="0" w:color="auto"/>
        <w:bottom w:val="none" w:sz="0" w:space="0" w:color="auto"/>
        <w:right w:val="none" w:sz="0" w:space="0" w:color="auto"/>
      </w:divBdr>
    </w:div>
    <w:div w:id="317808686">
      <w:bodyDiv w:val="1"/>
      <w:marLeft w:val="0"/>
      <w:marRight w:val="0"/>
      <w:marTop w:val="0"/>
      <w:marBottom w:val="0"/>
      <w:divBdr>
        <w:top w:val="none" w:sz="0" w:space="0" w:color="auto"/>
        <w:left w:val="none" w:sz="0" w:space="0" w:color="auto"/>
        <w:bottom w:val="none" w:sz="0" w:space="0" w:color="auto"/>
        <w:right w:val="none" w:sz="0" w:space="0" w:color="auto"/>
      </w:divBdr>
    </w:div>
    <w:div w:id="318267571">
      <w:bodyDiv w:val="1"/>
      <w:marLeft w:val="0"/>
      <w:marRight w:val="0"/>
      <w:marTop w:val="0"/>
      <w:marBottom w:val="0"/>
      <w:divBdr>
        <w:top w:val="none" w:sz="0" w:space="0" w:color="auto"/>
        <w:left w:val="none" w:sz="0" w:space="0" w:color="auto"/>
        <w:bottom w:val="none" w:sz="0" w:space="0" w:color="auto"/>
        <w:right w:val="none" w:sz="0" w:space="0" w:color="auto"/>
      </w:divBdr>
    </w:div>
    <w:div w:id="318576666">
      <w:bodyDiv w:val="1"/>
      <w:marLeft w:val="0"/>
      <w:marRight w:val="0"/>
      <w:marTop w:val="0"/>
      <w:marBottom w:val="0"/>
      <w:divBdr>
        <w:top w:val="none" w:sz="0" w:space="0" w:color="auto"/>
        <w:left w:val="none" w:sz="0" w:space="0" w:color="auto"/>
        <w:bottom w:val="none" w:sz="0" w:space="0" w:color="auto"/>
        <w:right w:val="none" w:sz="0" w:space="0" w:color="auto"/>
      </w:divBdr>
    </w:div>
    <w:div w:id="326445204">
      <w:bodyDiv w:val="1"/>
      <w:marLeft w:val="0"/>
      <w:marRight w:val="0"/>
      <w:marTop w:val="0"/>
      <w:marBottom w:val="0"/>
      <w:divBdr>
        <w:top w:val="none" w:sz="0" w:space="0" w:color="auto"/>
        <w:left w:val="none" w:sz="0" w:space="0" w:color="auto"/>
        <w:bottom w:val="none" w:sz="0" w:space="0" w:color="auto"/>
        <w:right w:val="none" w:sz="0" w:space="0" w:color="auto"/>
      </w:divBdr>
    </w:div>
    <w:div w:id="330573645">
      <w:bodyDiv w:val="1"/>
      <w:marLeft w:val="0"/>
      <w:marRight w:val="0"/>
      <w:marTop w:val="0"/>
      <w:marBottom w:val="0"/>
      <w:divBdr>
        <w:top w:val="none" w:sz="0" w:space="0" w:color="auto"/>
        <w:left w:val="none" w:sz="0" w:space="0" w:color="auto"/>
        <w:bottom w:val="none" w:sz="0" w:space="0" w:color="auto"/>
        <w:right w:val="none" w:sz="0" w:space="0" w:color="auto"/>
      </w:divBdr>
    </w:div>
    <w:div w:id="331642066">
      <w:bodyDiv w:val="1"/>
      <w:marLeft w:val="0"/>
      <w:marRight w:val="0"/>
      <w:marTop w:val="0"/>
      <w:marBottom w:val="0"/>
      <w:divBdr>
        <w:top w:val="none" w:sz="0" w:space="0" w:color="auto"/>
        <w:left w:val="none" w:sz="0" w:space="0" w:color="auto"/>
        <w:bottom w:val="none" w:sz="0" w:space="0" w:color="auto"/>
        <w:right w:val="none" w:sz="0" w:space="0" w:color="auto"/>
      </w:divBdr>
    </w:div>
    <w:div w:id="333411861">
      <w:bodyDiv w:val="1"/>
      <w:marLeft w:val="0"/>
      <w:marRight w:val="0"/>
      <w:marTop w:val="0"/>
      <w:marBottom w:val="0"/>
      <w:divBdr>
        <w:top w:val="none" w:sz="0" w:space="0" w:color="auto"/>
        <w:left w:val="none" w:sz="0" w:space="0" w:color="auto"/>
        <w:bottom w:val="none" w:sz="0" w:space="0" w:color="auto"/>
        <w:right w:val="none" w:sz="0" w:space="0" w:color="auto"/>
      </w:divBdr>
    </w:div>
    <w:div w:id="341125576">
      <w:bodyDiv w:val="1"/>
      <w:marLeft w:val="0"/>
      <w:marRight w:val="0"/>
      <w:marTop w:val="0"/>
      <w:marBottom w:val="0"/>
      <w:divBdr>
        <w:top w:val="none" w:sz="0" w:space="0" w:color="auto"/>
        <w:left w:val="none" w:sz="0" w:space="0" w:color="auto"/>
        <w:bottom w:val="none" w:sz="0" w:space="0" w:color="auto"/>
        <w:right w:val="none" w:sz="0" w:space="0" w:color="auto"/>
      </w:divBdr>
    </w:div>
    <w:div w:id="346105579">
      <w:bodyDiv w:val="1"/>
      <w:marLeft w:val="0"/>
      <w:marRight w:val="0"/>
      <w:marTop w:val="0"/>
      <w:marBottom w:val="0"/>
      <w:divBdr>
        <w:top w:val="none" w:sz="0" w:space="0" w:color="auto"/>
        <w:left w:val="none" w:sz="0" w:space="0" w:color="auto"/>
        <w:bottom w:val="none" w:sz="0" w:space="0" w:color="auto"/>
        <w:right w:val="none" w:sz="0" w:space="0" w:color="auto"/>
      </w:divBdr>
    </w:div>
    <w:div w:id="358433730">
      <w:bodyDiv w:val="1"/>
      <w:marLeft w:val="0"/>
      <w:marRight w:val="0"/>
      <w:marTop w:val="0"/>
      <w:marBottom w:val="0"/>
      <w:divBdr>
        <w:top w:val="none" w:sz="0" w:space="0" w:color="auto"/>
        <w:left w:val="none" w:sz="0" w:space="0" w:color="auto"/>
        <w:bottom w:val="none" w:sz="0" w:space="0" w:color="auto"/>
        <w:right w:val="none" w:sz="0" w:space="0" w:color="auto"/>
      </w:divBdr>
    </w:div>
    <w:div w:id="362439424">
      <w:bodyDiv w:val="1"/>
      <w:marLeft w:val="0"/>
      <w:marRight w:val="0"/>
      <w:marTop w:val="0"/>
      <w:marBottom w:val="0"/>
      <w:divBdr>
        <w:top w:val="none" w:sz="0" w:space="0" w:color="auto"/>
        <w:left w:val="none" w:sz="0" w:space="0" w:color="auto"/>
        <w:bottom w:val="none" w:sz="0" w:space="0" w:color="auto"/>
        <w:right w:val="none" w:sz="0" w:space="0" w:color="auto"/>
      </w:divBdr>
    </w:div>
    <w:div w:id="370031105">
      <w:bodyDiv w:val="1"/>
      <w:marLeft w:val="0"/>
      <w:marRight w:val="0"/>
      <w:marTop w:val="0"/>
      <w:marBottom w:val="0"/>
      <w:divBdr>
        <w:top w:val="none" w:sz="0" w:space="0" w:color="auto"/>
        <w:left w:val="none" w:sz="0" w:space="0" w:color="auto"/>
        <w:bottom w:val="none" w:sz="0" w:space="0" w:color="auto"/>
        <w:right w:val="none" w:sz="0" w:space="0" w:color="auto"/>
      </w:divBdr>
    </w:div>
    <w:div w:id="370768332">
      <w:bodyDiv w:val="1"/>
      <w:marLeft w:val="0"/>
      <w:marRight w:val="0"/>
      <w:marTop w:val="0"/>
      <w:marBottom w:val="0"/>
      <w:divBdr>
        <w:top w:val="none" w:sz="0" w:space="0" w:color="auto"/>
        <w:left w:val="none" w:sz="0" w:space="0" w:color="auto"/>
        <w:bottom w:val="none" w:sz="0" w:space="0" w:color="auto"/>
        <w:right w:val="none" w:sz="0" w:space="0" w:color="auto"/>
      </w:divBdr>
    </w:div>
    <w:div w:id="372265658">
      <w:bodyDiv w:val="1"/>
      <w:marLeft w:val="0"/>
      <w:marRight w:val="0"/>
      <w:marTop w:val="0"/>
      <w:marBottom w:val="0"/>
      <w:divBdr>
        <w:top w:val="none" w:sz="0" w:space="0" w:color="auto"/>
        <w:left w:val="none" w:sz="0" w:space="0" w:color="auto"/>
        <w:bottom w:val="none" w:sz="0" w:space="0" w:color="auto"/>
        <w:right w:val="none" w:sz="0" w:space="0" w:color="auto"/>
      </w:divBdr>
    </w:div>
    <w:div w:id="396435572">
      <w:bodyDiv w:val="1"/>
      <w:marLeft w:val="0"/>
      <w:marRight w:val="0"/>
      <w:marTop w:val="0"/>
      <w:marBottom w:val="0"/>
      <w:divBdr>
        <w:top w:val="none" w:sz="0" w:space="0" w:color="auto"/>
        <w:left w:val="none" w:sz="0" w:space="0" w:color="auto"/>
        <w:bottom w:val="none" w:sz="0" w:space="0" w:color="auto"/>
        <w:right w:val="none" w:sz="0" w:space="0" w:color="auto"/>
      </w:divBdr>
    </w:div>
    <w:div w:id="405690559">
      <w:bodyDiv w:val="1"/>
      <w:marLeft w:val="0"/>
      <w:marRight w:val="0"/>
      <w:marTop w:val="0"/>
      <w:marBottom w:val="0"/>
      <w:divBdr>
        <w:top w:val="none" w:sz="0" w:space="0" w:color="auto"/>
        <w:left w:val="none" w:sz="0" w:space="0" w:color="auto"/>
        <w:bottom w:val="none" w:sz="0" w:space="0" w:color="auto"/>
        <w:right w:val="none" w:sz="0" w:space="0" w:color="auto"/>
      </w:divBdr>
    </w:div>
    <w:div w:id="405960285">
      <w:bodyDiv w:val="1"/>
      <w:marLeft w:val="0"/>
      <w:marRight w:val="0"/>
      <w:marTop w:val="0"/>
      <w:marBottom w:val="0"/>
      <w:divBdr>
        <w:top w:val="none" w:sz="0" w:space="0" w:color="auto"/>
        <w:left w:val="none" w:sz="0" w:space="0" w:color="auto"/>
        <w:bottom w:val="none" w:sz="0" w:space="0" w:color="auto"/>
        <w:right w:val="none" w:sz="0" w:space="0" w:color="auto"/>
      </w:divBdr>
    </w:div>
    <w:div w:id="408311635">
      <w:bodyDiv w:val="1"/>
      <w:marLeft w:val="0"/>
      <w:marRight w:val="0"/>
      <w:marTop w:val="0"/>
      <w:marBottom w:val="0"/>
      <w:divBdr>
        <w:top w:val="none" w:sz="0" w:space="0" w:color="auto"/>
        <w:left w:val="none" w:sz="0" w:space="0" w:color="auto"/>
        <w:bottom w:val="none" w:sz="0" w:space="0" w:color="auto"/>
        <w:right w:val="none" w:sz="0" w:space="0" w:color="auto"/>
      </w:divBdr>
    </w:div>
    <w:div w:id="409617174">
      <w:bodyDiv w:val="1"/>
      <w:marLeft w:val="0"/>
      <w:marRight w:val="0"/>
      <w:marTop w:val="0"/>
      <w:marBottom w:val="0"/>
      <w:divBdr>
        <w:top w:val="none" w:sz="0" w:space="0" w:color="auto"/>
        <w:left w:val="none" w:sz="0" w:space="0" w:color="auto"/>
        <w:bottom w:val="none" w:sz="0" w:space="0" w:color="auto"/>
        <w:right w:val="none" w:sz="0" w:space="0" w:color="auto"/>
      </w:divBdr>
    </w:div>
    <w:div w:id="410615321">
      <w:bodyDiv w:val="1"/>
      <w:marLeft w:val="0"/>
      <w:marRight w:val="0"/>
      <w:marTop w:val="0"/>
      <w:marBottom w:val="0"/>
      <w:divBdr>
        <w:top w:val="none" w:sz="0" w:space="0" w:color="auto"/>
        <w:left w:val="none" w:sz="0" w:space="0" w:color="auto"/>
        <w:bottom w:val="none" w:sz="0" w:space="0" w:color="auto"/>
        <w:right w:val="none" w:sz="0" w:space="0" w:color="auto"/>
      </w:divBdr>
    </w:div>
    <w:div w:id="410929280">
      <w:bodyDiv w:val="1"/>
      <w:marLeft w:val="0"/>
      <w:marRight w:val="0"/>
      <w:marTop w:val="0"/>
      <w:marBottom w:val="0"/>
      <w:divBdr>
        <w:top w:val="none" w:sz="0" w:space="0" w:color="auto"/>
        <w:left w:val="none" w:sz="0" w:space="0" w:color="auto"/>
        <w:bottom w:val="none" w:sz="0" w:space="0" w:color="auto"/>
        <w:right w:val="none" w:sz="0" w:space="0" w:color="auto"/>
      </w:divBdr>
    </w:div>
    <w:div w:id="411322185">
      <w:bodyDiv w:val="1"/>
      <w:marLeft w:val="0"/>
      <w:marRight w:val="0"/>
      <w:marTop w:val="0"/>
      <w:marBottom w:val="0"/>
      <w:divBdr>
        <w:top w:val="none" w:sz="0" w:space="0" w:color="auto"/>
        <w:left w:val="none" w:sz="0" w:space="0" w:color="auto"/>
        <w:bottom w:val="none" w:sz="0" w:space="0" w:color="auto"/>
        <w:right w:val="none" w:sz="0" w:space="0" w:color="auto"/>
      </w:divBdr>
    </w:div>
    <w:div w:id="411437340">
      <w:bodyDiv w:val="1"/>
      <w:marLeft w:val="0"/>
      <w:marRight w:val="0"/>
      <w:marTop w:val="0"/>
      <w:marBottom w:val="0"/>
      <w:divBdr>
        <w:top w:val="none" w:sz="0" w:space="0" w:color="auto"/>
        <w:left w:val="none" w:sz="0" w:space="0" w:color="auto"/>
        <w:bottom w:val="none" w:sz="0" w:space="0" w:color="auto"/>
        <w:right w:val="none" w:sz="0" w:space="0" w:color="auto"/>
      </w:divBdr>
    </w:div>
    <w:div w:id="421293667">
      <w:bodyDiv w:val="1"/>
      <w:marLeft w:val="0"/>
      <w:marRight w:val="0"/>
      <w:marTop w:val="0"/>
      <w:marBottom w:val="0"/>
      <w:divBdr>
        <w:top w:val="none" w:sz="0" w:space="0" w:color="auto"/>
        <w:left w:val="none" w:sz="0" w:space="0" w:color="auto"/>
        <w:bottom w:val="none" w:sz="0" w:space="0" w:color="auto"/>
        <w:right w:val="none" w:sz="0" w:space="0" w:color="auto"/>
      </w:divBdr>
    </w:div>
    <w:div w:id="423839892">
      <w:bodyDiv w:val="1"/>
      <w:marLeft w:val="0"/>
      <w:marRight w:val="0"/>
      <w:marTop w:val="0"/>
      <w:marBottom w:val="0"/>
      <w:divBdr>
        <w:top w:val="none" w:sz="0" w:space="0" w:color="auto"/>
        <w:left w:val="none" w:sz="0" w:space="0" w:color="auto"/>
        <w:bottom w:val="none" w:sz="0" w:space="0" w:color="auto"/>
        <w:right w:val="none" w:sz="0" w:space="0" w:color="auto"/>
      </w:divBdr>
    </w:div>
    <w:div w:id="425150317">
      <w:bodyDiv w:val="1"/>
      <w:marLeft w:val="0"/>
      <w:marRight w:val="0"/>
      <w:marTop w:val="0"/>
      <w:marBottom w:val="0"/>
      <w:divBdr>
        <w:top w:val="none" w:sz="0" w:space="0" w:color="auto"/>
        <w:left w:val="none" w:sz="0" w:space="0" w:color="auto"/>
        <w:bottom w:val="none" w:sz="0" w:space="0" w:color="auto"/>
        <w:right w:val="none" w:sz="0" w:space="0" w:color="auto"/>
      </w:divBdr>
    </w:div>
    <w:div w:id="425345376">
      <w:bodyDiv w:val="1"/>
      <w:marLeft w:val="0"/>
      <w:marRight w:val="0"/>
      <w:marTop w:val="0"/>
      <w:marBottom w:val="0"/>
      <w:divBdr>
        <w:top w:val="none" w:sz="0" w:space="0" w:color="auto"/>
        <w:left w:val="none" w:sz="0" w:space="0" w:color="auto"/>
        <w:bottom w:val="none" w:sz="0" w:space="0" w:color="auto"/>
        <w:right w:val="none" w:sz="0" w:space="0" w:color="auto"/>
      </w:divBdr>
    </w:div>
    <w:div w:id="427773426">
      <w:bodyDiv w:val="1"/>
      <w:marLeft w:val="0"/>
      <w:marRight w:val="0"/>
      <w:marTop w:val="0"/>
      <w:marBottom w:val="0"/>
      <w:divBdr>
        <w:top w:val="none" w:sz="0" w:space="0" w:color="auto"/>
        <w:left w:val="none" w:sz="0" w:space="0" w:color="auto"/>
        <w:bottom w:val="none" w:sz="0" w:space="0" w:color="auto"/>
        <w:right w:val="none" w:sz="0" w:space="0" w:color="auto"/>
      </w:divBdr>
    </w:div>
    <w:div w:id="429350292">
      <w:bodyDiv w:val="1"/>
      <w:marLeft w:val="0"/>
      <w:marRight w:val="0"/>
      <w:marTop w:val="0"/>
      <w:marBottom w:val="0"/>
      <w:divBdr>
        <w:top w:val="none" w:sz="0" w:space="0" w:color="auto"/>
        <w:left w:val="none" w:sz="0" w:space="0" w:color="auto"/>
        <w:bottom w:val="none" w:sz="0" w:space="0" w:color="auto"/>
        <w:right w:val="none" w:sz="0" w:space="0" w:color="auto"/>
      </w:divBdr>
    </w:div>
    <w:div w:id="431316385">
      <w:bodyDiv w:val="1"/>
      <w:marLeft w:val="0"/>
      <w:marRight w:val="0"/>
      <w:marTop w:val="0"/>
      <w:marBottom w:val="0"/>
      <w:divBdr>
        <w:top w:val="none" w:sz="0" w:space="0" w:color="auto"/>
        <w:left w:val="none" w:sz="0" w:space="0" w:color="auto"/>
        <w:bottom w:val="none" w:sz="0" w:space="0" w:color="auto"/>
        <w:right w:val="none" w:sz="0" w:space="0" w:color="auto"/>
      </w:divBdr>
    </w:div>
    <w:div w:id="433403313">
      <w:bodyDiv w:val="1"/>
      <w:marLeft w:val="0"/>
      <w:marRight w:val="0"/>
      <w:marTop w:val="0"/>
      <w:marBottom w:val="0"/>
      <w:divBdr>
        <w:top w:val="none" w:sz="0" w:space="0" w:color="auto"/>
        <w:left w:val="none" w:sz="0" w:space="0" w:color="auto"/>
        <w:bottom w:val="none" w:sz="0" w:space="0" w:color="auto"/>
        <w:right w:val="none" w:sz="0" w:space="0" w:color="auto"/>
      </w:divBdr>
    </w:div>
    <w:div w:id="436872064">
      <w:bodyDiv w:val="1"/>
      <w:marLeft w:val="0"/>
      <w:marRight w:val="0"/>
      <w:marTop w:val="0"/>
      <w:marBottom w:val="0"/>
      <w:divBdr>
        <w:top w:val="none" w:sz="0" w:space="0" w:color="auto"/>
        <w:left w:val="none" w:sz="0" w:space="0" w:color="auto"/>
        <w:bottom w:val="none" w:sz="0" w:space="0" w:color="auto"/>
        <w:right w:val="none" w:sz="0" w:space="0" w:color="auto"/>
      </w:divBdr>
    </w:div>
    <w:div w:id="436949557">
      <w:bodyDiv w:val="1"/>
      <w:marLeft w:val="0"/>
      <w:marRight w:val="0"/>
      <w:marTop w:val="0"/>
      <w:marBottom w:val="0"/>
      <w:divBdr>
        <w:top w:val="none" w:sz="0" w:space="0" w:color="auto"/>
        <w:left w:val="none" w:sz="0" w:space="0" w:color="auto"/>
        <w:bottom w:val="none" w:sz="0" w:space="0" w:color="auto"/>
        <w:right w:val="none" w:sz="0" w:space="0" w:color="auto"/>
      </w:divBdr>
    </w:div>
    <w:div w:id="438138854">
      <w:bodyDiv w:val="1"/>
      <w:marLeft w:val="0"/>
      <w:marRight w:val="0"/>
      <w:marTop w:val="0"/>
      <w:marBottom w:val="0"/>
      <w:divBdr>
        <w:top w:val="none" w:sz="0" w:space="0" w:color="auto"/>
        <w:left w:val="none" w:sz="0" w:space="0" w:color="auto"/>
        <w:bottom w:val="none" w:sz="0" w:space="0" w:color="auto"/>
        <w:right w:val="none" w:sz="0" w:space="0" w:color="auto"/>
      </w:divBdr>
    </w:div>
    <w:div w:id="460077247">
      <w:bodyDiv w:val="1"/>
      <w:marLeft w:val="0"/>
      <w:marRight w:val="0"/>
      <w:marTop w:val="0"/>
      <w:marBottom w:val="0"/>
      <w:divBdr>
        <w:top w:val="none" w:sz="0" w:space="0" w:color="auto"/>
        <w:left w:val="none" w:sz="0" w:space="0" w:color="auto"/>
        <w:bottom w:val="none" w:sz="0" w:space="0" w:color="auto"/>
        <w:right w:val="none" w:sz="0" w:space="0" w:color="auto"/>
      </w:divBdr>
    </w:div>
    <w:div w:id="462306275">
      <w:bodyDiv w:val="1"/>
      <w:marLeft w:val="0"/>
      <w:marRight w:val="0"/>
      <w:marTop w:val="0"/>
      <w:marBottom w:val="0"/>
      <w:divBdr>
        <w:top w:val="none" w:sz="0" w:space="0" w:color="auto"/>
        <w:left w:val="none" w:sz="0" w:space="0" w:color="auto"/>
        <w:bottom w:val="none" w:sz="0" w:space="0" w:color="auto"/>
        <w:right w:val="none" w:sz="0" w:space="0" w:color="auto"/>
      </w:divBdr>
    </w:div>
    <w:div w:id="464616165">
      <w:bodyDiv w:val="1"/>
      <w:marLeft w:val="0"/>
      <w:marRight w:val="0"/>
      <w:marTop w:val="0"/>
      <w:marBottom w:val="0"/>
      <w:divBdr>
        <w:top w:val="none" w:sz="0" w:space="0" w:color="auto"/>
        <w:left w:val="none" w:sz="0" w:space="0" w:color="auto"/>
        <w:bottom w:val="none" w:sz="0" w:space="0" w:color="auto"/>
        <w:right w:val="none" w:sz="0" w:space="0" w:color="auto"/>
      </w:divBdr>
    </w:div>
    <w:div w:id="467475020">
      <w:bodyDiv w:val="1"/>
      <w:marLeft w:val="0"/>
      <w:marRight w:val="0"/>
      <w:marTop w:val="0"/>
      <w:marBottom w:val="0"/>
      <w:divBdr>
        <w:top w:val="none" w:sz="0" w:space="0" w:color="auto"/>
        <w:left w:val="none" w:sz="0" w:space="0" w:color="auto"/>
        <w:bottom w:val="none" w:sz="0" w:space="0" w:color="auto"/>
        <w:right w:val="none" w:sz="0" w:space="0" w:color="auto"/>
      </w:divBdr>
    </w:div>
    <w:div w:id="467627892">
      <w:bodyDiv w:val="1"/>
      <w:marLeft w:val="0"/>
      <w:marRight w:val="0"/>
      <w:marTop w:val="0"/>
      <w:marBottom w:val="0"/>
      <w:divBdr>
        <w:top w:val="none" w:sz="0" w:space="0" w:color="auto"/>
        <w:left w:val="none" w:sz="0" w:space="0" w:color="auto"/>
        <w:bottom w:val="none" w:sz="0" w:space="0" w:color="auto"/>
        <w:right w:val="none" w:sz="0" w:space="0" w:color="auto"/>
      </w:divBdr>
    </w:div>
    <w:div w:id="474879656">
      <w:bodyDiv w:val="1"/>
      <w:marLeft w:val="0"/>
      <w:marRight w:val="0"/>
      <w:marTop w:val="0"/>
      <w:marBottom w:val="0"/>
      <w:divBdr>
        <w:top w:val="none" w:sz="0" w:space="0" w:color="auto"/>
        <w:left w:val="none" w:sz="0" w:space="0" w:color="auto"/>
        <w:bottom w:val="none" w:sz="0" w:space="0" w:color="auto"/>
        <w:right w:val="none" w:sz="0" w:space="0" w:color="auto"/>
      </w:divBdr>
    </w:div>
    <w:div w:id="475073156">
      <w:bodyDiv w:val="1"/>
      <w:marLeft w:val="0"/>
      <w:marRight w:val="0"/>
      <w:marTop w:val="0"/>
      <w:marBottom w:val="0"/>
      <w:divBdr>
        <w:top w:val="none" w:sz="0" w:space="0" w:color="auto"/>
        <w:left w:val="none" w:sz="0" w:space="0" w:color="auto"/>
        <w:bottom w:val="none" w:sz="0" w:space="0" w:color="auto"/>
        <w:right w:val="none" w:sz="0" w:space="0" w:color="auto"/>
      </w:divBdr>
    </w:div>
    <w:div w:id="484903031">
      <w:bodyDiv w:val="1"/>
      <w:marLeft w:val="0"/>
      <w:marRight w:val="0"/>
      <w:marTop w:val="0"/>
      <w:marBottom w:val="0"/>
      <w:divBdr>
        <w:top w:val="none" w:sz="0" w:space="0" w:color="auto"/>
        <w:left w:val="none" w:sz="0" w:space="0" w:color="auto"/>
        <w:bottom w:val="none" w:sz="0" w:space="0" w:color="auto"/>
        <w:right w:val="none" w:sz="0" w:space="0" w:color="auto"/>
      </w:divBdr>
    </w:div>
    <w:div w:id="486753732">
      <w:bodyDiv w:val="1"/>
      <w:marLeft w:val="0"/>
      <w:marRight w:val="0"/>
      <w:marTop w:val="0"/>
      <w:marBottom w:val="0"/>
      <w:divBdr>
        <w:top w:val="none" w:sz="0" w:space="0" w:color="auto"/>
        <w:left w:val="none" w:sz="0" w:space="0" w:color="auto"/>
        <w:bottom w:val="none" w:sz="0" w:space="0" w:color="auto"/>
        <w:right w:val="none" w:sz="0" w:space="0" w:color="auto"/>
      </w:divBdr>
    </w:div>
    <w:div w:id="487089293">
      <w:bodyDiv w:val="1"/>
      <w:marLeft w:val="0"/>
      <w:marRight w:val="0"/>
      <w:marTop w:val="0"/>
      <w:marBottom w:val="0"/>
      <w:divBdr>
        <w:top w:val="none" w:sz="0" w:space="0" w:color="auto"/>
        <w:left w:val="none" w:sz="0" w:space="0" w:color="auto"/>
        <w:bottom w:val="none" w:sz="0" w:space="0" w:color="auto"/>
        <w:right w:val="none" w:sz="0" w:space="0" w:color="auto"/>
      </w:divBdr>
    </w:div>
    <w:div w:id="489710795">
      <w:bodyDiv w:val="1"/>
      <w:marLeft w:val="0"/>
      <w:marRight w:val="0"/>
      <w:marTop w:val="0"/>
      <w:marBottom w:val="0"/>
      <w:divBdr>
        <w:top w:val="none" w:sz="0" w:space="0" w:color="auto"/>
        <w:left w:val="none" w:sz="0" w:space="0" w:color="auto"/>
        <w:bottom w:val="none" w:sz="0" w:space="0" w:color="auto"/>
        <w:right w:val="none" w:sz="0" w:space="0" w:color="auto"/>
      </w:divBdr>
    </w:div>
    <w:div w:id="490365644">
      <w:bodyDiv w:val="1"/>
      <w:marLeft w:val="0"/>
      <w:marRight w:val="0"/>
      <w:marTop w:val="0"/>
      <w:marBottom w:val="0"/>
      <w:divBdr>
        <w:top w:val="none" w:sz="0" w:space="0" w:color="auto"/>
        <w:left w:val="none" w:sz="0" w:space="0" w:color="auto"/>
        <w:bottom w:val="none" w:sz="0" w:space="0" w:color="auto"/>
        <w:right w:val="none" w:sz="0" w:space="0" w:color="auto"/>
      </w:divBdr>
    </w:div>
    <w:div w:id="497040934">
      <w:bodyDiv w:val="1"/>
      <w:marLeft w:val="0"/>
      <w:marRight w:val="0"/>
      <w:marTop w:val="0"/>
      <w:marBottom w:val="0"/>
      <w:divBdr>
        <w:top w:val="none" w:sz="0" w:space="0" w:color="auto"/>
        <w:left w:val="none" w:sz="0" w:space="0" w:color="auto"/>
        <w:bottom w:val="none" w:sz="0" w:space="0" w:color="auto"/>
        <w:right w:val="none" w:sz="0" w:space="0" w:color="auto"/>
      </w:divBdr>
    </w:div>
    <w:div w:id="498544792">
      <w:bodyDiv w:val="1"/>
      <w:marLeft w:val="0"/>
      <w:marRight w:val="0"/>
      <w:marTop w:val="0"/>
      <w:marBottom w:val="0"/>
      <w:divBdr>
        <w:top w:val="none" w:sz="0" w:space="0" w:color="auto"/>
        <w:left w:val="none" w:sz="0" w:space="0" w:color="auto"/>
        <w:bottom w:val="none" w:sz="0" w:space="0" w:color="auto"/>
        <w:right w:val="none" w:sz="0" w:space="0" w:color="auto"/>
      </w:divBdr>
    </w:div>
    <w:div w:id="500391528">
      <w:bodyDiv w:val="1"/>
      <w:marLeft w:val="0"/>
      <w:marRight w:val="0"/>
      <w:marTop w:val="0"/>
      <w:marBottom w:val="0"/>
      <w:divBdr>
        <w:top w:val="none" w:sz="0" w:space="0" w:color="auto"/>
        <w:left w:val="none" w:sz="0" w:space="0" w:color="auto"/>
        <w:bottom w:val="none" w:sz="0" w:space="0" w:color="auto"/>
        <w:right w:val="none" w:sz="0" w:space="0" w:color="auto"/>
      </w:divBdr>
    </w:div>
    <w:div w:id="502666072">
      <w:bodyDiv w:val="1"/>
      <w:marLeft w:val="0"/>
      <w:marRight w:val="0"/>
      <w:marTop w:val="0"/>
      <w:marBottom w:val="0"/>
      <w:divBdr>
        <w:top w:val="none" w:sz="0" w:space="0" w:color="auto"/>
        <w:left w:val="none" w:sz="0" w:space="0" w:color="auto"/>
        <w:bottom w:val="none" w:sz="0" w:space="0" w:color="auto"/>
        <w:right w:val="none" w:sz="0" w:space="0" w:color="auto"/>
      </w:divBdr>
    </w:div>
    <w:div w:id="503475913">
      <w:bodyDiv w:val="1"/>
      <w:marLeft w:val="0"/>
      <w:marRight w:val="0"/>
      <w:marTop w:val="0"/>
      <w:marBottom w:val="0"/>
      <w:divBdr>
        <w:top w:val="none" w:sz="0" w:space="0" w:color="auto"/>
        <w:left w:val="none" w:sz="0" w:space="0" w:color="auto"/>
        <w:bottom w:val="none" w:sz="0" w:space="0" w:color="auto"/>
        <w:right w:val="none" w:sz="0" w:space="0" w:color="auto"/>
      </w:divBdr>
    </w:div>
    <w:div w:id="504826377">
      <w:bodyDiv w:val="1"/>
      <w:marLeft w:val="0"/>
      <w:marRight w:val="0"/>
      <w:marTop w:val="0"/>
      <w:marBottom w:val="0"/>
      <w:divBdr>
        <w:top w:val="none" w:sz="0" w:space="0" w:color="auto"/>
        <w:left w:val="none" w:sz="0" w:space="0" w:color="auto"/>
        <w:bottom w:val="none" w:sz="0" w:space="0" w:color="auto"/>
        <w:right w:val="none" w:sz="0" w:space="0" w:color="auto"/>
      </w:divBdr>
    </w:div>
    <w:div w:id="506142709">
      <w:bodyDiv w:val="1"/>
      <w:marLeft w:val="0"/>
      <w:marRight w:val="0"/>
      <w:marTop w:val="0"/>
      <w:marBottom w:val="0"/>
      <w:divBdr>
        <w:top w:val="none" w:sz="0" w:space="0" w:color="auto"/>
        <w:left w:val="none" w:sz="0" w:space="0" w:color="auto"/>
        <w:bottom w:val="none" w:sz="0" w:space="0" w:color="auto"/>
        <w:right w:val="none" w:sz="0" w:space="0" w:color="auto"/>
      </w:divBdr>
    </w:div>
    <w:div w:id="514347960">
      <w:bodyDiv w:val="1"/>
      <w:marLeft w:val="0"/>
      <w:marRight w:val="0"/>
      <w:marTop w:val="0"/>
      <w:marBottom w:val="0"/>
      <w:divBdr>
        <w:top w:val="none" w:sz="0" w:space="0" w:color="auto"/>
        <w:left w:val="none" w:sz="0" w:space="0" w:color="auto"/>
        <w:bottom w:val="none" w:sz="0" w:space="0" w:color="auto"/>
        <w:right w:val="none" w:sz="0" w:space="0" w:color="auto"/>
      </w:divBdr>
    </w:div>
    <w:div w:id="518468442">
      <w:bodyDiv w:val="1"/>
      <w:marLeft w:val="0"/>
      <w:marRight w:val="0"/>
      <w:marTop w:val="0"/>
      <w:marBottom w:val="0"/>
      <w:divBdr>
        <w:top w:val="none" w:sz="0" w:space="0" w:color="auto"/>
        <w:left w:val="none" w:sz="0" w:space="0" w:color="auto"/>
        <w:bottom w:val="none" w:sz="0" w:space="0" w:color="auto"/>
        <w:right w:val="none" w:sz="0" w:space="0" w:color="auto"/>
      </w:divBdr>
    </w:div>
    <w:div w:id="527329329">
      <w:bodyDiv w:val="1"/>
      <w:marLeft w:val="0"/>
      <w:marRight w:val="0"/>
      <w:marTop w:val="0"/>
      <w:marBottom w:val="0"/>
      <w:divBdr>
        <w:top w:val="none" w:sz="0" w:space="0" w:color="auto"/>
        <w:left w:val="none" w:sz="0" w:space="0" w:color="auto"/>
        <w:bottom w:val="none" w:sz="0" w:space="0" w:color="auto"/>
        <w:right w:val="none" w:sz="0" w:space="0" w:color="auto"/>
      </w:divBdr>
    </w:div>
    <w:div w:id="527718320">
      <w:bodyDiv w:val="1"/>
      <w:marLeft w:val="0"/>
      <w:marRight w:val="0"/>
      <w:marTop w:val="0"/>
      <w:marBottom w:val="0"/>
      <w:divBdr>
        <w:top w:val="none" w:sz="0" w:space="0" w:color="auto"/>
        <w:left w:val="none" w:sz="0" w:space="0" w:color="auto"/>
        <w:bottom w:val="none" w:sz="0" w:space="0" w:color="auto"/>
        <w:right w:val="none" w:sz="0" w:space="0" w:color="auto"/>
      </w:divBdr>
    </w:div>
    <w:div w:id="527724247">
      <w:bodyDiv w:val="1"/>
      <w:marLeft w:val="0"/>
      <w:marRight w:val="0"/>
      <w:marTop w:val="0"/>
      <w:marBottom w:val="0"/>
      <w:divBdr>
        <w:top w:val="none" w:sz="0" w:space="0" w:color="auto"/>
        <w:left w:val="none" w:sz="0" w:space="0" w:color="auto"/>
        <w:bottom w:val="none" w:sz="0" w:space="0" w:color="auto"/>
        <w:right w:val="none" w:sz="0" w:space="0" w:color="auto"/>
      </w:divBdr>
    </w:div>
    <w:div w:id="529612921">
      <w:bodyDiv w:val="1"/>
      <w:marLeft w:val="0"/>
      <w:marRight w:val="0"/>
      <w:marTop w:val="0"/>
      <w:marBottom w:val="0"/>
      <w:divBdr>
        <w:top w:val="none" w:sz="0" w:space="0" w:color="auto"/>
        <w:left w:val="none" w:sz="0" w:space="0" w:color="auto"/>
        <w:bottom w:val="none" w:sz="0" w:space="0" w:color="auto"/>
        <w:right w:val="none" w:sz="0" w:space="0" w:color="auto"/>
      </w:divBdr>
    </w:div>
    <w:div w:id="532038255">
      <w:bodyDiv w:val="1"/>
      <w:marLeft w:val="0"/>
      <w:marRight w:val="0"/>
      <w:marTop w:val="0"/>
      <w:marBottom w:val="0"/>
      <w:divBdr>
        <w:top w:val="none" w:sz="0" w:space="0" w:color="auto"/>
        <w:left w:val="none" w:sz="0" w:space="0" w:color="auto"/>
        <w:bottom w:val="none" w:sz="0" w:space="0" w:color="auto"/>
        <w:right w:val="none" w:sz="0" w:space="0" w:color="auto"/>
      </w:divBdr>
    </w:div>
    <w:div w:id="535777271">
      <w:bodyDiv w:val="1"/>
      <w:marLeft w:val="0"/>
      <w:marRight w:val="0"/>
      <w:marTop w:val="0"/>
      <w:marBottom w:val="0"/>
      <w:divBdr>
        <w:top w:val="none" w:sz="0" w:space="0" w:color="auto"/>
        <w:left w:val="none" w:sz="0" w:space="0" w:color="auto"/>
        <w:bottom w:val="none" w:sz="0" w:space="0" w:color="auto"/>
        <w:right w:val="none" w:sz="0" w:space="0" w:color="auto"/>
      </w:divBdr>
    </w:div>
    <w:div w:id="540480323">
      <w:bodyDiv w:val="1"/>
      <w:marLeft w:val="0"/>
      <w:marRight w:val="0"/>
      <w:marTop w:val="0"/>
      <w:marBottom w:val="0"/>
      <w:divBdr>
        <w:top w:val="none" w:sz="0" w:space="0" w:color="auto"/>
        <w:left w:val="none" w:sz="0" w:space="0" w:color="auto"/>
        <w:bottom w:val="none" w:sz="0" w:space="0" w:color="auto"/>
        <w:right w:val="none" w:sz="0" w:space="0" w:color="auto"/>
      </w:divBdr>
    </w:div>
    <w:div w:id="544492836">
      <w:bodyDiv w:val="1"/>
      <w:marLeft w:val="0"/>
      <w:marRight w:val="0"/>
      <w:marTop w:val="0"/>
      <w:marBottom w:val="0"/>
      <w:divBdr>
        <w:top w:val="none" w:sz="0" w:space="0" w:color="auto"/>
        <w:left w:val="none" w:sz="0" w:space="0" w:color="auto"/>
        <w:bottom w:val="none" w:sz="0" w:space="0" w:color="auto"/>
        <w:right w:val="none" w:sz="0" w:space="0" w:color="auto"/>
      </w:divBdr>
    </w:div>
    <w:div w:id="555433143">
      <w:bodyDiv w:val="1"/>
      <w:marLeft w:val="0"/>
      <w:marRight w:val="0"/>
      <w:marTop w:val="0"/>
      <w:marBottom w:val="0"/>
      <w:divBdr>
        <w:top w:val="none" w:sz="0" w:space="0" w:color="auto"/>
        <w:left w:val="none" w:sz="0" w:space="0" w:color="auto"/>
        <w:bottom w:val="none" w:sz="0" w:space="0" w:color="auto"/>
        <w:right w:val="none" w:sz="0" w:space="0" w:color="auto"/>
      </w:divBdr>
    </w:div>
    <w:div w:id="556012248">
      <w:bodyDiv w:val="1"/>
      <w:marLeft w:val="0"/>
      <w:marRight w:val="0"/>
      <w:marTop w:val="0"/>
      <w:marBottom w:val="0"/>
      <w:divBdr>
        <w:top w:val="none" w:sz="0" w:space="0" w:color="auto"/>
        <w:left w:val="none" w:sz="0" w:space="0" w:color="auto"/>
        <w:bottom w:val="none" w:sz="0" w:space="0" w:color="auto"/>
        <w:right w:val="none" w:sz="0" w:space="0" w:color="auto"/>
      </w:divBdr>
    </w:div>
    <w:div w:id="564680213">
      <w:bodyDiv w:val="1"/>
      <w:marLeft w:val="0"/>
      <w:marRight w:val="0"/>
      <w:marTop w:val="0"/>
      <w:marBottom w:val="0"/>
      <w:divBdr>
        <w:top w:val="none" w:sz="0" w:space="0" w:color="auto"/>
        <w:left w:val="none" w:sz="0" w:space="0" w:color="auto"/>
        <w:bottom w:val="none" w:sz="0" w:space="0" w:color="auto"/>
        <w:right w:val="none" w:sz="0" w:space="0" w:color="auto"/>
      </w:divBdr>
    </w:div>
    <w:div w:id="576014242">
      <w:bodyDiv w:val="1"/>
      <w:marLeft w:val="0"/>
      <w:marRight w:val="0"/>
      <w:marTop w:val="0"/>
      <w:marBottom w:val="0"/>
      <w:divBdr>
        <w:top w:val="none" w:sz="0" w:space="0" w:color="auto"/>
        <w:left w:val="none" w:sz="0" w:space="0" w:color="auto"/>
        <w:bottom w:val="none" w:sz="0" w:space="0" w:color="auto"/>
        <w:right w:val="none" w:sz="0" w:space="0" w:color="auto"/>
      </w:divBdr>
    </w:div>
    <w:div w:id="577980077">
      <w:bodyDiv w:val="1"/>
      <w:marLeft w:val="0"/>
      <w:marRight w:val="0"/>
      <w:marTop w:val="0"/>
      <w:marBottom w:val="0"/>
      <w:divBdr>
        <w:top w:val="none" w:sz="0" w:space="0" w:color="auto"/>
        <w:left w:val="none" w:sz="0" w:space="0" w:color="auto"/>
        <w:bottom w:val="none" w:sz="0" w:space="0" w:color="auto"/>
        <w:right w:val="none" w:sz="0" w:space="0" w:color="auto"/>
      </w:divBdr>
    </w:div>
    <w:div w:id="587007160">
      <w:bodyDiv w:val="1"/>
      <w:marLeft w:val="0"/>
      <w:marRight w:val="0"/>
      <w:marTop w:val="0"/>
      <w:marBottom w:val="0"/>
      <w:divBdr>
        <w:top w:val="none" w:sz="0" w:space="0" w:color="auto"/>
        <w:left w:val="none" w:sz="0" w:space="0" w:color="auto"/>
        <w:bottom w:val="none" w:sz="0" w:space="0" w:color="auto"/>
        <w:right w:val="none" w:sz="0" w:space="0" w:color="auto"/>
      </w:divBdr>
    </w:div>
    <w:div w:id="588274966">
      <w:bodyDiv w:val="1"/>
      <w:marLeft w:val="0"/>
      <w:marRight w:val="0"/>
      <w:marTop w:val="0"/>
      <w:marBottom w:val="0"/>
      <w:divBdr>
        <w:top w:val="none" w:sz="0" w:space="0" w:color="auto"/>
        <w:left w:val="none" w:sz="0" w:space="0" w:color="auto"/>
        <w:bottom w:val="none" w:sz="0" w:space="0" w:color="auto"/>
        <w:right w:val="none" w:sz="0" w:space="0" w:color="auto"/>
      </w:divBdr>
    </w:div>
    <w:div w:id="588584406">
      <w:bodyDiv w:val="1"/>
      <w:marLeft w:val="0"/>
      <w:marRight w:val="0"/>
      <w:marTop w:val="0"/>
      <w:marBottom w:val="0"/>
      <w:divBdr>
        <w:top w:val="none" w:sz="0" w:space="0" w:color="auto"/>
        <w:left w:val="none" w:sz="0" w:space="0" w:color="auto"/>
        <w:bottom w:val="none" w:sz="0" w:space="0" w:color="auto"/>
        <w:right w:val="none" w:sz="0" w:space="0" w:color="auto"/>
      </w:divBdr>
    </w:div>
    <w:div w:id="593712988">
      <w:bodyDiv w:val="1"/>
      <w:marLeft w:val="0"/>
      <w:marRight w:val="0"/>
      <w:marTop w:val="0"/>
      <w:marBottom w:val="0"/>
      <w:divBdr>
        <w:top w:val="none" w:sz="0" w:space="0" w:color="auto"/>
        <w:left w:val="none" w:sz="0" w:space="0" w:color="auto"/>
        <w:bottom w:val="none" w:sz="0" w:space="0" w:color="auto"/>
        <w:right w:val="none" w:sz="0" w:space="0" w:color="auto"/>
      </w:divBdr>
    </w:div>
    <w:div w:id="613488830">
      <w:bodyDiv w:val="1"/>
      <w:marLeft w:val="0"/>
      <w:marRight w:val="0"/>
      <w:marTop w:val="0"/>
      <w:marBottom w:val="0"/>
      <w:divBdr>
        <w:top w:val="none" w:sz="0" w:space="0" w:color="auto"/>
        <w:left w:val="none" w:sz="0" w:space="0" w:color="auto"/>
        <w:bottom w:val="none" w:sz="0" w:space="0" w:color="auto"/>
        <w:right w:val="none" w:sz="0" w:space="0" w:color="auto"/>
      </w:divBdr>
    </w:div>
    <w:div w:id="615913673">
      <w:bodyDiv w:val="1"/>
      <w:marLeft w:val="0"/>
      <w:marRight w:val="0"/>
      <w:marTop w:val="0"/>
      <w:marBottom w:val="0"/>
      <w:divBdr>
        <w:top w:val="none" w:sz="0" w:space="0" w:color="auto"/>
        <w:left w:val="none" w:sz="0" w:space="0" w:color="auto"/>
        <w:bottom w:val="none" w:sz="0" w:space="0" w:color="auto"/>
        <w:right w:val="none" w:sz="0" w:space="0" w:color="auto"/>
      </w:divBdr>
    </w:div>
    <w:div w:id="623273447">
      <w:bodyDiv w:val="1"/>
      <w:marLeft w:val="0"/>
      <w:marRight w:val="0"/>
      <w:marTop w:val="0"/>
      <w:marBottom w:val="0"/>
      <w:divBdr>
        <w:top w:val="none" w:sz="0" w:space="0" w:color="auto"/>
        <w:left w:val="none" w:sz="0" w:space="0" w:color="auto"/>
        <w:bottom w:val="none" w:sz="0" w:space="0" w:color="auto"/>
        <w:right w:val="none" w:sz="0" w:space="0" w:color="auto"/>
      </w:divBdr>
    </w:div>
    <w:div w:id="624700854">
      <w:bodyDiv w:val="1"/>
      <w:marLeft w:val="0"/>
      <w:marRight w:val="0"/>
      <w:marTop w:val="0"/>
      <w:marBottom w:val="0"/>
      <w:divBdr>
        <w:top w:val="none" w:sz="0" w:space="0" w:color="auto"/>
        <w:left w:val="none" w:sz="0" w:space="0" w:color="auto"/>
        <w:bottom w:val="none" w:sz="0" w:space="0" w:color="auto"/>
        <w:right w:val="none" w:sz="0" w:space="0" w:color="auto"/>
      </w:divBdr>
    </w:div>
    <w:div w:id="640958800">
      <w:bodyDiv w:val="1"/>
      <w:marLeft w:val="0"/>
      <w:marRight w:val="0"/>
      <w:marTop w:val="0"/>
      <w:marBottom w:val="0"/>
      <w:divBdr>
        <w:top w:val="none" w:sz="0" w:space="0" w:color="auto"/>
        <w:left w:val="none" w:sz="0" w:space="0" w:color="auto"/>
        <w:bottom w:val="none" w:sz="0" w:space="0" w:color="auto"/>
        <w:right w:val="none" w:sz="0" w:space="0" w:color="auto"/>
      </w:divBdr>
    </w:div>
    <w:div w:id="643463213">
      <w:bodyDiv w:val="1"/>
      <w:marLeft w:val="0"/>
      <w:marRight w:val="0"/>
      <w:marTop w:val="0"/>
      <w:marBottom w:val="0"/>
      <w:divBdr>
        <w:top w:val="none" w:sz="0" w:space="0" w:color="auto"/>
        <w:left w:val="none" w:sz="0" w:space="0" w:color="auto"/>
        <w:bottom w:val="none" w:sz="0" w:space="0" w:color="auto"/>
        <w:right w:val="none" w:sz="0" w:space="0" w:color="auto"/>
      </w:divBdr>
    </w:div>
    <w:div w:id="646907952">
      <w:bodyDiv w:val="1"/>
      <w:marLeft w:val="0"/>
      <w:marRight w:val="0"/>
      <w:marTop w:val="0"/>
      <w:marBottom w:val="0"/>
      <w:divBdr>
        <w:top w:val="none" w:sz="0" w:space="0" w:color="auto"/>
        <w:left w:val="none" w:sz="0" w:space="0" w:color="auto"/>
        <w:bottom w:val="none" w:sz="0" w:space="0" w:color="auto"/>
        <w:right w:val="none" w:sz="0" w:space="0" w:color="auto"/>
      </w:divBdr>
    </w:div>
    <w:div w:id="654603457">
      <w:bodyDiv w:val="1"/>
      <w:marLeft w:val="0"/>
      <w:marRight w:val="0"/>
      <w:marTop w:val="0"/>
      <w:marBottom w:val="0"/>
      <w:divBdr>
        <w:top w:val="none" w:sz="0" w:space="0" w:color="auto"/>
        <w:left w:val="none" w:sz="0" w:space="0" w:color="auto"/>
        <w:bottom w:val="none" w:sz="0" w:space="0" w:color="auto"/>
        <w:right w:val="none" w:sz="0" w:space="0" w:color="auto"/>
      </w:divBdr>
    </w:div>
    <w:div w:id="658584312">
      <w:bodyDiv w:val="1"/>
      <w:marLeft w:val="0"/>
      <w:marRight w:val="0"/>
      <w:marTop w:val="0"/>
      <w:marBottom w:val="0"/>
      <w:divBdr>
        <w:top w:val="none" w:sz="0" w:space="0" w:color="auto"/>
        <w:left w:val="none" w:sz="0" w:space="0" w:color="auto"/>
        <w:bottom w:val="none" w:sz="0" w:space="0" w:color="auto"/>
        <w:right w:val="none" w:sz="0" w:space="0" w:color="auto"/>
      </w:divBdr>
    </w:div>
    <w:div w:id="659504564">
      <w:bodyDiv w:val="1"/>
      <w:marLeft w:val="0"/>
      <w:marRight w:val="0"/>
      <w:marTop w:val="0"/>
      <w:marBottom w:val="0"/>
      <w:divBdr>
        <w:top w:val="none" w:sz="0" w:space="0" w:color="auto"/>
        <w:left w:val="none" w:sz="0" w:space="0" w:color="auto"/>
        <w:bottom w:val="none" w:sz="0" w:space="0" w:color="auto"/>
        <w:right w:val="none" w:sz="0" w:space="0" w:color="auto"/>
      </w:divBdr>
    </w:div>
    <w:div w:id="659620566">
      <w:bodyDiv w:val="1"/>
      <w:marLeft w:val="0"/>
      <w:marRight w:val="0"/>
      <w:marTop w:val="0"/>
      <w:marBottom w:val="0"/>
      <w:divBdr>
        <w:top w:val="none" w:sz="0" w:space="0" w:color="auto"/>
        <w:left w:val="none" w:sz="0" w:space="0" w:color="auto"/>
        <w:bottom w:val="none" w:sz="0" w:space="0" w:color="auto"/>
        <w:right w:val="none" w:sz="0" w:space="0" w:color="auto"/>
      </w:divBdr>
    </w:div>
    <w:div w:id="665866225">
      <w:bodyDiv w:val="1"/>
      <w:marLeft w:val="0"/>
      <w:marRight w:val="0"/>
      <w:marTop w:val="0"/>
      <w:marBottom w:val="0"/>
      <w:divBdr>
        <w:top w:val="none" w:sz="0" w:space="0" w:color="auto"/>
        <w:left w:val="none" w:sz="0" w:space="0" w:color="auto"/>
        <w:bottom w:val="none" w:sz="0" w:space="0" w:color="auto"/>
        <w:right w:val="none" w:sz="0" w:space="0" w:color="auto"/>
      </w:divBdr>
    </w:div>
    <w:div w:id="669141170">
      <w:bodyDiv w:val="1"/>
      <w:marLeft w:val="0"/>
      <w:marRight w:val="0"/>
      <w:marTop w:val="0"/>
      <w:marBottom w:val="0"/>
      <w:divBdr>
        <w:top w:val="none" w:sz="0" w:space="0" w:color="auto"/>
        <w:left w:val="none" w:sz="0" w:space="0" w:color="auto"/>
        <w:bottom w:val="none" w:sz="0" w:space="0" w:color="auto"/>
        <w:right w:val="none" w:sz="0" w:space="0" w:color="auto"/>
      </w:divBdr>
    </w:div>
    <w:div w:id="676033930">
      <w:bodyDiv w:val="1"/>
      <w:marLeft w:val="0"/>
      <w:marRight w:val="0"/>
      <w:marTop w:val="0"/>
      <w:marBottom w:val="0"/>
      <w:divBdr>
        <w:top w:val="none" w:sz="0" w:space="0" w:color="auto"/>
        <w:left w:val="none" w:sz="0" w:space="0" w:color="auto"/>
        <w:bottom w:val="none" w:sz="0" w:space="0" w:color="auto"/>
        <w:right w:val="none" w:sz="0" w:space="0" w:color="auto"/>
      </w:divBdr>
    </w:div>
    <w:div w:id="695009469">
      <w:bodyDiv w:val="1"/>
      <w:marLeft w:val="0"/>
      <w:marRight w:val="0"/>
      <w:marTop w:val="0"/>
      <w:marBottom w:val="0"/>
      <w:divBdr>
        <w:top w:val="none" w:sz="0" w:space="0" w:color="auto"/>
        <w:left w:val="none" w:sz="0" w:space="0" w:color="auto"/>
        <w:bottom w:val="none" w:sz="0" w:space="0" w:color="auto"/>
        <w:right w:val="none" w:sz="0" w:space="0" w:color="auto"/>
      </w:divBdr>
    </w:div>
    <w:div w:id="704212692">
      <w:bodyDiv w:val="1"/>
      <w:marLeft w:val="0"/>
      <w:marRight w:val="0"/>
      <w:marTop w:val="0"/>
      <w:marBottom w:val="0"/>
      <w:divBdr>
        <w:top w:val="none" w:sz="0" w:space="0" w:color="auto"/>
        <w:left w:val="none" w:sz="0" w:space="0" w:color="auto"/>
        <w:bottom w:val="none" w:sz="0" w:space="0" w:color="auto"/>
        <w:right w:val="none" w:sz="0" w:space="0" w:color="auto"/>
      </w:divBdr>
    </w:div>
    <w:div w:id="709500888">
      <w:bodyDiv w:val="1"/>
      <w:marLeft w:val="0"/>
      <w:marRight w:val="0"/>
      <w:marTop w:val="0"/>
      <w:marBottom w:val="0"/>
      <w:divBdr>
        <w:top w:val="none" w:sz="0" w:space="0" w:color="auto"/>
        <w:left w:val="none" w:sz="0" w:space="0" w:color="auto"/>
        <w:bottom w:val="none" w:sz="0" w:space="0" w:color="auto"/>
        <w:right w:val="none" w:sz="0" w:space="0" w:color="auto"/>
      </w:divBdr>
    </w:div>
    <w:div w:id="717631864">
      <w:bodyDiv w:val="1"/>
      <w:marLeft w:val="0"/>
      <w:marRight w:val="0"/>
      <w:marTop w:val="0"/>
      <w:marBottom w:val="0"/>
      <w:divBdr>
        <w:top w:val="none" w:sz="0" w:space="0" w:color="auto"/>
        <w:left w:val="none" w:sz="0" w:space="0" w:color="auto"/>
        <w:bottom w:val="none" w:sz="0" w:space="0" w:color="auto"/>
        <w:right w:val="none" w:sz="0" w:space="0" w:color="auto"/>
      </w:divBdr>
    </w:div>
    <w:div w:id="719128693">
      <w:bodyDiv w:val="1"/>
      <w:marLeft w:val="0"/>
      <w:marRight w:val="0"/>
      <w:marTop w:val="0"/>
      <w:marBottom w:val="0"/>
      <w:divBdr>
        <w:top w:val="none" w:sz="0" w:space="0" w:color="auto"/>
        <w:left w:val="none" w:sz="0" w:space="0" w:color="auto"/>
        <w:bottom w:val="none" w:sz="0" w:space="0" w:color="auto"/>
        <w:right w:val="none" w:sz="0" w:space="0" w:color="auto"/>
      </w:divBdr>
    </w:div>
    <w:div w:id="720515548">
      <w:bodyDiv w:val="1"/>
      <w:marLeft w:val="0"/>
      <w:marRight w:val="0"/>
      <w:marTop w:val="0"/>
      <w:marBottom w:val="0"/>
      <w:divBdr>
        <w:top w:val="none" w:sz="0" w:space="0" w:color="auto"/>
        <w:left w:val="none" w:sz="0" w:space="0" w:color="auto"/>
        <w:bottom w:val="none" w:sz="0" w:space="0" w:color="auto"/>
        <w:right w:val="none" w:sz="0" w:space="0" w:color="auto"/>
      </w:divBdr>
    </w:div>
    <w:div w:id="721174253">
      <w:bodyDiv w:val="1"/>
      <w:marLeft w:val="0"/>
      <w:marRight w:val="0"/>
      <w:marTop w:val="0"/>
      <w:marBottom w:val="0"/>
      <w:divBdr>
        <w:top w:val="none" w:sz="0" w:space="0" w:color="auto"/>
        <w:left w:val="none" w:sz="0" w:space="0" w:color="auto"/>
        <w:bottom w:val="none" w:sz="0" w:space="0" w:color="auto"/>
        <w:right w:val="none" w:sz="0" w:space="0" w:color="auto"/>
      </w:divBdr>
    </w:div>
    <w:div w:id="726270840">
      <w:bodyDiv w:val="1"/>
      <w:marLeft w:val="0"/>
      <w:marRight w:val="0"/>
      <w:marTop w:val="0"/>
      <w:marBottom w:val="0"/>
      <w:divBdr>
        <w:top w:val="none" w:sz="0" w:space="0" w:color="auto"/>
        <w:left w:val="none" w:sz="0" w:space="0" w:color="auto"/>
        <w:bottom w:val="none" w:sz="0" w:space="0" w:color="auto"/>
        <w:right w:val="none" w:sz="0" w:space="0" w:color="auto"/>
      </w:divBdr>
    </w:div>
    <w:div w:id="728696946">
      <w:bodyDiv w:val="1"/>
      <w:marLeft w:val="0"/>
      <w:marRight w:val="0"/>
      <w:marTop w:val="0"/>
      <w:marBottom w:val="0"/>
      <w:divBdr>
        <w:top w:val="none" w:sz="0" w:space="0" w:color="auto"/>
        <w:left w:val="none" w:sz="0" w:space="0" w:color="auto"/>
        <w:bottom w:val="none" w:sz="0" w:space="0" w:color="auto"/>
        <w:right w:val="none" w:sz="0" w:space="0" w:color="auto"/>
      </w:divBdr>
    </w:div>
    <w:div w:id="729424326">
      <w:bodyDiv w:val="1"/>
      <w:marLeft w:val="0"/>
      <w:marRight w:val="0"/>
      <w:marTop w:val="0"/>
      <w:marBottom w:val="0"/>
      <w:divBdr>
        <w:top w:val="none" w:sz="0" w:space="0" w:color="auto"/>
        <w:left w:val="none" w:sz="0" w:space="0" w:color="auto"/>
        <w:bottom w:val="none" w:sz="0" w:space="0" w:color="auto"/>
        <w:right w:val="none" w:sz="0" w:space="0" w:color="auto"/>
      </w:divBdr>
    </w:div>
    <w:div w:id="742264397">
      <w:bodyDiv w:val="1"/>
      <w:marLeft w:val="0"/>
      <w:marRight w:val="0"/>
      <w:marTop w:val="0"/>
      <w:marBottom w:val="0"/>
      <w:divBdr>
        <w:top w:val="none" w:sz="0" w:space="0" w:color="auto"/>
        <w:left w:val="none" w:sz="0" w:space="0" w:color="auto"/>
        <w:bottom w:val="none" w:sz="0" w:space="0" w:color="auto"/>
        <w:right w:val="none" w:sz="0" w:space="0" w:color="auto"/>
      </w:divBdr>
    </w:div>
    <w:div w:id="742605111">
      <w:bodyDiv w:val="1"/>
      <w:marLeft w:val="0"/>
      <w:marRight w:val="0"/>
      <w:marTop w:val="0"/>
      <w:marBottom w:val="0"/>
      <w:divBdr>
        <w:top w:val="none" w:sz="0" w:space="0" w:color="auto"/>
        <w:left w:val="none" w:sz="0" w:space="0" w:color="auto"/>
        <w:bottom w:val="none" w:sz="0" w:space="0" w:color="auto"/>
        <w:right w:val="none" w:sz="0" w:space="0" w:color="auto"/>
      </w:divBdr>
    </w:div>
    <w:div w:id="754279894">
      <w:bodyDiv w:val="1"/>
      <w:marLeft w:val="0"/>
      <w:marRight w:val="0"/>
      <w:marTop w:val="0"/>
      <w:marBottom w:val="0"/>
      <w:divBdr>
        <w:top w:val="none" w:sz="0" w:space="0" w:color="auto"/>
        <w:left w:val="none" w:sz="0" w:space="0" w:color="auto"/>
        <w:bottom w:val="none" w:sz="0" w:space="0" w:color="auto"/>
        <w:right w:val="none" w:sz="0" w:space="0" w:color="auto"/>
      </w:divBdr>
    </w:div>
    <w:div w:id="756176553">
      <w:bodyDiv w:val="1"/>
      <w:marLeft w:val="0"/>
      <w:marRight w:val="0"/>
      <w:marTop w:val="0"/>
      <w:marBottom w:val="0"/>
      <w:divBdr>
        <w:top w:val="none" w:sz="0" w:space="0" w:color="auto"/>
        <w:left w:val="none" w:sz="0" w:space="0" w:color="auto"/>
        <w:bottom w:val="none" w:sz="0" w:space="0" w:color="auto"/>
        <w:right w:val="none" w:sz="0" w:space="0" w:color="auto"/>
      </w:divBdr>
    </w:div>
    <w:div w:id="761726197">
      <w:bodyDiv w:val="1"/>
      <w:marLeft w:val="0"/>
      <w:marRight w:val="0"/>
      <w:marTop w:val="0"/>
      <w:marBottom w:val="0"/>
      <w:divBdr>
        <w:top w:val="none" w:sz="0" w:space="0" w:color="auto"/>
        <w:left w:val="none" w:sz="0" w:space="0" w:color="auto"/>
        <w:bottom w:val="none" w:sz="0" w:space="0" w:color="auto"/>
        <w:right w:val="none" w:sz="0" w:space="0" w:color="auto"/>
      </w:divBdr>
    </w:div>
    <w:div w:id="763188921">
      <w:bodyDiv w:val="1"/>
      <w:marLeft w:val="0"/>
      <w:marRight w:val="0"/>
      <w:marTop w:val="0"/>
      <w:marBottom w:val="0"/>
      <w:divBdr>
        <w:top w:val="none" w:sz="0" w:space="0" w:color="auto"/>
        <w:left w:val="none" w:sz="0" w:space="0" w:color="auto"/>
        <w:bottom w:val="none" w:sz="0" w:space="0" w:color="auto"/>
        <w:right w:val="none" w:sz="0" w:space="0" w:color="auto"/>
      </w:divBdr>
    </w:div>
    <w:div w:id="771516372">
      <w:bodyDiv w:val="1"/>
      <w:marLeft w:val="0"/>
      <w:marRight w:val="0"/>
      <w:marTop w:val="0"/>
      <w:marBottom w:val="0"/>
      <w:divBdr>
        <w:top w:val="none" w:sz="0" w:space="0" w:color="auto"/>
        <w:left w:val="none" w:sz="0" w:space="0" w:color="auto"/>
        <w:bottom w:val="none" w:sz="0" w:space="0" w:color="auto"/>
        <w:right w:val="none" w:sz="0" w:space="0" w:color="auto"/>
      </w:divBdr>
    </w:div>
    <w:div w:id="772482948">
      <w:bodyDiv w:val="1"/>
      <w:marLeft w:val="0"/>
      <w:marRight w:val="0"/>
      <w:marTop w:val="0"/>
      <w:marBottom w:val="0"/>
      <w:divBdr>
        <w:top w:val="none" w:sz="0" w:space="0" w:color="auto"/>
        <w:left w:val="none" w:sz="0" w:space="0" w:color="auto"/>
        <w:bottom w:val="none" w:sz="0" w:space="0" w:color="auto"/>
        <w:right w:val="none" w:sz="0" w:space="0" w:color="auto"/>
      </w:divBdr>
    </w:div>
    <w:div w:id="782380145">
      <w:bodyDiv w:val="1"/>
      <w:marLeft w:val="0"/>
      <w:marRight w:val="0"/>
      <w:marTop w:val="0"/>
      <w:marBottom w:val="0"/>
      <w:divBdr>
        <w:top w:val="none" w:sz="0" w:space="0" w:color="auto"/>
        <w:left w:val="none" w:sz="0" w:space="0" w:color="auto"/>
        <w:bottom w:val="none" w:sz="0" w:space="0" w:color="auto"/>
        <w:right w:val="none" w:sz="0" w:space="0" w:color="auto"/>
      </w:divBdr>
    </w:div>
    <w:div w:id="796069390">
      <w:bodyDiv w:val="1"/>
      <w:marLeft w:val="0"/>
      <w:marRight w:val="0"/>
      <w:marTop w:val="0"/>
      <w:marBottom w:val="0"/>
      <w:divBdr>
        <w:top w:val="none" w:sz="0" w:space="0" w:color="auto"/>
        <w:left w:val="none" w:sz="0" w:space="0" w:color="auto"/>
        <w:bottom w:val="none" w:sz="0" w:space="0" w:color="auto"/>
        <w:right w:val="none" w:sz="0" w:space="0" w:color="auto"/>
      </w:divBdr>
    </w:div>
    <w:div w:id="796490507">
      <w:bodyDiv w:val="1"/>
      <w:marLeft w:val="0"/>
      <w:marRight w:val="0"/>
      <w:marTop w:val="0"/>
      <w:marBottom w:val="0"/>
      <w:divBdr>
        <w:top w:val="none" w:sz="0" w:space="0" w:color="auto"/>
        <w:left w:val="none" w:sz="0" w:space="0" w:color="auto"/>
        <w:bottom w:val="none" w:sz="0" w:space="0" w:color="auto"/>
        <w:right w:val="none" w:sz="0" w:space="0" w:color="auto"/>
      </w:divBdr>
    </w:div>
    <w:div w:id="803818370">
      <w:bodyDiv w:val="1"/>
      <w:marLeft w:val="0"/>
      <w:marRight w:val="0"/>
      <w:marTop w:val="0"/>
      <w:marBottom w:val="0"/>
      <w:divBdr>
        <w:top w:val="none" w:sz="0" w:space="0" w:color="auto"/>
        <w:left w:val="none" w:sz="0" w:space="0" w:color="auto"/>
        <w:bottom w:val="none" w:sz="0" w:space="0" w:color="auto"/>
        <w:right w:val="none" w:sz="0" w:space="0" w:color="auto"/>
      </w:divBdr>
    </w:div>
    <w:div w:id="806093405">
      <w:bodyDiv w:val="1"/>
      <w:marLeft w:val="0"/>
      <w:marRight w:val="0"/>
      <w:marTop w:val="0"/>
      <w:marBottom w:val="0"/>
      <w:divBdr>
        <w:top w:val="none" w:sz="0" w:space="0" w:color="auto"/>
        <w:left w:val="none" w:sz="0" w:space="0" w:color="auto"/>
        <w:bottom w:val="none" w:sz="0" w:space="0" w:color="auto"/>
        <w:right w:val="none" w:sz="0" w:space="0" w:color="auto"/>
      </w:divBdr>
    </w:div>
    <w:div w:id="812867974">
      <w:bodyDiv w:val="1"/>
      <w:marLeft w:val="0"/>
      <w:marRight w:val="0"/>
      <w:marTop w:val="0"/>
      <w:marBottom w:val="0"/>
      <w:divBdr>
        <w:top w:val="none" w:sz="0" w:space="0" w:color="auto"/>
        <w:left w:val="none" w:sz="0" w:space="0" w:color="auto"/>
        <w:bottom w:val="none" w:sz="0" w:space="0" w:color="auto"/>
        <w:right w:val="none" w:sz="0" w:space="0" w:color="auto"/>
      </w:divBdr>
    </w:div>
    <w:div w:id="821316595">
      <w:bodyDiv w:val="1"/>
      <w:marLeft w:val="0"/>
      <w:marRight w:val="0"/>
      <w:marTop w:val="0"/>
      <w:marBottom w:val="0"/>
      <w:divBdr>
        <w:top w:val="none" w:sz="0" w:space="0" w:color="auto"/>
        <w:left w:val="none" w:sz="0" w:space="0" w:color="auto"/>
        <w:bottom w:val="none" w:sz="0" w:space="0" w:color="auto"/>
        <w:right w:val="none" w:sz="0" w:space="0" w:color="auto"/>
      </w:divBdr>
    </w:div>
    <w:div w:id="826436984">
      <w:bodyDiv w:val="1"/>
      <w:marLeft w:val="0"/>
      <w:marRight w:val="0"/>
      <w:marTop w:val="0"/>
      <w:marBottom w:val="0"/>
      <w:divBdr>
        <w:top w:val="none" w:sz="0" w:space="0" w:color="auto"/>
        <w:left w:val="none" w:sz="0" w:space="0" w:color="auto"/>
        <w:bottom w:val="none" w:sz="0" w:space="0" w:color="auto"/>
        <w:right w:val="none" w:sz="0" w:space="0" w:color="auto"/>
      </w:divBdr>
    </w:div>
    <w:div w:id="826440093">
      <w:bodyDiv w:val="1"/>
      <w:marLeft w:val="0"/>
      <w:marRight w:val="0"/>
      <w:marTop w:val="0"/>
      <w:marBottom w:val="0"/>
      <w:divBdr>
        <w:top w:val="none" w:sz="0" w:space="0" w:color="auto"/>
        <w:left w:val="none" w:sz="0" w:space="0" w:color="auto"/>
        <w:bottom w:val="none" w:sz="0" w:space="0" w:color="auto"/>
        <w:right w:val="none" w:sz="0" w:space="0" w:color="auto"/>
      </w:divBdr>
    </w:div>
    <w:div w:id="832642836">
      <w:bodyDiv w:val="1"/>
      <w:marLeft w:val="0"/>
      <w:marRight w:val="0"/>
      <w:marTop w:val="0"/>
      <w:marBottom w:val="0"/>
      <w:divBdr>
        <w:top w:val="none" w:sz="0" w:space="0" w:color="auto"/>
        <w:left w:val="none" w:sz="0" w:space="0" w:color="auto"/>
        <w:bottom w:val="none" w:sz="0" w:space="0" w:color="auto"/>
        <w:right w:val="none" w:sz="0" w:space="0" w:color="auto"/>
      </w:divBdr>
    </w:div>
    <w:div w:id="834959288">
      <w:bodyDiv w:val="1"/>
      <w:marLeft w:val="0"/>
      <w:marRight w:val="0"/>
      <w:marTop w:val="0"/>
      <w:marBottom w:val="0"/>
      <w:divBdr>
        <w:top w:val="none" w:sz="0" w:space="0" w:color="auto"/>
        <w:left w:val="none" w:sz="0" w:space="0" w:color="auto"/>
        <w:bottom w:val="none" w:sz="0" w:space="0" w:color="auto"/>
        <w:right w:val="none" w:sz="0" w:space="0" w:color="auto"/>
      </w:divBdr>
    </w:div>
    <w:div w:id="843475414">
      <w:bodyDiv w:val="1"/>
      <w:marLeft w:val="0"/>
      <w:marRight w:val="0"/>
      <w:marTop w:val="0"/>
      <w:marBottom w:val="0"/>
      <w:divBdr>
        <w:top w:val="none" w:sz="0" w:space="0" w:color="auto"/>
        <w:left w:val="none" w:sz="0" w:space="0" w:color="auto"/>
        <w:bottom w:val="none" w:sz="0" w:space="0" w:color="auto"/>
        <w:right w:val="none" w:sz="0" w:space="0" w:color="auto"/>
      </w:divBdr>
    </w:div>
    <w:div w:id="852063248">
      <w:bodyDiv w:val="1"/>
      <w:marLeft w:val="0"/>
      <w:marRight w:val="0"/>
      <w:marTop w:val="0"/>
      <w:marBottom w:val="0"/>
      <w:divBdr>
        <w:top w:val="none" w:sz="0" w:space="0" w:color="auto"/>
        <w:left w:val="none" w:sz="0" w:space="0" w:color="auto"/>
        <w:bottom w:val="none" w:sz="0" w:space="0" w:color="auto"/>
        <w:right w:val="none" w:sz="0" w:space="0" w:color="auto"/>
      </w:divBdr>
    </w:div>
    <w:div w:id="855340264">
      <w:bodyDiv w:val="1"/>
      <w:marLeft w:val="0"/>
      <w:marRight w:val="0"/>
      <w:marTop w:val="0"/>
      <w:marBottom w:val="0"/>
      <w:divBdr>
        <w:top w:val="none" w:sz="0" w:space="0" w:color="auto"/>
        <w:left w:val="none" w:sz="0" w:space="0" w:color="auto"/>
        <w:bottom w:val="none" w:sz="0" w:space="0" w:color="auto"/>
        <w:right w:val="none" w:sz="0" w:space="0" w:color="auto"/>
      </w:divBdr>
    </w:div>
    <w:div w:id="857038599">
      <w:bodyDiv w:val="1"/>
      <w:marLeft w:val="0"/>
      <w:marRight w:val="0"/>
      <w:marTop w:val="0"/>
      <w:marBottom w:val="0"/>
      <w:divBdr>
        <w:top w:val="none" w:sz="0" w:space="0" w:color="auto"/>
        <w:left w:val="none" w:sz="0" w:space="0" w:color="auto"/>
        <w:bottom w:val="none" w:sz="0" w:space="0" w:color="auto"/>
        <w:right w:val="none" w:sz="0" w:space="0" w:color="auto"/>
      </w:divBdr>
    </w:div>
    <w:div w:id="861698969">
      <w:bodyDiv w:val="1"/>
      <w:marLeft w:val="0"/>
      <w:marRight w:val="0"/>
      <w:marTop w:val="0"/>
      <w:marBottom w:val="0"/>
      <w:divBdr>
        <w:top w:val="none" w:sz="0" w:space="0" w:color="auto"/>
        <w:left w:val="none" w:sz="0" w:space="0" w:color="auto"/>
        <w:bottom w:val="none" w:sz="0" w:space="0" w:color="auto"/>
        <w:right w:val="none" w:sz="0" w:space="0" w:color="auto"/>
      </w:divBdr>
    </w:div>
    <w:div w:id="864097144">
      <w:bodyDiv w:val="1"/>
      <w:marLeft w:val="0"/>
      <w:marRight w:val="0"/>
      <w:marTop w:val="0"/>
      <w:marBottom w:val="0"/>
      <w:divBdr>
        <w:top w:val="none" w:sz="0" w:space="0" w:color="auto"/>
        <w:left w:val="none" w:sz="0" w:space="0" w:color="auto"/>
        <w:bottom w:val="none" w:sz="0" w:space="0" w:color="auto"/>
        <w:right w:val="none" w:sz="0" w:space="0" w:color="auto"/>
      </w:divBdr>
    </w:div>
    <w:div w:id="869875757">
      <w:bodyDiv w:val="1"/>
      <w:marLeft w:val="0"/>
      <w:marRight w:val="0"/>
      <w:marTop w:val="0"/>
      <w:marBottom w:val="0"/>
      <w:divBdr>
        <w:top w:val="none" w:sz="0" w:space="0" w:color="auto"/>
        <w:left w:val="none" w:sz="0" w:space="0" w:color="auto"/>
        <w:bottom w:val="none" w:sz="0" w:space="0" w:color="auto"/>
        <w:right w:val="none" w:sz="0" w:space="0" w:color="auto"/>
      </w:divBdr>
    </w:div>
    <w:div w:id="870265880">
      <w:bodyDiv w:val="1"/>
      <w:marLeft w:val="0"/>
      <w:marRight w:val="0"/>
      <w:marTop w:val="0"/>
      <w:marBottom w:val="0"/>
      <w:divBdr>
        <w:top w:val="none" w:sz="0" w:space="0" w:color="auto"/>
        <w:left w:val="none" w:sz="0" w:space="0" w:color="auto"/>
        <w:bottom w:val="none" w:sz="0" w:space="0" w:color="auto"/>
        <w:right w:val="none" w:sz="0" w:space="0" w:color="auto"/>
      </w:divBdr>
    </w:div>
    <w:div w:id="882131012">
      <w:bodyDiv w:val="1"/>
      <w:marLeft w:val="0"/>
      <w:marRight w:val="0"/>
      <w:marTop w:val="0"/>
      <w:marBottom w:val="0"/>
      <w:divBdr>
        <w:top w:val="none" w:sz="0" w:space="0" w:color="auto"/>
        <w:left w:val="none" w:sz="0" w:space="0" w:color="auto"/>
        <w:bottom w:val="none" w:sz="0" w:space="0" w:color="auto"/>
        <w:right w:val="none" w:sz="0" w:space="0" w:color="auto"/>
      </w:divBdr>
    </w:div>
    <w:div w:id="882180828">
      <w:bodyDiv w:val="1"/>
      <w:marLeft w:val="0"/>
      <w:marRight w:val="0"/>
      <w:marTop w:val="0"/>
      <w:marBottom w:val="0"/>
      <w:divBdr>
        <w:top w:val="none" w:sz="0" w:space="0" w:color="auto"/>
        <w:left w:val="none" w:sz="0" w:space="0" w:color="auto"/>
        <w:bottom w:val="none" w:sz="0" w:space="0" w:color="auto"/>
        <w:right w:val="none" w:sz="0" w:space="0" w:color="auto"/>
      </w:divBdr>
    </w:div>
    <w:div w:id="885723249">
      <w:bodyDiv w:val="1"/>
      <w:marLeft w:val="0"/>
      <w:marRight w:val="0"/>
      <w:marTop w:val="0"/>
      <w:marBottom w:val="0"/>
      <w:divBdr>
        <w:top w:val="none" w:sz="0" w:space="0" w:color="auto"/>
        <w:left w:val="none" w:sz="0" w:space="0" w:color="auto"/>
        <w:bottom w:val="none" w:sz="0" w:space="0" w:color="auto"/>
        <w:right w:val="none" w:sz="0" w:space="0" w:color="auto"/>
      </w:divBdr>
    </w:div>
    <w:div w:id="886137410">
      <w:bodyDiv w:val="1"/>
      <w:marLeft w:val="0"/>
      <w:marRight w:val="0"/>
      <w:marTop w:val="0"/>
      <w:marBottom w:val="0"/>
      <w:divBdr>
        <w:top w:val="none" w:sz="0" w:space="0" w:color="auto"/>
        <w:left w:val="none" w:sz="0" w:space="0" w:color="auto"/>
        <w:bottom w:val="none" w:sz="0" w:space="0" w:color="auto"/>
        <w:right w:val="none" w:sz="0" w:space="0" w:color="auto"/>
      </w:divBdr>
    </w:div>
    <w:div w:id="891694001">
      <w:bodyDiv w:val="1"/>
      <w:marLeft w:val="0"/>
      <w:marRight w:val="0"/>
      <w:marTop w:val="0"/>
      <w:marBottom w:val="0"/>
      <w:divBdr>
        <w:top w:val="none" w:sz="0" w:space="0" w:color="auto"/>
        <w:left w:val="none" w:sz="0" w:space="0" w:color="auto"/>
        <w:bottom w:val="none" w:sz="0" w:space="0" w:color="auto"/>
        <w:right w:val="none" w:sz="0" w:space="0" w:color="auto"/>
      </w:divBdr>
    </w:div>
    <w:div w:id="897665593">
      <w:bodyDiv w:val="1"/>
      <w:marLeft w:val="0"/>
      <w:marRight w:val="0"/>
      <w:marTop w:val="0"/>
      <w:marBottom w:val="0"/>
      <w:divBdr>
        <w:top w:val="none" w:sz="0" w:space="0" w:color="auto"/>
        <w:left w:val="none" w:sz="0" w:space="0" w:color="auto"/>
        <w:bottom w:val="none" w:sz="0" w:space="0" w:color="auto"/>
        <w:right w:val="none" w:sz="0" w:space="0" w:color="auto"/>
      </w:divBdr>
    </w:div>
    <w:div w:id="897712974">
      <w:bodyDiv w:val="1"/>
      <w:marLeft w:val="0"/>
      <w:marRight w:val="0"/>
      <w:marTop w:val="0"/>
      <w:marBottom w:val="0"/>
      <w:divBdr>
        <w:top w:val="none" w:sz="0" w:space="0" w:color="auto"/>
        <w:left w:val="none" w:sz="0" w:space="0" w:color="auto"/>
        <w:bottom w:val="none" w:sz="0" w:space="0" w:color="auto"/>
        <w:right w:val="none" w:sz="0" w:space="0" w:color="auto"/>
      </w:divBdr>
    </w:div>
    <w:div w:id="901252421">
      <w:bodyDiv w:val="1"/>
      <w:marLeft w:val="0"/>
      <w:marRight w:val="0"/>
      <w:marTop w:val="0"/>
      <w:marBottom w:val="0"/>
      <w:divBdr>
        <w:top w:val="none" w:sz="0" w:space="0" w:color="auto"/>
        <w:left w:val="none" w:sz="0" w:space="0" w:color="auto"/>
        <w:bottom w:val="none" w:sz="0" w:space="0" w:color="auto"/>
        <w:right w:val="none" w:sz="0" w:space="0" w:color="auto"/>
      </w:divBdr>
    </w:div>
    <w:div w:id="901720089">
      <w:bodyDiv w:val="1"/>
      <w:marLeft w:val="0"/>
      <w:marRight w:val="0"/>
      <w:marTop w:val="0"/>
      <w:marBottom w:val="0"/>
      <w:divBdr>
        <w:top w:val="none" w:sz="0" w:space="0" w:color="auto"/>
        <w:left w:val="none" w:sz="0" w:space="0" w:color="auto"/>
        <w:bottom w:val="none" w:sz="0" w:space="0" w:color="auto"/>
        <w:right w:val="none" w:sz="0" w:space="0" w:color="auto"/>
      </w:divBdr>
    </w:div>
    <w:div w:id="904725001">
      <w:bodyDiv w:val="1"/>
      <w:marLeft w:val="0"/>
      <w:marRight w:val="0"/>
      <w:marTop w:val="0"/>
      <w:marBottom w:val="0"/>
      <w:divBdr>
        <w:top w:val="none" w:sz="0" w:space="0" w:color="auto"/>
        <w:left w:val="none" w:sz="0" w:space="0" w:color="auto"/>
        <w:bottom w:val="none" w:sz="0" w:space="0" w:color="auto"/>
        <w:right w:val="none" w:sz="0" w:space="0" w:color="auto"/>
      </w:divBdr>
    </w:div>
    <w:div w:id="908076353">
      <w:bodyDiv w:val="1"/>
      <w:marLeft w:val="0"/>
      <w:marRight w:val="0"/>
      <w:marTop w:val="0"/>
      <w:marBottom w:val="0"/>
      <w:divBdr>
        <w:top w:val="none" w:sz="0" w:space="0" w:color="auto"/>
        <w:left w:val="none" w:sz="0" w:space="0" w:color="auto"/>
        <w:bottom w:val="none" w:sz="0" w:space="0" w:color="auto"/>
        <w:right w:val="none" w:sz="0" w:space="0" w:color="auto"/>
      </w:divBdr>
    </w:div>
    <w:div w:id="908199424">
      <w:bodyDiv w:val="1"/>
      <w:marLeft w:val="0"/>
      <w:marRight w:val="0"/>
      <w:marTop w:val="0"/>
      <w:marBottom w:val="0"/>
      <w:divBdr>
        <w:top w:val="none" w:sz="0" w:space="0" w:color="auto"/>
        <w:left w:val="none" w:sz="0" w:space="0" w:color="auto"/>
        <w:bottom w:val="none" w:sz="0" w:space="0" w:color="auto"/>
        <w:right w:val="none" w:sz="0" w:space="0" w:color="auto"/>
      </w:divBdr>
    </w:div>
    <w:div w:id="912349033">
      <w:bodyDiv w:val="1"/>
      <w:marLeft w:val="0"/>
      <w:marRight w:val="0"/>
      <w:marTop w:val="0"/>
      <w:marBottom w:val="0"/>
      <w:divBdr>
        <w:top w:val="none" w:sz="0" w:space="0" w:color="auto"/>
        <w:left w:val="none" w:sz="0" w:space="0" w:color="auto"/>
        <w:bottom w:val="none" w:sz="0" w:space="0" w:color="auto"/>
        <w:right w:val="none" w:sz="0" w:space="0" w:color="auto"/>
      </w:divBdr>
    </w:div>
    <w:div w:id="913780514">
      <w:bodyDiv w:val="1"/>
      <w:marLeft w:val="0"/>
      <w:marRight w:val="0"/>
      <w:marTop w:val="0"/>
      <w:marBottom w:val="0"/>
      <w:divBdr>
        <w:top w:val="none" w:sz="0" w:space="0" w:color="auto"/>
        <w:left w:val="none" w:sz="0" w:space="0" w:color="auto"/>
        <w:bottom w:val="none" w:sz="0" w:space="0" w:color="auto"/>
        <w:right w:val="none" w:sz="0" w:space="0" w:color="auto"/>
      </w:divBdr>
    </w:div>
    <w:div w:id="917901622">
      <w:bodyDiv w:val="1"/>
      <w:marLeft w:val="0"/>
      <w:marRight w:val="0"/>
      <w:marTop w:val="0"/>
      <w:marBottom w:val="0"/>
      <w:divBdr>
        <w:top w:val="none" w:sz="0" w:space="0" w:color="auto"/>
        <w:left w:val="none" w:sz="0" w:space="0" w:color="auto"/>
        <w:bottom w:val="none" w:sz="0" w:space="0" w:color="auto"/>
        <w:right w:val="none" w:sz="0" w:space="0" w:color="auto"/>
      </w:divBdr>
    </w:div>
    <w:div w:id="922645709">
      <w:bodyDiv w:val="1"/>
      <w:marLeft w:val="0"/>
      <w:marRight w:val="0"/>
      <w:marTop w:val="0"/>
      <w:marBottom w:val="0"/>
      <w:divBdr>
        <w:top w:val="none" w:sz="0" w:space="0" w:color="auto"/>
        <w:left w:val="none" w:sz="0" w:space="0" w:color="auto"/>
        <w:bottom w:val="none" w:sz="0" w:space="0" w:color="auto"/>
        <w:right w:val="none" w:sz="0" w:space="0" w:color="auto"/>
      </w:divBdr>
    </w:div>
    <w:div w:id="928391746">
      <w:bodyDiv w:val="1"/>
      <w:marLeft w:val="0"/>
      <w:marRight w:val="0"/>
      <w:marTop w:val="0"/>
      <w:marBottom w:val="0"/>
      <w:divBdr>
        <w:top w:val="none" w:sz="0" w:space="0" w:color="auto"/>
        <w:left w:val="none" w:sz="0" w:space="0" w:color="auto"/>
        <w:bottom w:val="none" w:sz="0" w:space="0" w:color="auto"/>
        <w:right w:val="none" w:sz="0" w:space="0" w:color="auto"/>
      </w:divBdr>
    </w:div>
    <w:div w:id="931469036">
      <w:bodyDiv w:val="1"/>
      <w:marLeft w:val="0"/>
      <w:marRight w:val="0"/>
      <w:marTop w:val="0"/>
      <w:marBottom w:val="0"/>
      <w:divBdr>
        <w:top w:val="none" w:sz="0" w:space="0" w:color="auto"/>
        <w:left w:val="none" w:sz="0" w:space="0" w:color="auto"/>
        <w:bottom w:val="none" w:sz="0" w:space="0" w:color="auto"/>
        <w:right w:val="none" w:sz="0" w:space="0" w:color="auto"/>
      </w:divBdr>
    </w:div>
    <w:div w:id="942613699">
      <w:bodyDiv w:val="1"/>
      <w:marLeft w:val="0"/>
      <w:marRight w:val="0"/>
      <w:marTop w:val="0"/>
      <w:marBottom w:val="0"/>
      <w:divBdr>
        <w:top w:val="none" w:sz="0" w:space="0" w:color="auto"/>
        <w:left w:val="none" w:sz="0" w:space="0" w:color="auto"/>
        <w:bottom w:val="none" w:sz="0" w:space="0" w:color="auto"/>
        <w:right w:val="none" w:sz="0" w:space="0" w:color="auto"/>
      </w:divBdr>
    </w:div>
    <w:div w:id="942767286">
      <w:bodyDiv w:val="1"/>
      <w:marLeft w:val="0"/>
      <w:marRight w:val="0"/>
      <w:marTop w:val="0"/>
      <w:marBottom w:val="0"/>
      <w:divBdr>
        <w:top w:val="none" w:sz="0" w:space="0" w:color="auto"/>
        <w:left w:val="none" w:sz="0" w:space="0" w:color="auto"/>
        <w:bottom w:val="none" w:sz="0" w:space="0" w:color="auto"/>
        <w:right w:val="none" w:sz="0" w:space="0" w:color="auto"/>
      </w:divBdr>
    </w:div>
    <w:div w:id="945235828">
      <w:bodyDiv w:val="1"/>
      <w:marLeft w:val="0"/>
      <w:marRight w:val="0"/>
      <w:marTop w:val="0"/>
      <w:marBottom w:val="0"/>
      <w:divBdr>
        <w:top w:val="none" w:sz="0" w:space="0" w:color="auto"/>
        <w:left w:val="none" w:sz="0" w:space="0" w:color="auto"/>
        <w:bottom w:val="none" w:sz="0" w:space="0" w:color="auto"/>
        <w:right w:val="none" w:sz="0" w:space="0" w:color="auto"/>
      </w:divBdr>
    </w:div>
    <w:div w:id="948783747">
      <w:bodyDiv w:val="1"/>
      <w:marLeft w:val="0"/>
      <w:marRight w:val="0"/>
      <w:marTop w:val="0"/>
      <w:marBottom w:val="0"/>
      <w:divBdr>
        <w:top w:val="none" w:sz="0" w:space="0" w:color="auto"/>
        <w:left w:val="none" w:sz="0" w:space="0" w:color="auto"/>
        <w:bottom w:val="none" w:sz="0" w:space="0" w:color="auto"/>
        <w:right w:val="none" w:sz="0" w:space="0" w:color="auto"/>
      </w:divBdr>
    </w:div>
    <w:div w:id="950942643">
      <w:bodyDiv w:val="1"/>
      <w:marLeft w:val="0"/>
      <w:marRight w:val="0"/>
      <w:marTop w:val="0"/>
      <w:marBottom w:val="0"/>
      <w:divBdr>
        <w:top w:val="none" w:sz="0" w:space="0" w:color="auto"/>
        <w:left w:val="none" w:sz="0" w:space="0" w:color="auto"/>
        <w:bottom w:val="none" w:sz="0" w:space="0" w:color="auto"/>
        <w:right w:val="none" w:sz="0" w:space="0" w:color="auto"/>
      </w:divBdr>
    </w:div>
    <w:div w:id="951279337">
      <w:bodyDiv w:val="1"/>
      <w:marLeft w:val="0"/>
      <w:marRight w:val="0"/>
      <w:marTop w:val="0"/>
      <w:marBottom w:val="0"/>
      <w:divBdr>
        <w:top w:val="none" w:sz="0" w:space="0" w:color="auto"/>
        <w:left w:val="none" w:sz="0" w:space="0" w:color="auto"/>
        <w:bottom w:val="none" w:sz="0" w:space="0" w:color="auto"/>
        <w:right w:val="none" w:sz="0" w:space="0" w:color="auto"/>
      </w:divBdr>
    </w:div>
    <w:div w:id="954022045">
      <w:bodyDiv w:val="1"/>
      <w:marLeft w:val="0"/>
      <w:marRight w:val="0"/>
      <w:marTop w:val="0"/>
      <w:marBottom w:val="0"/>
      <w:divBdr>
        <w:top w:val="none" w:sz="0" w:space="0" w:color="auto"/>
        <w:left w:val="none" w:sz="0" w:space="0" w:color="auto"/>
        <w:bottom w:val="none" w:sz="0" w:space="0" w:color="auto"/>
        <w:right w:val="none" w:sz="0" w:space="0" w:color="auto"/>
      </w:divBdr>
    </w:div>
    <w:div w:id="956453022">
      <w:bodyDiv w:val="1"/>
      <w:marLeft w:val="0"/>
      <w:marRight w:val="0"/>
      <w:marTop w:val="0"/>
      <w:marBottom w:val="0"/>
      <w:divBdr>
        <w:top w:val="none" w:sz="0" w:space="0" w:color="auto"/>
        <w:left w:val="none" w:sz="0" w:space="0" w:color="auto"/>
        <w:bottom w:val="none" w:sz="0" w:space="0" w:color="auto"/>
        <w:right w:val="none" w:sz="0" w:space="0" w:color="auto"/>
      </w:divBdr>
    </w:div>
    <w:div w:id="956646659">
      <w:bodyDiv w:val="1"/>
      <w:marLeft w:val="0"/>
      <w:marRight w:val="0"/>
      <w:marTop w:val="0"/>
      <w:marBottom w:val="0"/>
      <w:divBdr>
        <w:top w:val="none" w:sz="0" w:space="0" w:color="auto"/>
        <w:left w:val="none" w:sz="0" w:space="0" w:color="auto"/>
        <w:bottom w:val="none" w:sz="0" w:space="0" w:color="auto"/>
        <w:right w:val="none" w:sz="0" w:space="0" w:color="auto"/>
      </w:divBdr>
    </w:div>
    <w:div w:id="958687947">
      <w:bodyDiv w:val="1"/>
      <w:marLeft w:val="0"/>
      <w:marRight w:val="0"/>
      <w:marTop w:val="0"/>
      <w:marBottom w:val="0"/>
      <w:divBdr>
        <w:top w:val="none" w:sz="0" w:space="0" w:color="auto"/>
        <w:left w:val="none" w:sz="0" w:space="0" w:color="auto"/>
        <w:bottom w:val="none" w:sz="0" w:space="0" w:color="auto"/>
        <w:right w:val="none" w:sz="0" w:space="0" w:color="auto"/>
      </w:divBdr>
    </w:div>
    <w:div w:id="958989872">
      <w:bodyDiv w:val="1"/>
      <w:marLeft w:val="0"/>
      <w:marRight w:val="0"/>
      <w:marTop w:val="0"/>
      <w:marBottom w:val="0"/>
      <w:divBdr>
        <w:top w:val="none" w:sz="0" w:space="0" w:color="auto"/>
        <w:left w:val="none" w:sz="0" w:space="0" w:color="auto"/>
        <w:bottom w:val="none" w:sz="0" w:space="0" w:color="auto"/>
        <w:right w:val="none" w:sz="0" w:space="0" w:color="auto"/>
      </w:divBdr>
    </w:div>
    <w:div w:id="960064689">
      <w:bodyDiv w:val="1"/>
      <w:marLeft w:val="0"/>
      <w:marRight w:val="0"/>
      <w:marTop w:val="0"/>
      <w:marBottom w:val="0"/>
      <w:divBdr>
        <w:top w:val="none" w:sz="0" w:space="0" w:color="auto"/>
        <w:left w:val="none" w:sz="0" w:space="0" w:color="auto"/>
        <w:bottom w:val="none" w:sz="0" w:space="0" w:color="auto"/>
        <w:right w:val="none" w:sz="0" w:space="0" w:color="auto"/>
      </w:divBdr>
    </w:div>
    <w:div w:id="969408516">
      <w:bodyDiv w:val="1"/>
      <w:marLeft w:val="0"/>
      <w:marRight w:val="0"/>
      <w:marTop w:val="0"/>
      <w:marBottom w:val="0"/>
      <w:divBdr>
        <w:top w:val="none" w:sz="0" w:space="0" w:color="auto"/>
        <w:left w:val="none" w:sz="0" w:space="0" w:color="auto"/>
        <w:bottom w:val="none" w:sz="0" w:space="0" w:color="auto"/>
        <w:right w:val="none" w:sz="0" w:space="0" w:color="auto"/>
      </w:divBdr>
    </w:div>
    <w:div w:id="981689144">
      <w:bodyDiv w:val="1"/>
      <w:marLeft w:val="0"/>
      <w:marRight w:val="0"/>
      <w:marTop w:val="0"/>
      <w:marBottom w:val="0"/>
      <w:divBdr>
        <w:top w:val="none" w:sz="0" w:space="0" w:color="auto"/>
        <w:left w:val="none" w:sz="0" w:space="0" w:color="auto"/>
        <w:bottom w:val="none" w:sz="0" w:space="0" w:color="auto"/>
        <w:right w:val="none" w:sz="0" w:space="0" w:color="auto"/>
      </w:divBdr>
    </w:div>
    <w:div w:id="988170489">
      <w:bodyDiv w:val="1"/>
      <w:marLeft w:val="0"/>
      <w:marRight w:val="0"/>
      <w:marTop w:val="0"/>
      <w:marBottom w:val="0"/>
      <w:divBdr>
        <w:top w:val="none" w:sz="0" w:space="0" w:color="auto"/>
        <w:left w:val="none" w:sz="0" w:space="0" w:color="auto"/>
        <w:bottom w:val="none" w:sz="0" w:space="0" w:color="auto"/>
        <w:right w:val="none" w:sz="0" w:space="0" w:color="auto"/>
      </w:divBdr>
    </w:div>
    <w:div w:id="988561248">
      <w:bodyDiv w:val="1"/>
      <w:marLeft w:val="0"/>
      <w:marRight w:val="0"/>
      <w:marTop w:val="0"/>
      <w:marBottom w:val="0"/>
      <w:divBdr>
        <w:top w:val="none" w:sz="0" w:space="0" w:color="auto"/>
        <w:left w:val="none" w:sz="0" w:space="0" w:color="auto"/>
        <w:bottom w:val="none" w:sz="0" w:space="0" w:color="auto"/>
        <w:right w:val="none" w:sz="0" w:space="0" w:color="auto"/>
      </w:divBdr>
    </w:div>
    <w:div w:id="991718971">
      <w:bodyDiv w:val="1"/>
      <w:marLeft w:val="0"/>
      <w:marRight w:val="0"/>
      <w:marTop w:val="0"/>
      <w:marBottom w:val="0"/>
      <w:divBdr>
        <w:top w:val="none" w:sz="0" w:space="0" w:color="auto"/>
        <w:left w:val="none" w:sz="0" w:space="0" w:color="auto"/>
        <w:bottom w:val="none" w:sz="0" w:space="0" w:color="auto"/>
        <w:right w:val="none" w:sz="0" w:space="0" w:color="auto"/>
      </w:divBdr>
    </w:div>
    <w:div w:id="992680026">
      <w:bodyDiv w:val="1"/>
      <w:marLeft w:val="0"/>
      <w:marRight w:val="0"/>
      <w:marTop w:val="0"/>
      <w:marBottom w:val="0"/>
      <w:divBdr>
        <w:top w:val="none" w:sz="0" w:space="0" w:color="auto"/>
        <w:left w:val="none" w:sz="0" w:space="0" w:color="auto"/>
        <w:bottom w:val="none" w:sz="0" w:space="0" w:color="auto"/>
        <w:right w:val="none" w:sz="0" w:space="0" w:color="auto"/>
      </w:divBdr>
    </w:div>
    <w:div w:id="993528808">
      <w:bodyDiv w:val="1"/>
      <w:marLeft w:val="0"/>
      <w:marRight w:val="0"/>
      <w:marTop w:val="0"/>
      <w:marBottom w:val="0"/>
      <w:divBdr>
        <w:top w:val="none" w:sz="0" w:space="0" w:color="auto"/>
        <w:left w:val="none" w:sz="0" w:space="0" w:color="auto"/>
        <w:bottom w:val="none" w:sz="0" w:space="0" w:color="auto"/>
        <w:right w:val="none" w:sz="0" w:space="0" w:color="auto"/>
      </w:divBdr>
    </w:div>
    <w:div w:id="993683557">
      <w:bodyDiv w:val="1"/>
      <w:marLeft w:val="0"/>
      <w:marRight w:val="0"/>
      <w:marTop w:val="0"/>
      <w:marBottom w:val="0"/>
      <w:divBdr>
        <w:top w:val="none" w:sz="0" w:space="0" w:color="auto"/>
        <w:left w:val="none" w:sz="0" w:space="0" w:color="auto"/>
        <w:bottom w:val="none" w:sz="0" w:space="0" w:color="auto"/>
        <w:right w:val="none" w:sz="0" w:space="0" w:color="auto"/>
      </w:divBdr>
    </w:div>
    <w:div w:id="1002975425">
      <w:bodyDiv w:val="1"/>
      <w:marLeft w:val="0"/>
      <w:marRight w:val="0"/>
      <w:marTop w:val="0"/>
      <w:marBottom w:val="0"/>
      <w:divBdr>
        <w:top w:val="none" w:sz="0" w:space="0" w:color="auto"/>
        <w:left w:val="none" w:sz="0" w:space="0" w:color="auto"/>
        <w:bottom w:val="none" w:sz="0" w:space="0" w:color="auto"/>
        <w:right w:val="none" w:sz="0" w:space="0" w:color="auto"/>
      </w:divBdr>
    </w:div>
    <w:div w:id="1007364436">
      <w:bodyDiv w:val="1"/>
      <w:marLeft w:val="0"/>
      <w:marRight w:val="0"/>
      <w:marTop w:val="0"/>
      <w:marBottom w:val="0"/>
      <w:divBdr>
        <w:top w:val="none" w:sz="0" w:space="0" w:color="auto"/>
        <w:left w:val="none" w:sz="0" w:space="0" w:color="auto"/>
        <w:bottom w:val="none" w:sz="0" w:space="0" w:color="auto"/>
        <w:right w:val="none" w:sz="0" w:space="0" w:color="auto"/>
      </w:divBdr>
    </w:div>
    <w:div w:id="1011370765">
      <w:bodyDiv w:val="1"/>
      <w:marLeft w:val="0"/>
      <w:marRight w:val="0"/>
      <w:marTop w:val="0"/>
      <w:marBottom w:val="0"/>
      <w:divBdr>
        <w:top w:val="none" w:sz="0" w:space="0" w:color="auto"/>
        <w:left w:val="none" w:sz="0" w:space="0" w:color="auto"/>
        <w:bottom w:val="none" w:sz="0" w:space="0" w:color="auto"/>
        <w:right w:val="none" w:sz="0" w:space="0" w:color="auto"/>
      </w:divBdr>
    </w:div>
    <w:div w:id="1013187739">
      <w:bodyDiv w:val="1"/>
      <w:marLeft w:val="0"/>
      <w:marRight w:val="0"/>
      <w:marTop w:val="0"/>
      <w:marBottom w:val="0"/>
      <w:divBdr>
        <w:top w:val="none" w:sz="0" w:space="0" w:color="auto"/>
        <w:left w:val="none" w:sz="0" w:space="0" w:color="auto"/>
        <w:bottom w:val="none" w:sz="0" w:space="0" w:color="auto"/>
        <w:right w:val="none" w:sz="0" w:space="0" w:color="auto"/>
      </w:divBdr>
    </w:div>
    <w:div w:id="1027290536">
      <w:bodyDiv w:val="1"/>
      <w:marLeft w:val="0"/>
      <w:marRight w:val="0"/>
      <w:marTop w:val="0"/>
      <w:marBottom w:val="0"/>
      <w:divBdr>
        <w:top w:val="none" w:sz="0" w:space="0" w:color="auto"/>
        <w:left w:val="none" w:sz="0" w:space="0" w:color="auto"/>
        <w:bottom w:val="none" w:sz="0" w:space="0" w:color="auto"/>
        <w:right w:val="none" w:sz="0" w:space="0" w:color="auto"/>
      </w:divBdr>
    </w:div>
    <w:div w:id="1028801716">
      <w:bodyDiv w:val="1"/>
      <w:marLeft w:val="0"/>
      <w:marRight w:val="0"/>
      <w:marTop w:val="0"/>
      <w:marBottom w:val="0"/>
      <w:divBdr>
        <w:top w:val="none" w:sz="0" w:space="0" w:color="auto"/>
        <w:left w:val="none" w:sz="0" w:space="0" w:color="auto"/>
        <w:bottom w:val="none" w:sz="0" w:space="0" w:color="auto"/>
        <w:right w:val="none" w:sz="0" w:space="0" w:color="auto"/>
      </w:divBdr>
    </w:div>
    <w:div w:id="1029599111">
      <w:bodyDiv w:val="1"/>
      <w:marLeft w:val="0"/>
      <w:marRight w:val="0"/>
      <w:marTop w:val="0"/>
      <w:marBottom w:val="0"/>
      <w:divBdr>
        <w:top w:val="none" w:sz="0" w:space="0" w:color="auto"/>
        <w:left w:val="none" w:sz="0" w:space="0" w:color="auto"/>
        <w:bottom w:val="none" w:sz="0" w:space="0" w:color="auto"/>
        <w:right w:val="none" w:sz="0" w:space="0" w:color="auto"/>
      </w:divBdr>
    </w:div>
    <w:div w:id="1033194531">
      <w:bodyDiv w:val="1"/>
      <w:marLeft w:val="0"/>
      <w:marRight w:val="0"/>
      <w:marTop w:val="0"/>
      <w:marBottom w:val="0"/>
      <w:divBdr>
        <w:top w:val="none" w:sz="0" w:space="0" w:color="auto"/>
        <w:left w:val="none" w:sz="0" w:space="0" w:color="auto"/>
        <w:bottom w:val="none" w:sz="0" w:space="0" w:color="auto"/>
        <w:right w:val="none" w:sz="0" w:space="0" w:color="auto"/>
      </w:divBdr>
    </w:div>
    <w:div w:id="1036079406">
      <w:bodyDiv w:val="1"/>
      <w:marLeft w:val="0"/>
      <w:marRight w:val="0"/>
      <w:marTop w:val="0"/>
      <w:marBottom w:val="0"/>
      <w:divBdr>
        <w:top w:val="none" w:sz="0" w:space="0" w:color="auto"/>
        <w:left w:val="none" w:sz="0" w:space="0" w:color="auto"/>
        <w:bottom w:val="none" w:sz="0" w:space="0" w:color="auto"/>
        <w:right w:val="none" w:sz="0" w:space="0" w:color="auto"/>
      </w:divBdr>
    </w:div>
    <w:div w:id="1041829880">
      <w:bodyDiv w:val="1"/>
      <w:marLeft w:val="0"/>
      <w:marRight w:val="0"/>
      <w:marTop w:val="0"/>
      <w:marBottom w:val="0"/>
      <w:divBdr>
        <w:top w:val="none" w:sz="0" w:space="0" w:color="auto"/>
        <w:left w:val="none" w:sz="0" w:space="0" w:color="auto"/>
        <w:bottom w:val="none" w:sz="0" w:space="0" w:color="auto"/>
        <w:right w:val="none" w:sz="0" w:space="0" w:color="auto"/>
      </w:divBdr>
    </w:div>
    <w:div w:id="1042486858">
      <w:bodyDiv w:val="1"/>
      <w:marLeft w:val="0"/>
      <w:marRight w:val="0"/>
      <w:marTop w:val="0"/>
      <w:marBottom w:val="0"/>
      <w:divBdr>
        <w:top w:val="none" w:sz="0" w:space="0" w:color="auto"/>
        <w:left w:val="none" w:sz="0" w:space="0" w:color="auto"/>
        <w:bottom w:val="none" w:sz="0" w:space="0" w:color="auto"/>
        <w:right w:val="none" w:sz="0" w:space="0" w:color="auto"/>
      </w:divBdr>
    </w:div>
    <w:div w:id="1044864412">
      <w:bodyDiv w:val="1"/>
      <w:marLeft w:val="0"/>
      <w:marRight w:val="0"/>
      <w:marTop w:val="0"/>
      <w:marBottom w:val="0"/>
      <w:divBdr>
        <w:top w:val="none" w:sz="0" w:space="0" w:color="auto"/>
        <w:left w:val="none" w:sz="0" w:space="0" w:color="auto"/>
        <w:bottom w:val="none" w:sz="0" w:space="0" w:color="auto"/>
        <w:right w:val="none" w:sz="0" w:space="0" w:color="auto"/>
      </w:divBdr>
    </w:div>
    <w:div w:id="1046489432">
      <w:bodyDiv w:val="1"/>
      <w:marLeft w:val="0"/>
      <w:marRight w:val="0"/>
      <w:marTop w:val="0"/>
      <w:marBottom w:val="0"/>
      <w:divBdr>
        <w:top w:val="none" w:sz="0" w:space="0" w:color="auto"/>
        <w:left w:val="none" w:sz="0" w:space="0" w:color="auto"/>
        <w:bottom w:val="none" w:sz="0" w:space="0" w:color="auto"/>
        <w:right w:val="none" w:sz="0" w:space="0" w:color="auto"/>
      </w:divBdr>
    </w:div>
    <w:div w:id="1047804285">
      <w:bodyDiv w:val="1"/>
      <w:marLeft w:val="0"/>
      <w:marRight w:val="0"/>
      <w:marTop w:val="0"/>
      <w:marBottom w:val="0"/>
      <w:divBdr>
        <w:top w:val="none" w:sz="0" w:space="0" w:color="auto"/>
        <w:left w:val="none" w:sz="0" w:space="0" w:color="auto"/>
        <w:bottom w:val="none" w:sz="0" w:space="0" w:color="auto"/>
        <w:right w:val="none" w:sz="0" w:space="0" w:color="auto"/>
      </w:divBdr>
    </w:div>
    <w:div w:id="1047992218">
      <w:bodyDiv w:val="1"/>
      <w:marLeft w:val="0"/>
      <w:marRight w:val="0"/>
      <w:marTop w:val="0"/>
      <w:marBottom w:val="0"/>
      <w:divBdr>
        <w:top w:val="none" w:sz="0" w:space="0" w:color="auto"/>
        <w:left w:val="none" w:sz="0" w:space="0" w:color="auto"/>
        <w:bottom w:val="none" w:sz="0" w:space="0" w:color="auto"/>
        <w:right w:val="none" w:sz="0" w:space="0" w:color="auto"/>
      </w:divBdr>
    </w:div>
    <w:div w:id="1048647593">
      <w:bodyDiv w:val="1"/>
      <w:marLeft w:val="0"/>
      <w:marRight w:val="0"/>
      <w:marTop w:val="0"/>
      <w:marBottom w:val="0"/>
      <w:divBdr>
        <w:top w:val="none" w:sz="0" w:space="0" w:color="auto"/>
        <w:left w:val="none" w:sz="0" w:space="0" w:color="auto"/>
        <w:bottom w:val="none" w:sz="0" w:space="0" w:color="auto"/>
        <w:right w:val="none" w:sz="0" w:space="0" w:color="auto"/>
      </w:divBdr>
    </w:div>
    <w:div w:id="1056398146">
      <w:bodyDiv w:val="1"/>
      <w:marLeft w:val="0"/>
      <w:marRight w:val="0"/>
      <w:marTop w:val="0"/>
      <w:marBottom w:val="0"/>
      <w:divBdr>
        <w:top w:val="none" w:sz="0" w:space="0" w:color="auto"/>
        <w:left w:val="none" w:sz="0" w:space="0" w:color="auto"/>
        <w:bottom w:val="none" w:sz="0" w:space="0" w:color="auto"/>
        <w:right w:val="none" w:sz="0" w:space="0" w:color="auto"/>
      </w:divBdr>
    </w:div>
    <w:div w:id="1056665918">
      <w:bodyDiv w:val="1"/>
      <w:marLeft w:val="0"/>
      <w:marRight w:val="0"/>
      <w:marTop w:val="0"/>
      <w:marBottom w:val="0"/>
      <w:divBdr>
        <w:top w:val="none" w:sz="0" w:space="0" w:color="auto"/>
        <w:left w:val="none" w:sz="0" w:space="0" w:color="auto"/>
        <w:bottom w:val="none" w:sz="0" w:space="0" w:color="auto"/>
        <w:right w:val="none" w:sz="0" w:space="0" w:color="auto"/>
      </w:divBdr>
    </w:div>
    <w:div w:id="1056860574">
      <w:bodyDiv w:val="1"/>
      <w:marLeft w:val="0"/>
      <w:marRight w:val="0"/>
      <w:marTop w:val="0"/>
      <w:marBottom w:val="0"/>
      <w:divBdr>
        <w:top w:val="none" w:sz="0" w:space="0" w:color="auto"/>
        <w:left w:val="none" w:sz="0" w:space="0" w:color="auto"/>
        <w:bottom w:val="none" w:sz="0" w:space="0" w:color="auto"/>
        <w:right w:val="none" w:sz="0" w:space="0" w:color="auto"/>
      </w:divBdr>
    </w:div>
    <w:div w:id="1058287220">
      <w:bodyDiv w:val="1"/>
      <w:marLeft w:val="0"/>
      <w:marRight w:val="0"/>
      <w:marTop w:val="0"/>
      <w:marBottom w:val="0"/>
      <w:divBdr>
        <w:top w:val="none" w:sz="0" w:space="0" w:color="auto"/>
        <w:left w:val="none" w:sz="0" w:space="0" w:color="auto"/>
        <w:bottom w:val="none" w:sz="0" w:space="0" w:color="auto"/>
        <w:right w:val="none" w:sz="0" w:space="0" w:color="auto"/>
      </w:divBdr>
    </w:div>
    <w:div w:id="1059208516">
      <w:bodyDiv w:val="1"/>
      <w:marLeft w:val="0"/>
      <w:marRight w:val="0"/>
      <w:marTop w:val="0"/>
      <w:marBottom w:val="0"/>
      <w:divBdr>
        <w:top w:val="none" w:sz="0" w:space="0" w:color="auto"/>
        <w:left w:val="none" w:sz="0" w:space="0" w:color="auto"/>
        <w:bottom w:val="none" w:sz="0" w:space="0" w:color="auto"/>
        <w:right w:val="none" w:sz="0" w:space="0" w:color="auto"/>
      </w:divBdr>
    </w:div>
    <w:div w:id="1061171299">
      <w:bodyDiv w:val="1"/>
      <w:marLeft w:val="0"/>
      <w:marRight w:val="0"/>
      <w:marTop w:val="0"/>
      <w:marBottom w:val="0"/>
      <w:divBdr>
        <w:top w:val="none" w:sz="0" w:space="0" w:color="auto"/>
        <w:left w:val="none" w:sz="0" w:space="0" w:color="auto"/>
        <w:bottom w:val="none" w:sz="0" w:space="0" w:color="auto"/>
        <w:right w:val="none" w:sz="0" w:space="0" w:color="auto"/>
      </w:divBdr>
    </w:div>
    <w:div w:id="1070689549">
      <w:bodyDiv w:val="1"/>
      <w:marLeft w:val="0"/>
      <w:marRight w:val="0"/>
      <w:marTop w:val="0"/>
      <w:marBottom w:val="0"/>
      <w:divBdr>
        <w:top w:val="none" w:sz="0" w:space="0" w:color="auto"/>
        <w:left w:val="none" w:sz="0" w:space="0" w:color="auto"/>
        <w:bottom w:val="none" w:sz="0" w:space="0" w:color="auto"/>
        <w:right w:val="none" w:sz="0" w:space="0" w:color="auto"/>
      </w:divBdr>
    </w:div>
    <w:div w:id="1087460331">
      <w:bodyDiv w:val="1"/>
      <w:marLeft w:val="0"/>
      <w:marRight w:val="0"/>
      <w:marTop w:val="0"/>
      <w:marBottom w:val="0"/>
      <w:divBdr>
        <w:top w:val="none" w:sz="0" w:space="0" w:color="auto"/>
        <w:left w:val="none" w:sz="0" w:space="0" w:color="auto"/>
        <w:bottom w:val="none" w:sz="0" w:space="0" w:color="auto"/>
        <w:right w:val="none" w:sz="0" w:space="0" w:color="auto"/>
      </w:divBdr>
    </w:div>
    <w:div w:id="1089082088">
      <w:bodyDiv w:val="1"/>
      <w:marLeft w:val="0"/>
      <w:marRight w:val="0"/>
      <w:marTop w:val="0"/>
      <w:marBottom w:val="0"/>
      <w:divBdr>
        <w:top w:val="none" w:sz="0" w:space="0" w:color="auto"/>
        <w:left w:val="none" w:sz="0" w:space="0" w:color="auto"/>
        <w:bottom w:val="none" w:sz="0" w:space="0" w:color="auto"/>
        <w:right w:val="none" w:sz="0" w:space="0" w:color="auto"/>
      </w:divBdr>
    </w:div>
    <w:div w:id="1095980031">
      <w:bodyDiv w:val="1"/>
      <w:marLeft w:val="0"/>
      <w:marRight w:val="0"/>
      <w:marTop w:val="0"/>
      <w:marBottom w:val="0"/>
      <w:divBdr>
        <w:top w:val="none" w:sz="0" w:space="0" w:color="auto"/>
        <w:left w:val="none" w:sz="0" w:space="0" w:color="auto"/>
        <w:bottom w:val="none" w:sz="0" w:space="0" w:color="auto"/>
        <w:right w:val="none" w:sz="0" w:space="0" w:color="auto"/>
      </w:divBdr>
    </w:div>
    <w:div w:id="1100757234">
      <w:bodyDiv w:val="1"/>
      <w:marLeft w:val="0"/>
      <w:marRight w:val="0"/>
      <w:marTop w:val="0"/>
      <w:marBottom w:val="0"/>
      <w:divBdr>
        <w:top w:val="none" w:sz="0" w:space="0" w:color="auto"/>
        <w:left w:val="none" w:sz="0" w:space="0" w:color="auto"/>
        <w:bottom w:val="none" w:sz="0" w:space="0" w:color="auto"/>
        <w:right w:val="none" w:sz="0" w:space="0" w:color="auto"/>
      </w:divBdr>
    </w:div>
    <w:div w:id="1101607165">
      <w:bodyDiv w:val="1"/>
      <w:marLeft w:val="0"/>
      <w:marRight w:val="0"/>
      <w:marTop w:val="0"/>
      <w:marBottom w:val="0"/>
      <w:divBdr>
        <w:top w:val="none" w:sz="0" w:space="0" w:color="auto"/>
        <w:left w:val="none" w:sz="0" w:space="0" w:color="auto"/>
        <w:bottom w:val="none" w:sz="0" w:space="0" w:color="auto"/>
        <w:right w:val="none" w:sz="0" w:space="0" w:color="auto"/>
      </w:divBdr>
    </w:div>
    <w:div w:id="1101607254">
      <w:bodyDiv w:val="1"/>
      <w:marLeft w:val="0"/>
      <w:marRight w:val="0"/>
      <w:marTop w:val="0"/>
      <w:marBottom w:val="0"/>
      <w:divBdr>
        <w:top w:val="none" w:sz="0" w:space="0" w:color="auto"/>
        <w:left w:val="none" w:sz="0" w:space="0" w:color="auto"/>
        <w:bottom w:val="none" w:sz="0" w:space="0" w:color="auto"/>
        <w:right w:val="none" w:sz="0" w:space="0" w:color="auto"/>
      </w:divBdr>
    </w:div>
    <w:div w:id="1102603959">
      <w:bodyDiv w:val="1"/>
      <w:marLeft w:val="0"/>
      <w:marRight w:val="0"/>
      <w:marTop w:val="0"/>
      <w:marBottom w:val="0"/>
      <w:divBdr>
        <w:top w:val="none" w:sz="0" w:space="0" w:color="auto"/>
        <w:left w:val="none" w:sz="0" w:space="0" w:color="auto"/>
        <w:bottom w:val="none" w:sz="0" w:space="0" w:color="auto"/>
        <w:right w:val="none" w:sz="0" w:space="0" w:color="auto"/>
      </w:divBdr>
    </w:div>
    <w:div w:id="1103649834">
      <w:bodyDiv w:val="1"/>
      <w:marLeft w:val="0"/>
      <w:marRight w:val="0"/>
      <w:marTop w:val="0"/>
      <w:marBottom w:val="0"/>
      <w:divBdr>
        <w:top w:val="none" w:sz="0" w:space="0" w:color="auto"/>
        <w:left w:val="none" w:sz="0" w:space="0" w:color="auto"/>
        <w:bottom w:val="none" w:sz="0" w:space="0" w:color="auto"/>
        <w:right w:val="none" w:sz="0" w:space="0" w:color="auto"/>
      </w:divBdr>
    </w:div>
    <w:div w:id="1105031561">
      <w:bodyDiv w:val="1"/>
      <w:marLeft w:val="0"/>
      <w:marRight w:val="0"/>
      <w:marTop w:val="0"/>
      <w:marBottom w:val="0"/>
      <w:divBdr>
        <w:top w:val="none" w:sz="0" w:space="0" w:color="auto"/>
        <w:left w:val="none" w:sz="0" w:space="0" w:color="auto"/>
        <w:bottom w:val="none" w:sz="0" w:space="0" w:color="auto"/>
        <w:right w:val="none" w:sz="0" w:space="0" w:color="auto"/>
      </w:divBdr>
    </w:div>
    <w:div w:id="1105424687">
      <w:bodyDiv w:val="1"/>
      <w:marLeft w:val="0"/>
      <w:marRight w:val="0"/>
      <w:marTop w:val="0"/>
      <w:marBottom w:val="0"/>
      <w:divBdr>
        <w:top w:val="none" w:sz="0" w:space="0" w:color="auto"/>
        <w:left w:val="none" w:sz="0" w:space="0" w:color="auto"/>
        <w:bottom w:val="none" w:sz="0" w:space="0" w:color="auto"/>
        <w:right w:val="none" w:sz="0" w:space="0" w:color="auto"/>
      </w:divBdr>
    </w:div>
    <w:div w:id="1106927113">
      <w:bodyDiv w:val="1"/>
      <w:marLeft w:val="0"/>
      <w:marRight w:val="0"/>
      <w:marTop w:val="0"/>
      <w:marBottom w:val="0"/>
      <w:divBdr>
        <w:top w:val="none" w:sz="0" w:space="0" w:color="auto"/>
        <w:left w:val="none" w:sz="0" w:space="0" w:color="auto"/>
        <w:bottom w:val="none" w:sz="0" w:space="0" w:color="auto"/>
        <w:right w:val="none" w:sz="0" w:space="0" w:color="auto"/>
      </w:divBdr>
    </w:div>
    <w:div w:id="1110315932">
      <w:bodyDiv w:val="1"/>
      <w:marLeft w:val="0"/>
      <w:marRight w:val="0"/>
      <w:marTop w:val="0"/>
      <w:marBottom w:val="0"/>
      <w:divBdr>
        <w:top w:val="none" w:sz="0" w:space="0" w:color="auto"/>
        <w:left w:val="none" w:sz="0" w:space="0" w:color="auto"/>
        <w:bottom w:val="none" w:sz="0" w:space="0" w:color="auto"/>
        <w:right w:val="none" w:sz="0" w:space="0" w:color="auto"/>
      </w:divBdr>
    </w:div>
    <w:div w:id="1110397877">
      <w:bodyDiv w:val="1"/>
      <w:marLeft w:val="0"/>
      <w:marRight w:val="0"/>
      <w:marTop w:val="0"/>
      <w:marBottom w:val="0"/>
      <w:divBdr>
        <w:top w:val="none" w:sz="0" w:space="0" w:color="auto"/>
        <w:left w:val="none" w:sz="0" w:space="0" w:color="auto"/>
        <w:bottom w:val="none" w:sz="0" w:space="0" w:color="auto"/>
        <w:right w:val="none" w:sz="0" w:space="0" w:color="auto"/>
      </w:divBdr>
    </w:div>
    <w:div w:id="1111629639">
      <w:bodyDiv w:val="1"/>
      <w:marLeft w:val="0"/>
      <w:marRight w:val="0"/>
      <w:marTop w:val="0"/>
      <w:marBottom w:val="0"/>
      <w:divBdr>
        <w:top w:val="none" w:sz="0" w:space="0" w:color="auto"/>
        <w:left w:val="none" w:sz="0" w:space="0" w:color="auto"/>
        <w:bottom w:val="none" w:sz="0" w:space="0" w:color="auto"/>
        <w:right w:val="none" w:sz="0" w:space="0" w:color="auto"/>
      </w:divBdr>
    </w:div>
    <w:div w:id="1118376871">
      <w:bodyDiv w:val="1"/>
      <w:marLeft w:val="0"/>
      <w:marRight w:val="0"/>
      <w:marTop w:val="0"/>
      <w:marBottom w:val="0"/>
      <w:divBdr>
        <w:top w:val="none" w:sz="0" w:space="0" w:color="auto"/>
        <w:left w:val="none" w:sz="0" w:space="0" w:color="auto"/>
        <w:bottom w:val="none" w:sz="0" w:space="0" w:color="auto"/>
        <w:right w:val="none" w:sz="0" w:space="0" w:color="auto"/>
      </w:divBdr>
    </w:div>
    <w:div w:id="1122921331">
      <w:bodyDiv w:val="1"/>
      <w:marLeft w:val="0"/>
      <w:marRight w:val="0"/>
      <w:marTop w:val="0"/>
      <w:marBottom w:val="0"/>
      <w:divBdr>
        <w:top w:val="none" w:sz="0" w:space="0" w:color="auto"/>
        <w:left w:val="none" w:sz="0" w:space="0" w:color="auto"/>
        <w:bottom w:val="none" w:sz="0" w:space="0" w:color="auto"/>
        <w:right w:val="none" w:sz="0" w:space="0" w:color="auto"/>
      </w:divBdr>
    </w:div>
    <w:div w:id="1123697567">
      <w:bodyDiv w:val="1"/>
      <w:marLeft w:val="0"/>
      <w:marRight w:val="0"/>
      <w:marTop w:val="0"/>
      <w:marBottom w:val="0"/>
      <w:divBdr>
        <w:top w:val="none" w:sz="0" w:space="0" w:color="auto"/>
        <w:left w:val="none" w:sz="0" w:space="0" w:color="auto"/>
        <w:bottom w:val="none" w:sz="0" w:space="0" w:color="auto"/>
        <w:right w:val="none" w:sz="0" w:space="0" w:color="auto"/>
      </w:divBdr>
    </w:div>
    <w:div w:id="1127772429">
      <w:bodyDiv w:val="1"/>
      <w:marLeft w:val="0"/>
      <w:marRight w:val="0"/>
      <w:marTop w:val="0"/>
      <w:marBottom w:val="0"/>
      <w:divBdr>
        <w:top w:val="none" w:sz="0" w:space="0" w:color="auto"/>
        <w:left w:val="none" w:sz="0" w:space="0" w:color="auto"/>
        <w:bottom w:val="none" w:sz="0" w:space="0" w:color="auto"/>
        <w:right w:val="none" w:sz="0" w:space="0" w:color="auto"/>
      </w:divBdr>
    </w:div>
    <w:div w:id="1130896682">
      <w:bodyDiv w:val="1"/>
      <w:marLeft w:val="0"/>
      <w:marRight w:val="0"/>
      <w:marTop w:val="0"/>
      <w:marBottom w:val="0"/>
      <w:divBdr>
        <w:top w:val="none" w:sz="0" w:space="0" w:color="auto"/>
        <w:left w:val="none" w:sz="0" w:space="0" w:color="auto"/>
        <w:bottom w:val="none" w:sz="0" w:space="0" w:color="auto"/>
        <w:right w:val="none" w:sz="0" w:space="0" w:color="auto"/>
      </w:divBdr>
    </w:div>
    <w:div w:id="1135412830">
      <w:bodyDiv w:val="1"/>
      <w:marLeft w:val="0"/>
      <w:marRight w:val="0"/>
      <w:marTop w:val="0"/>
      <w:marBottom w:val="0"/>
      <w:divBdr>
        <w:top w:val="none" w:sz="0" w:space="0" w:color="auto"/>
        <w:left w:val="none" w:sz="0" w:space="0" w:color="auto"/>
        <w:bottom w:val="none" w:sz="0" w:space="0" w:color="auto"/>
        <w:right w:val="none" w:sz="0" w:space="0" w:color="auto"/>
      </w:divBdr>
    </w:div>
    <w:div w:id="1155611519">
      <w:bodyDiv w:val="1"/>
      <w:marLeft w:val="0"/>
      <w:marRight w:val="0"/>
      <w:marTop w:val="0"/>
      <w:marBottom w:val="0"/>
      <w:divBdr>
        <w:top w:val="none" w:sz="0" w:space="0" w:color="auto"/>
        <w:left w:val="none" w:sz="0" w:space="0" w:color="auto"/>
        <w:bottom w:val="none" w:sz="0" w:space="0" w:color="auto"/>
        <w:right w:val="none" w:sz="0" w:space="0" w:color="auto"/>
      </w:divBdr>
    </w:div>
    <w:div w:id="1159149374">
      <w:bodyDiv w:val="1"/>
      <w:marLeft w:val="0"/>
      <w:marRight w:val="0"/>
      <w:marTop w:val="0"/>
      <w:marBottom w:val="0"/>
      <w:divBdr>
        <w:top w:val="none" w:sz="0" w:space="0" w:color="auto"/>
        <w:left w:val="none" w:sz="0" w:space="0" w:color="auto"/>
        <w:bottom w:val="none" w:sz="0" w:space="0" w:color="auto"/>
        <w:right w:val="none" w:sz="0" w:space="0" w:color="auto"/>
      </w:divBdr>
    </w:div>
    <w:div w:id="1165898319">
      <w:bodyDiv w:val="1"/>
      <w:marLeft w:val="0"/>
      <w:marRight w:val="0"/>
      <w:marTop w:val="0"/>
      <w:marBottom w:val="0"/>
      <w:divBdr>
        <w:top w:val="none" w:sz="0" w:space="0" w:color="auto"/>
        <w:left w:val="none" w:sz="0" w:space="0" w:color="auto"/>
        <w:bottom w:val="none" w:sz="0" w:space="0" w:color="auto"/>
        <w:right w:val="none" w:sz="0" w:space="0" w:color="auto"/>
      </w:divBdr>
    </w:div>
    <w:div w:id="1167984674">
      <w:bodyDiv w:val="1"/>
      <w:marLeft w:val="0"/>
      <w:marRight w:val="0"/>
      <w:marTop w:val="0"/>
      <w:marBottom w:val="0"/>
      <w:divBdr>
        <w:top w:val="none" w:sz="0" w:space="0" w:color="auto"/>
        <w:left w:val="none" w:sz="0" w:space="0" w:color="auto"/>
        <w:bottom w:val="none" w:sz="0" w:space="0" w:color="auto"/>
        <w:right w:val="none" w:sz="0" w:space="0" w:color="auto"/>
      </w:divBdr>
    </w:div>
    <w:div w:id="1175415855">
      <w:bodyDiv w:val="1"/>
      <w:marLeft w:val="0"/>
      <w:marRight w:val="0"/>
      <w:marTop w:val="0"/>
      <w:marBottom w:val="0"/>
      <w:divBdr>
        <w:top w:val="none" w:sz="0" w:space="0" w:color="auto"/>
        <w:left w:val="none" w:sz="0" w:space="0" w:color="auto"/>
        <w:bottom w:val="none" w:sz="0" w:space="0" w:color="auto"/>
        <w:right w:val="none" w:sz="0" w:space="0" w:color="auto"/>
      </w:divBdr>
    </w:div>
    <w:div w:id="1177311506">
      <w:bodyDiv w:val="1"/>
      <w:marLeft w:val="0"/>
      <w:marRight w:val="0"/>
      <w:marTop w:val="0"/>
      <w:marBottom w:val="0"/>
      <w:divBdr>
        <w:top w:val="none" w:sz="0" w:space="0" w:color="auto"/>
        <w:left w:val="none" w:sz="0" w:space="0" w:color="auto"/>
        <w:bottom w:val="none" w:sz="0" w:space="0" w:color="auto"/>
        <w:right w:val="none" w:sz="0" w:space="0" w:color="auto"/>
      </w:divBdr>
    </w:div>
    <w:div w:id="1192760557">
      <w:bodyDiv w:val="1"/>
      <w:marLeft w:val="0"/>
      <w:marRight w:val="0"/>
      <w:marTop w:val="0"/>
      <w:marBottom w:val="0"/>
      <w:divBdr>
        <w:top w:val="none" w:sz="0" w:space="0" w:color="auto"/>
        <w:left w:val="none" w:sz="0" w:space="0" w:color="auto"/>
        <w:bottom w:val="none" w:sz="0" w:space="0" w:color="auto"/>
        <w:right w:val="none" w:sz="0" w:space="0" w:color="auto"/>
      </w:divBdr>
    </w:div>
    <w:div w:id="1195771143">
      <w:bodyDiv w:val="1"/>
      <w:marLeft w:val="0"/>
      <w:marRight w:val="0"/>
      <w:marTop w:val="0"/>
      <w:marBottom w:val="0"/>
      <w:divBdr>
        <w:top w:val="none" w:sz="0" w:space="0" w:color="auto"/>
        <w:left w:val="none" w:sz="0" w:space="0" w:color="auto"/>
        <w:bottom w:val="none" w:sz="0" w:space="0" w:color="auto"/>
        <w:right w:val="none" w:sz="0" w:space="0" w:color="auto"/>
      </w:divBdr>
    </w:div>
    <w:div w:id="1196767533">
      <w:bodyDiv w:val="1"/>
      <w:marLeft w:val="0"/>
      <w:marRight w:val="0"/>
      <w:marTop w:val="0"/>
      <w:marBottom w:val="0"/>
      <w:divBdr>
        <w:top w:val="none" w:sz="0" w:space="0" w:color="auto"/>
        <w:left w:val="none" w:sz="0" w:space="0" w:color="auto"/>
        <w:bottom w:val="none" w:sz="0" w:space="0" w:color="auto"/>
        <w:right w:val="none" w:sz="0" w:space="0" w:color="auto"/>
      </w:divBdr>
    </w:div>
    <w:div w:id="1204444029">
      <w:bodyDiv w:val="1"/>
      <w:marLeft w:val="0"/>
      <w:marRight w:val="0"/>
      <w:marTop w:val="0"/>
      <w:marBottom w:val="0"/>
      <w:divBdr>
        <w:top w:val="none" w:sz="0" w:space="0" w:color="auto"/>
        <w:left w:val="none" w:sz="0" w:space="0" w:color="auto"/>
        <w:bottom w:val="none" w:sz="0" w:space="0" w:color="auto"/>
        <w:right w:val="none" w:sz="0" w:space="0" w:color="auto"/>
      </w:divBdr>
    </w:div>
    <w:div w:id="1208293631">
      <w:bodyDiv w:val="1"/>
      <w:marLeft w:val="0"/>
      <w:marRight w:val="0"/>
      <w:marTop w:val="0"/>
      <w:marBottom w:val="0"/>
      <w:divBdr>
        <w:top w:val="none" w:sz="0" w:space="0" w:color="auto"/>
        <w:left w:val="none" w:sz="0" w:space="0" w:color="auto"/>
        <w:bottom w:val="none" w:sz="0" w:space="0" w:color="auto"/>
        <w:right w:val="none" w:sz="0" w:space="0" w:color="auto"/>
      </w:divBdr>
    </w:div>
    <w:div w:id="1210653473">
      <w:bodyDiv w:val="1"/>
      <w:marLeft w:val="0"/>
      <w:marRight w:val="0"/>
      <w:marTop w:val="0"/>
      <w:marBottom w:val="0"/>
      <w:divBdr>
        <w:top w:val="none" w:sz="0" w:space="0" w:color="auto"/>
        <w:left w:val="none" w:sz="0" w:space="0" w:color="auto"/>
        <w:bottom w:val="none" w:sz="0" w:space="0" w:color="auto"/>
        <w:right w:val="none" w:sz="0" w:space="0" w:color="auto"/>
      </w:divBdr>
    </w:div>
    <w:div w:id="1236091472">
      <w:bodyDiv w:val="1"/>
      <w:marLeft w:val="0"/>
      <w:marRight w:val="0"/>
      <w:marTop w:val="0"/>
      <w:marBottom w:val="0"/>
      <w:divBdr>
        <w:top w:val="none" w:sz="0" w:space="0" w:color="auto"/>
        <w:left w:val="none" w:sz="0" w:space="0" w:color="auto"/>
        <w:bottom w:val="none" w:sz="0" w:space="0" w:color="auto"/>
        <w:right w:val="none" w:sz="0" w:space="0" w:color="auto"/>
      </w:divBdr>
    </w:div>
    <w:div w:id="1237085482">
      <w:bodyDiv w:val="1"/>
      <w:marLeft w:val="0"/>
      <w:marRight w:val="0"/>
      <w:marTop w:val="0"/>
      <w:marBottom w:val="0"/>
      <w:divBdr>
        <w:top w:val="none" w:sz="0" w:space="0" w:color="auto"/>
        <w:left w:val="none" w:sz="0" w:space="0" w:color="auto"/>
        <w:bottom w:val="none" w:sz="0" w:space="0" w:color="auto"/>
        <w:right w:val="none" w:sz="0" w:space="0" w:color="auto"/>
      </w:divBdr>
    </w:div>
    <w:div w:id="1237666497">
      <w:bodyDiv w:val="1"/>
      <w:marLeft w:val="0"/>
      <w:marRight w:val="0"/>
      <w:marTop w:val="0"/>
      <w:marBottom w:val="0"/>
      <w:divBdr>
        <w:top w:val="none" w:sz="0" w:space="0" w:color="auto"/>
        <w:left w:val="none" w:sz="0" w:space="0" w:color="auto"/>
        <w:bottom w:val="none" w:sz="0" w:space="0" w:color="auto"/>
        <w:right w:val="none" w:sz="0" w:space="0" w:color="auto"/>
      </w:divBdr>
    </w:div>
    <w:div w:id="1241601084">
      <w:bodyDiv w:val="1"/>
      <w:marLeft w:val="0"/>
      <w:marRight w:val="0"/>
      <w:marTop w:val="0"/>
      <w:marBottom w:val="0"/>
      <w:divBdr>
        <w:top w:val="none" w:sz="0" w:space="0" w:color="auto"/>
        <w:left w:val="none" w:sz="0" w:space="0" w:color="auto"/>
        <w:bottom w:val="none" w:sz="0" w:space="0" w:color="auto"/>
        <w:right w:val="none" w:sz="0" w:space="0" w:color="auto"/>
      </w:divBdr>
    </w:div>
    <w:div w:id="1241908659">
      <w:bodyDiv w:val="1"/>
      <w:marLeft w:val="0"/>
      <w:marRight w:val="0"/>
      <w:marTop w:val="0"/>
      <w:marBottom w:val="0"/>
      <w:divBdr>
        <w:top w:val="none" w:sz="0" w:space="0" w:color="auto"/>
        <w:left w:val="none" w:sz="0" w:space="0" w:color="auto"/>
        <w:bottom w:val="none" w:sz="0" w:space="0" w:color="auto"/>
        <w:right w:val="none" w:sz="0" w:space="0" w:color="auto"/>
      </w:divBdr>
    </w:div>
    <w:div w:id="1242176663">
      <w:bodyDiv w:val="1"/>
      <w:marLeft w:val="0"/>
      <w:marRight w:val="0"/>
      <w:marTop w:val="0"/>
      <w:marBottom w:val="0"/>
      <w:divBdr>
        <w:top w:val="none" w:sz="0" w:space="0" w:color="auto"/>
        <w:left w:val="none" w:sz="0" w:space="0" w:color="auto"/>
        <w:bottom w:val="none" w:sz="0" w:space="0" w:color="auto"/>
        <w:right w:val="none" w:sz="0" w:space="0" w:color="auto"/>
      </w:divBdr>
    </w:div>
    <w:div w:id="1246649132">
      <w:bodyDiv w:val="1"/>
      <w:marLeft w:val="0"/>
      <w:marRight w:val="0"/>
      <w:marTop w:val="0"/>
      <w:marBottom w:val="0"/>
      <w:divBdr>
        <w:top w:val="none" w:sz="0" w:space="0" w:color="auto"/>
        <w:left w:val="none" w:sz="0" w:space="0" w:color="auto"/>
        <w:bottom w:val="none" w:sz="0" w:space="0" w:color="auto"/>
        <w:right w:val="none" w:sz="0" w:space="0" w:color="auto"/>
      </w:divBdr>
    </w:div>
    <w:div w:id="1247033352">
      <w:bodyDiv w:val="1"/>
      <w:marLeft w:val="0"/>
      <w:marRight w:val="0"/>
      <w:marTop w:val="0"/>
      <w:marBottom w:val="0"/>
      <w:divBdr>
        <w:top w:val="none" w:sz="0" w:space="0" w:color="auto"/>
        <w:left w:val="none" w:sz="0" w:space="0" w:color="auto"/>
        <w:bottom w:val="none" w:sz="0" w:space="0" w:color="auto"/>
        <w:right w:val="none" w:sz="0" w:space="0" w:color="auto"/>
      </w:divBdr>
    </w:div>
    <w:div w:id="1253196639">
      <w:bodyDiv w:val="1"/>
      <w:marLeft w:val="0"/>
      <w:marRight w:val="0"/>
      <w:marTop w:val="0"/>
      <w:marBottom w:val="0"/>
      <w:divBdr>
        <w:top w:val="none" w:sz="0" w:space="0" w:color="auto"/>
        <w:left w:val="none" w:sz="0" w:space="0" w:color="auto"/>
        <w:bottom w:val="none" w:sz="0" w:space="0" w:color="auto"/>
        <w:right w:val="none" w:sz="0" w:space="0" w:color="auto"/>
      </w:divBdr>
    </w:div>
    <w:div w:id="1260142877">
      <w:bodyDiv w:val="1"/>
      <w:marLeft w:val="0"/>
      <w:marRight w:val="0"/>
      <w:marTop w:val="0"/>
      <w:marBottom w:val="0"/>
      <w:divBdr>
        <w:top w:val="none" w:sz="0" w:space="0" w:color="auto"/>
        <w:left w:val="none" w:sz="0" w:space="0" w:color="auto"/>
        <w:bottom w:val="none" w:sz="0" w:space="0" w:color="auto"/>
        <w:right w:val="none" w:sz="0" w:space="0" w:color="auto"/>
      </w:divBdr>
    </w:div>
    <w:div w:id="1267883691">
      <w:bodyDiv w:val="1"/>
      <w:marLeft w:val="0"/>
      <w:marRight w:val="0"/>
      <w:marTop w:val="0"/>
      <w:marBottom w:val="0"/>
      <w:divBdr>
        <w:top w:val="none" w:sz="0" w:space="0" w:color="auto"/>
        <w:left w:val="none" w:sz="0" w:space="0" w:color="auto"/>
        <w:bottom w:val="none" w:sz="0" w:space="0" w:color="auto"/>
        <w:right w:val="none" w:sz="0" w:space="0" w:color="auto"/>
      </w:divBdr>
    </w:div>
    <w:div w:id="1272204774">
      <w:bodyDiv w:val="1"/>
      <w:marLeft w:val="0"/>
      <w:marRight w:val="0"/>
      <w:marTop w:val="0"/>
      <w:marBottom w:val="0"/>
      <w:divBdr>
        <w:top w:val="none" w:sz="0" w:space="0" w:color="auto"/>
        <w:left w:val="none" w:sz="0" w:space="0" w:color="auto"/>
        <w:bottom w:val="none" w:sz="0" w:space="0" w:color="auto"/>
        <w:right w:val="none" w:sz="0" w:space="0" w:color="auto"/>
      </w:divBdr>
    </w:div>
    <w:div w:id="1272518903">
      <w:bodyDiv w:val="1"/>
      <w:marLeft w:val="0"/>
      <w:marRight w:val="0"/>
      <w:marTop w:val="0"/>
      <w:marBottom w:val="0"/>
      <w:divBdr>
        <w:top w:val="none" w:sz="0" w:space="0" w:color="auto"/>
        <w:left w:val="none" w:sz="0" w:space="0" w:color="auto"/>
        <w:bottom w:val="none" w:sz="0" w:space="0" w:color="auto"/>
        <w:right w:val="none" w:sz="0" w:space="0" w:color="auto"/>
      </w:divBdr>
    </w:div>
    <w:div w:id="1275593943">
      <w:bodyDiv w:val="1"/>
      <w:marLeft w:val="0"/>
      <w:marRight w:val="0"/>
      <w:marTop w:val="0"/>
      <w:marBottom w:val="0"/>
      <w:divBdr>
        <w:top w:val="none" w:sz="0" w:space="0" w:color="auto"/>
        <w:left w:val="none" w:sz="0" w:space="0" w:color="auto"/>
        <w:bottom w:val="none" w:sz="0" w:space="0" w:color="auto"/>
        <w:right w:val="none" w:sz="0" w:space="0" w:color="auto"/>
      </w:divBdr>
    </w:div>
    <w:div w:id="1284843691">
      <w:bodyDiv w:val="1"/>
      <w:marLeft w:val="0"/>
      <w:marRight w:val="0"/>
      <w:marTop w:val="0"/>
      <w:marBottom w:val="0"/>
      <w:divBdr>
        <w:top w:val="none" w:sz="0" w:space="0" w:color="auto"/>
        <w:left w:val="none" w:sz="0" w:space="0" w:color="auto"/>
        <w:bottom w:val="none" w:sz="0" w:space="0" w:color="auto"/>
        <w:right w:val="none" w:sz="0" w:space="0" w:color="auto"/>
      </w:divBdr>
    </w:div>
    <w:div w:id="1292980298">
      <w:bodyDiv w:val="1"/>
      <w:marLeft w:val="0"/>
      <w:marRight w:val="0"/>
      <w:marTop w:val="0"/>
      <w:marBottom w:val="0"/>
      <w:divBdr>
        <w:top w:val="none" w:sz="0" w:space="0" w:color="auto"/>
        <w:left w:val="none" w:sz="0" w:space="0" w:color="auto"/>
        <w:bottom w:val="none" w:sz="0" w:space="0" w:color="auto"/>
        <w:right w:val="none" w:sz="0" w:space="0" w:color="auto"/>
      </w:divBdr>
    </w:div>
    <w:div w:id="1295797628">
      <w:bodyDiv w:val="1"/>
      <w:marLeft w:val="0"/>
      <w:marRight w:val="0"/>
      <w:marTop w:val="0"/>
      <w:marBottom w:val="0"/>
      <w:divBdr>
        <w:top w:val="none" w:sz="0" w:space="0" w:color="auto"/>
        <w:left w:val="none" w:sz="0" w:space="0" w:color="auto"/>
        <w:bottom w:val="none" w:sz="0" w:space="0" w:color="auto"/>
        <w:right w:val="none" w:sz="0" w:space="0" w:color="auto"/>
      </w:divBdr>
    </w:div>
    <w:div w:id="1305349058">
      <w:bodyDiv w:val="1"/>
      <w:marLeft w:val="0"/>
      <w:marRight w:val="0"/>
      <w:marTop w:val="0"/>
      <w:marBottom w:val="0"/>
      <w:divBdr>
        <w:top w:val="none" w:sz="0" w:space="0" w:color="auto"/>
        <w:left w:val="none" w:sz="0" w:space="0" w:color="auto"/>
        <w:bottom w:val="none" w:sz="0" w:space="0" w:color="auto"/>
        <w:right w:val="none" w:sz="0" w:space="0" w:color="auto"/>
      </w:divBdr>
    </w:div>
    <w:div w:id="1311473258">
      <w:bodyDiv w:val="1"/>
      <w:marLeft w:val="0"/>
      <w:marRight w:val="0"/>
      <w:marTop w:val="0"/>
      <w:marBottom w:val="0"/>
      <w:divBdr>
        <w:top w:val="none" w:sz="0" w:space="0" w:color="auto"/>
        <w:left w:val="none" w:sz="0" w:space="0" w:color="auto"/>
        <w:bottom w:val="none" w:sz="0" w:space="0" w:color="auto"/>
        <w:right w:val="none" w:sz="0" w:space="0" w:color="auto"/>
      </w:divBdr>
    </w:div>
    <w:div w:id="1319698548">
      <w:bodyDiv w:val="1"/>
      <w:marLeft w:val="0"/>
      <w:marRight w:val="0"/>
      <w:marTop w:val="0"/>
      <w:marBottom w:val="0"/>
      <w:divBdr>
        <w:top w:val="none" w:sz="0" w:space="0" w:color="auto"/>
        <w:left w:val="none" w:sz="0" w:space="0" w:color="auto"/>
        <w:bottom w:val="none" w:sz="0" w:space="0" w:color="auto"/>
        <w:right w:val="none" w:sz="0" w:space="0" w:color="auto"/>
      </w:divBdr>
    </w:div>
    <w:div w:id="1319729873">
      <w:bodyDiv w:val="1"/>
      <w:marLeft w:val="0"/>
      <w:marRight w:val="0"/>
      <w:marTop w:val="0"/>
      <w:marBottom w:val="0"/>
      <w:divBdr>
        <w:top w:val="none" w:sz="0" w:space="0" w:color="auto"/>
        <w:left w:val="none" w:sz="0" w:space="0" w:color="auto"/>
        <w:bottom w:val="none" w:sz="0" w:space="0" w:color="auto"/>
        <w:right w:val="none" w:sz="0" w:space="0" w:color="auto"/>
      </w:divBdr>
    </w:div>
    <w:div w:id="1320305801">
      <w:bodyDiv w:val="1"/>
      <w:marLeft w:val="0"/>
      <w:marRight w:val="0"/>
      <w:marTop w:val="0"/>
      <w:marBottom w:val="0"/>
      <w:divBdr>
        <w:top w:val="none" w:sz="0" w:space="0" w:color="auto"/>
        <w:left w:val="none" w:sz="0" w:space="0" w:color="auto"/>
        <w:bottom w:val="none" w:sz="0" w:space="0" w:color="auto"/>
        <w:right w:val="none" w:sz="0" w:space="0" w:color="auto"/>
      </w:divBdr>
    </w:div>
    <w:div w:id="1346518875">
      <w:bodyDiv w:val="1"/>
      <w:marLeft w:val="0"/>
      <w:marRight w:val="0"/>
      <w:marTop w:val="0"/>
      <w:marBottom w:val="0"/>
      <w:divBdr>
        <w:top w:val="none" w:sz="0" w:space="0" w:color="auto"/>
        <w:left w:val="none" w:sz="0" w:space="0" w:color="auto"/>
        <w:bottom w:val="none" w:sz="0" w:space="0" w:color="auto"/>
        <w:right w:val="none" w:sz="0" w:space="0" w:color="auto"/>
      </w:divBdr>
    </w:div>
    <w:div w:id="1349527483">
      <w:bodyDiv w:val="1"/>
      <w:marLeft w:val="0"/>
      <w:marRight w:val="0"/>
      <w:marTop w:val="0"/>
      <w:marBottom w:val="0"/>
      <w:divBdr>
        <w:top w:val="none" w:sz="0" w:space="0" w:color="auto"/>
        <w:left w:val="none" w:sz="0" w:space="0" w:color="auto"/>
        <w:bottom w:val="none" w:sz="0" w:space="0" w:color="auto"/>
        <w:right w:val="none" w:sz="0" w:space="0" w:color="auto"/>
      </w:divBdr>
    </w:div>
    <w:div w:id="1354913511">
      <w:bodyDiv w:val="1"/>
      <w:marLeft w:val="0"/>
      <w:marRight w:val="0"/>
      <w:marTop w:val="0"/>
      <w:marBottom w:val="0"/>
      <w:divBdr>
        <w:top w:val="none" w:sz="0" w:space="0" w:color="auto"/>
        <w:left w:val="none" w:sz="0" w:space="0" w:color="auto"/>
        <w:bottom w:val="none" w:sz="0" w:space="0" w:color="auto"/>
        <w:right w:val="none" w:sz="0" w:space="0" w:color="auto"/>
      </w:divBdr>
    </w:div>
    <w:div w:id="1361588369">
      <w:bodyDiv w:val="1"/>
      <w:marLeft w:val="0"/>
      <w:marRight w:val="0"/>
      <w:marTop w:val="0"/>
      <w:marBottom w:val="0"/>
      <w:divBdr>
        <w:top w:val="none" w:sz="0" w:space="0" w:color="auto"/>
        <w:left w:val="none" w:sz="0" w:space="0" w:color="auto"/>
        <w:bottom w:val="none" w:sz="0" w:space="0" w:color="auto"/>
        <w:right w:val="none" w:sz="0" w:space="0" w:color="auto"/>
      </w:divBdr>
    </w:div>
    <w:div w:id="1363019338">
      <w:bodyDiv w:val="1"/>
      <w:marLeft w:val="0"/>
      <w:marRight w:val="0"/>
      <w:marTop w:val="0"/>
      <w:marBottom w:val="0"/>
      <w:divBdr>
        <w:top w:val="none" w:sz="0" w:space="0" w:color="auto"/>
        <w:left w:val="none" w:sz="0" w:space="0" w:color="auto"/>
        <w:bottom w:val="none" w:sz="0" w:space="0" w:color="auto"/>
        <w:right w:val="none" w:sz="0" w:space="0" w:color="auto"/>
      </w:divBdr>
    </w:div>
    <w:div w:id="1363893848">
      <w:bodyDiv w:val="1"/>
      <w:marLeft w:val="0"/>
      <w:marRight w:val="0"/>
      <w:marTop w:val="0"/>
      <w:marBottom w:val="0"/>
      <w:divBdr>
        <w:top w:val="none" w:sz="0" w:space="0" w:color="auto"/>
        <w:left w:val="none" w:sz="0" w:space="0" w:color="auto"/>
        <w:bottom w:val="none" w:sz="0" w:space="0" w:color="auto"/>
        <w:right w:val="none" w:sz="0" w:space="0" w:color="auto"/>
      </w:divBdr>
    </w:div>
    <w:div w:id="1369456005">
      <w:bodyDiv w:val="1"/>
      <w:marLeft w:val="0"/>
      <w:marRight w:val="0"/>
      <w:marTop w:val="0"/>
      <w:marBottom w:val="0"/>
      <w:divBdr>
        <w:top w:val="none" w:sz="0" w:space="0" w:color="auto"/>
        <w:left w:val="none" w:sz="0" w:space="0" w:color="auto"/>
        <w:bottom w:val="none" w:sz="0" w:space="0" w:color="auto"/>
        <w:right w:val="none" w:sz="0" w:space="0" w:color="auto"/>
      </w:divBdr>
    </w:div>
    <w:div w:id="1372733112">
      <w:bodyDiv w:val="1"/>
      <w:marLeft w:val="0"/>
      <w:marRight w:val="0"/>
      <w:marTop w:val="0"/>
      <w:marBottom w:val="0"/>
      <w:divBdr>
        <w:top w:val="none" w:sz="0" w:space="0" w:color="auto"/>
        <w:left w:val="none" w:sz="0" w:space="0" w:color="auto"/>
        <w:bottom w:val="none" w:sz="0" w:space="0" w:color="auto"/>
        <w:right w:val="none" w:sz="0" w:space="0" w:color="auto"/>
      </w:divBdr>
    </w:div>
    <w:div w:id="1375540544">
      <w:bodyDiv w:val="1"/>
      <w:marLeft w:val="0"/>
      <w:marRight w:val="0"/>
      <w:marTop w:val="0"/>
      <w:marBottom w:val="0"/>
      <w:divBdr>
        <w:top w:val="none" w:sz="0" w:space="0" w:color="auto"/>
        <w:left w:val="none" w:sz="0" w:space="0" w:color="auto"/>
        <w:bottom w:val="none" w:sz="0" w:space="0" w:color="auto"/>
        <w:right w:val="none" w:sz="0" w:space="0" w:color="auto"/>
      </w:divBdr>
    </w:div>
    <w:div w:id="1379355206">
      <w:bodyDiv w:val="1"/>
      <w:marLeft w:val="0"/>
      <w:marRight w:val="0"/>
      <w:marTop w:val="0"/>
      <w:marBottom w:val="0"/>
      <w:divBdr>
        <w:top w:val="none" w:sz="0" w:space="0" w:color="auto"/>
        <w:left w:val="none" w:sz="0" w:space="0" w:color="auto"/>
        <w:bottom w:val="none" w:sz="0" w:space="0" w:color="auto"/>
        <w:right w:val="none" w:sz="0" w:space="0" w:color="auto"/>
      </w:divBdr>
    </w:div>
    <w:div w:id="1383599362">
      <w:bodyDiv w:val="1"/>
      <w:marLeft w:val="0"/>
      <w:marRight w:val="0"/>
      <w:marTop w:val="0"/>
      <w:marBottom w:val="0"/>
      <w:divBdr>
        <w:top w:val="none" w:sz="0" w:space="0" w:color="auto"/>
        <w:left w:val="none" w:sz="0" w:space="0" w:color="auto"/>
        <w:bottom w:val="none" w:sz="0" w:space="0" w:color="auto"/>
        <w:right w:val="none" w:sz="0" w:space="0" w:color="auto"/>
      </w:divBdr>
    </w:div>
    <w:div w:id="1390037842">
      <w:bodyDiv w:val="1"/>
      <w:marLeft w:val="0"/>
      <w:marRight w:val="0"/>
      <w:marTop w:val="0"/>
      <w:marBottom w:val="0"/>
      <w:divBdr>
        <w:top w:val="none" w:sz="0" w:space="0" w:color="auto"/>
        <w:left w:val="none" w:sz="0" w:space="0" w:color="auto"/>
        <w:bottom w:val="none" w:sz="0" w:space="0" w:color="auto"/>
        <w:right w:val="none" w:sz="0" w:space="0" w:color="auto"/>
      </w:divBdr>
    </w:div>
    <w:div w:id="1392386245">
      <w:bodyDiv w:val="1"/>
      <w:marLeft w:val="0"/>
      <w:marRight w:val="0"/>
      <w:marTop w:val="0"/>
      <w:marBottom w:val="0"/>
      <w:divBdr>
        <w:top w:val="none" w:sz="0" w:space="0" w:color="auto"/>
        <w:left w:val="none" w:sz="0" w:space="0" w:color="auto"/>
        <w:bottom w:val="none" w:sz="0" w:space="0" w:color="auto"/>
        <w:right w:val="none" w:sz="0" w:space="0" w:color="auto"/>
      </w:divBdr>
    </w:div>
    <w:div w:id="1402868057">
      <w:bodyDiv w:val="1"/>
      <w:marLeft w:val="0"/>
      <w:marRight w:val="0"/>
      <w:marTop w:val="0"/>
      <w:marBottom w:val="0"/>
      <w:divBdr>
        <w:top w:val="none" w:sz="0" w:space="0" w:color="auto"/>
        <w:left w:val="none" w:sz="0" w:space="0" w:color="auto"/>
        <w:bottom w:val="none" w:sz="0" w:space="0" w:color="auto"/>
        <w:right w:val="none" w:sz="0" w:space="0" w:color="auto"/>
      </w:divBdr>
    </w:div>
    <w:div w:id="1403989681">
      <w:bodyDiv w:val="1"/>
      <w:marLeft w:val="0"/>
      <w:marRight w:val="0"/>
      <w:marTop w:val="0"/>
      <w:marBottom w:val="0"/>
      <w:divBdr>
        <w:top w:val="none" w:sz="0" w:space="0" w:color="auto"/>
        <w:left w:val="none" w:sz="0" w:space="0" w:color="auto"/>
        <w:bottom w:val="none" w:sz="0" w:space="0" w:color="auto"/>
        <w:right w:val="none" w:sz="0" w:space="0" w:color="auto"/>
      </w:divBdr>
    </w:div>
    <w:div w:id="1408114205">
      <w:bodyDiv w:val="1"/>
      <w:marLeft w:val="0"/>
      <w:marRight w:val="0"/>
      <w:marTop w:val="0"/>
      <w:marBottom w:val="0"/>
      <w:divBdr>
        <w:top w:val="none" w:sz="0" w:space="0" w:color="auto"/>
        <w:left w:val="none" w:sz="0" w:space="0" w:color="auto"/>
        <w:bottom w:val="none" w:sz="0" w:space="0" w:color="auto"/>
        <w:right w:val="none" w:sz="0" w:space="0" w:color="auto"/>
      </w:divBdr>
    </w:div>
    <w:div w:id="1408258826">
      <w:bodyDiv w:val="1"/>
      <w:marLeft w:val="0"/>
      <w:marRight w:val="0"/>
      <w:marTop w:val="0"/>
      <w:marBottom w:val="0"/>
      <w:divBdr>
        <w:top w:val="none" w:sz="0" w:space="0" w:color="auto"/>
        <w:left w:val="none" w:sz="0" w:space="0" w:color="auto"/>
        <w:bottom w:val="none" w:sz="0" w:space="0" w:color="auto"/>
        <w:right w:val="none" w:sz="0" w:space="0" w:color="auto"/>
      </w:divBdr>
    </w:div>
    <w:div w:id="1412434394">
      <w:bodyDiv w:val="1"/>
      <w:marLeft w:val="0"/>
      <w:marRight w:val="0"/>
      <w:marTop w:val="0"/>
      <w:marBottom w:val="0"/>
      <w:divBdr>
        <w:top w:val="none" w:sz="0" w:space="0" w:color="auto"/>
        <w:left w:val="none" w:sz="0" w:space="0" w:color="auto"/>
        <w:bottom w:val="none" w:sz="0" w:space="0" w:color="auto"/>
        <w:right w:val="none" w:sz="0" w:space="0" w:color="auto"/>
      </w:divBdr>
    </w:div>
    <w:div w:id="1417482342">
      <w:bodyDiv w:val="1"/>
      <w:marLeft w:val="0"/>
      <w:marRight w:val="0"/>
      <w:marTop w:val="0"/>
      <w:marBottom w:val="0"/>
      <w:divBdr>
        <w:top w:val="none" w:sz="0" w:space="0" w:color="auto"/>
        <w:left w:val="none" w:sz="0" w:space="0" w:color="auto"/>
        <w:bottom w:val="none" w:sz="0" w:space="0" w:color="auto"/>
        <w:right w:val="none" w:sz="0" w:space="0" w:color="auto"/>
      </w:divBdr>
    </w:div>
    <w:div w:id="1421482593">
      <w:bodyDiv w:val="1"/>
      <w:marLeft w:val="0"/>
      <w:marRight w:val="0"/>
      <w:marTop w:val="0"/>
      <w:marBottom w:val="0"/>
      <w:divBdr>
        <w:top w:val="none" w:sz="0" w:space="0" w:color="auto"/>
        <w:left w:val="none" w:sz="0" w:space="0" w:color="auto"/>
        <w:bottom w:val="none" w:sz="0" w:space="0" w:color="auto"/>
        <w:right w:val="none" w:sz="0" w:space="0" w:color="auto"/>
      </w:divBdr>
    </w:div>
    <w:div w:id="1422532656">
      <w:bodyDiv w:val="1"/>
      <w:marLeft w:val="0"/>
      <w:marRight w:val="0"/>
      <w:marTop w:val="0"/>
      <w:marBottom w:val="0"/>
      <w:divBdr>
        <w:top w:val="none" w:sz="0" w:space="0" w:color="auto"/>
        <w:left w:val="none" w:sz="0" w:space="0" w:color="auto"/>
        <w:bottom w:val="none" w:sz="0" w:space="0" w:color="auto"/>
        <w:right w:val="none" w:sz="0" w:space="0" w:color="auto"/>
      </w:divBdr>
    </w:div>
    <w:div w:id="1424837417">
      <w:bodyDiv w:val="1"/>
      <w:marLeft w:val="0"/>
      <w:marRight w:val="0"/>
      <w:marTop w:val="0"/>
      <w:marBottom w:val="0"/>
      <w:divBdr>
        <w:top w:val="none" w:sz="0" w:space="0" w:color="auto"/>
        <w:left w:val="none" w:sz="0" w:space="0" w:color="auto"/>
        <w:bottom w:val="none" w:sz="0" w:space="0" w:color="auto"/>
        <w:right w:val="none" w:sz="0" w:space="0" w:color="auto"/>
      </w:divBdr>
    </w:div>
    <w:div w:id="1428886648">
      <w:bodyDiv w:val="1"/>
      <w:marLeft w:val="0"/>
      <w:marRight w:val="0"/>
      <w:marTop w:val="0"/>
      <w:marBottom w:val="0"/>
      <w:divBdr>
        <w:top w:val="none" w:sz="0" w:space="0" w:color="auto"/>
        <w:left w:val="none" w:sz="0" w:space="0" w:color="auto"/>
        <w:bottom w:val="none" w:sz="0" w:space="0" w:color="auto"/>
        <w:right w:val="none" w:sz="0" w:space="0" w:color="auto"/>
      </w:divBdr>
    </w:div>
    <w:div w:id="1432773915">
      <w:bodyDiv w:val="1"/>
      <w:marLeft w:val="0"/>
      <w:marRight w:val="0"/>
      <w:marTop w:val="0"/>
      <w:marBottom w:val="0"/>
      <w:divBdr>
        <w:top w:val="none" w:sz="0" w:space="0" w:color="auto"/>
        <w:left w:val="none" w:sz="0" w:space="0" w:color="auto"/>
        <w:bottom w:val="none" w:sz="0" w:space="0" w:color="auto"/>
        <w:right w:val="none" w:sz="0" w:space="0" w:color="auto"/>
      </w:divBdr>
    </w:div>
    <w:div w:id="1436632801">
      <w:bodyDiv w:val="1"/>
      <w:marLeft w:val="0"/>
      <w:marRight w:val="0"/>
      <w:marTop w:val="0"/>
      <w:marBottom w:val="0"/>
      <w:divBdr>
        <w:top w:val="none" w:sz="0" w:space="0" w:color="auto"/>
        <w:left w:val="none" w:sz="0" w:space="0" w:color="auto"/>
        <w:bottom w:val="none" w:sz="0" w:space="0" w:color="auto"/>
        <w:right w:val="none" w:sz="0" w:space="0" w:color="auto"/>
      </w:divBdr>
    </w:div>
    <w:div w:id="1440249694">
      <w:bodyDiv w:val="1"/>
      <w:marLeft w:val="0"/>
      <w:marRight w:val="0"/>
      <w:marTop w:val="0"/>
      <w:marBottom w:val="0"/>
      <w:divBdr>
        <w:top w:val="none" w:sz="0" w:space="0" w:color="auto"/>
        <w:left w:val="none" w:sz="0" w:space="0" w:color="auto"/>
        <w:bottom w:val="none" w:sz="0" w:space="0" w:color="auto"/>
        <w:right w:val="none" w:sz="0" w:space="0" w:color="auto"/>
      </w:divBdr>
    </w:div>
    <w:div w:id="1442845852">
      <w:bodyDiv w:val="1"/>
      <w:marLeft w:val="0"/>
      <w:marRight w:val="0"/>
      <w:marTop w:val="0"/>
      <w:marBottom w:val="0"/>
      <w:divBdr>
        <w:top w:val="none" w:sz="0" w:space="0" w:color="auto"/>
        <w:left w:val="none" w:sz="0" w:space="0" w:color="auto"/>
        <w:bottom w:val="none" w:sz="0" w:space="0" w:color="auto"/>
        <w:right w:val="none" w:sz="0" w:space="0" w:color="auto"/>
      </w:divBdr>
    </w:div>
    <w:div w:id="1450011335">
      <w:bodyDiv w:val="1"/>
      <w:marLeft w:val="0"/>
      <w:marRight w:val="0"/>
      <w:marTop w:val="0"/>
      <w:marBottom w:val="0"/>
      <w:divBdr>
        <w:top w:val="none" w:sz="0" w:space="0" w:color="auto"/>
        <w:left w:val="none" w:sz="0" w:space="0" w:color="auto"/>
        <w:bottom w:val="none" w:sz="0" w:space="0" w:color="auto"/>
        <w:right w:val="none" w:sz="0" w:space="0" w:color="auto"/>
      </w:divBdr>
    </w:div>
    <w:div w:id="1451583666">
      <w:bodyDiv w:val="1"/>
      <w:marLeft w:val="0"/>
      <w:marRight w:val="0"/>
      <w:marTop w:val="0"/>
      <w:marBottom w:val="0"/>
      <w:divBdr>
        <w:top w:val="none" w:sz="0" w:space="0" w:color="auto"/>
        <w:left w:val="none" w:sz="0" w:space="0" w:color="auto"/>
        <w:bottom w:val="none" w:sz="0" w:space="0" w:color="auto"/>
        <w:right w:val="none" w:sz="0" w:space="0" w:color="auto"/>
      </w:divBdr>
    </w:div>
    <w:div w:id="1452625483">
      <w:bodyDiv w:val="1"/>
      <w:marLeft w:val="0"/>
      <w:marRight w:val="0"/>
      <w:marTop w:val="0"/>
      <w:marBottom w:val="0"/>
      <w:divBdr>
        <w:top w:val="none" w:sz="0" w:space="0" w:color="auto"/>
        <w:left w:val="none" w:sz="0" w:space="0" w:color="auto"/>
        <w:bottom w:val="none" w:sz="0" w:space="0" w:color="auto"/>
        <w:right w:val="none" w:sz="0" w:space="0" w:color="auto"/>
      </w:divBdr>
    </w:div>
    <w:div w:id="1459447365">
      <w:bodyDiv w:val="1"/>
      <w:marLeft w:val="0"/>
      <w:marRight w:val="0"/>
      <w:marTop w:val="0"/>
      <w:marBottom w:val="0"/>
      <w:divBdr>
        <w:top w:val="none" w:sz="0" w:space="0" w:color="auto"/>
        <w:left w:val="none" w:sz="0" w:space="0" w:color="auto"/>
        <w:bottom w:val="none" w:sz="0" w:space="0" w:color="auto"/>
        <w:right w:val="none" w:sz="0" w:space="0" w:color="auto"/>
      </w:divBdr>
    </w:div>
    <w:div w:id="1463307536">
      <w:bodyDiv w:val="1"/>
      <w:marLeft w:val="0"/>
      <w:marRight w:val="0"/>
      <w:marTop w:val="0"/>
      <w:marBottom w:val="0"/>
      <w:divBdr>
        <w:top w:val="none" w:sz="0" w:space="0" w:color="auto"/>
        <w:left w:val="none" w:sz="0" w:space="0" w:color="auto"/>
        <w:bottom w:val="none" w:sz="0" w:space="0" w:color="auto"/>
        <w:right w:val="none" w:sz="0" w:space="0" w:color="auto"/>
      </w:divBdr>
    </w:div>
    <w:div w:id="1464470168">
      <w:bodyDiv w:val="1"/>
      <w:marLeft w:val="0"/>
      <w:marRight w:val="0"/>
      <w:marTop w:val="0"/>
      <w:marBottom w:val="0"/>
      <w:divBdr>
        <w:top w:val="none" w:sz="0" w:space="0" w:color="auto"/>
        <w:left w:val="none" w:sz="0" w:space="0" w:color="auto"/>
        <w:bottom w:val="none" w:sz="0" w:space="0" w:color="auto"/>
        <w:right w:val="none" w:sz="0" w:space="0" w:color="auto"/>
      </w:divBdr>
    </w:div>
    <w:div w:id="1464542859">
      <w:bodyDiv w:val="1"/>
      <w:marLeft w:val="0"/>
      <w:marRight w:val="0"/>
      <w:marTop w:val="0"/>
      <w:marBottom w:val="0"/>
      <w:divBdr>
        <w:top w:val="none" w:sz="0" w:space="0" w:color="auto"/>
        <w:left w:val="none" w:sz="0" w:space="0" w:color="auto"/>
        <w:bottom w:val="none" w:sz="0" w:space="0" w:color="auto"/>
        <w:right w:val="none" w:sz="0" w:space="0" w:color="auto"/>
      </w:divBdr>
    </w:div>
    <w:div w:id="1467089191">
      <w:bodyDiv w:val="1"/>
      <w:marLeft w:val="0"/>
      <w:marRight w:val="0"/>
      <w:marTop w:val="0"/>
      <w:marBottom w:val="0"/>
      <w:divBdr>
        <w:top w:val="none" w:sz="0" w:space="0" w:color="auto"/>
        <w:left w:val="none" w:sz="0" w:space="0" w:color="auto"/>
        <w:bottom w:val="none" w:sz="0" w:space="0" w:color="auto"/>
        <w:right w:val="none" w:sz="0" w:space="0" w:color="auto"/>
      </w:divBdr>
    </w:div>
    <w:div w:id="1468207843">
      <w:bodyDiv w:val="1"/>
      <w:marLeft w:val="0"/>
      <w:marRight w:val="0"/>
      <w:marTop w:val="0"/>
      <w:marBottom w:val="0"/>
      <w:divBdr>
        <w:top w:val="none" w:sz="0" w:space="0" w:color="auto"/>
        <w:left w:val="none" w:sz="0" w:space="0" w:color="auto"/>
        <w:bottom w:val="none" w:sz="0" w:space="0" w:color="auto"/>
        <w:right w:val="none" w:sz="0" w:space="0" w:color="auto"/>
      </w:divBdr>
    </w:div>
    <w:div w:id="1469586638">
      <w:bodyDiv w:val="1"/>
      <w:marLeft w:val="0"/>
      <w:marRight w:val="0"/>
      <w:marTop w:val="0"/>
      <w:marBottom w:val="0"/>
      <w:divBdr>
        <w:top w:val="none" w:sz="0" w:space="0" w:color="auto"/>
        <w:left w:val="none" w:sz="0" w:space="0" w:color="auto"/>
        <w:bottom w:val="none" w:sz="0" w:space="0" w:color="auto"/>
        <w:right w:val="none" w:sz="0" w:space="0" w:color="auto"/>
      </w:divBdr>
    </w:div>
    <w:div w:id="1476752105">
      <w:bodyDiv w:val="1"/>
      <w:marLeft w:val="0"/>
      <w:marRight w:val="0"/>
      <w:marTop w:val="0"/>
      <w:marBottom w:val="0"/>
      <w:divBdr>
        <w:top w:val="none" w:sz="0" w:space="0" w:color="auto"/>
        <w:left w:val="none" w:sz="0" w:space="0" w:color="auto"/>
        <w:bottom w:val="none" w:sz="0" w:space="0" w:color="auto"/>
        <w:right w:val="none" w:sz="0" w:space="0" w:color="auto"/>
      </w:divBdr>
    </w:div>
    <w:div w:id="1484156605">
      <w:bodyDiv w:val="1"/>
      <w:marLeft w:val="0"/>
      <w:marRight w:val="0"/>
      <w:marTop w:val="0"/>
      <w:marBottom w:val="0"/>
      <w:divBdr>
        <w:top w:val="none" w:sz="0" w:space="0" w:color="auto"/>
        <w:left w:val="none" w:sz="0" w:space="0" w:color="auto"/>
        <w:bottom w:val="none" w:sz="0" w:space="0" w:color="auto"/>
        <w:right w:val="none" w:sz="0" w:space="0" w:color="auto"/>
      </w:divBdr>
    </w:div>
    <w:div w:id="1486047665">
      <w:bodyDiv w:val="1"/>
      <w:marLeft w:val="0"/>
      <w:marRight w:val="0"/>
      <w:marTop w:val="0"/>
      <w:marBottom w:val="0"/>
      <w:divBdr>
        <w:top w:val="none" w:sz="0" w:space="0" w:color="auto"/>
        <w:left w:val="none" w:sz="0" w:space="0" w:color="auto"/>
        <w:bottom w:val="none" w:sz="0" w:space="0" w:color="auto"/>
        <w:right w:val="none" w:sz="0" w:space="0" w:color="auto"/>
      </w:divBdr>
    </w:div>
    <w:div w:id="1487863939">
      <w:bodyDiv w:val="1"/>
      <w:marLeft w:val="0"/>
      <w:marRight w:val="0"/>
      <w:marTop w:val="0"/>
      <w:marBottom w:val="0"/>
      <w:divBdr>
        <w:top w:val="none" w:sz="0" w:space="0" w:color="auto"/>
        <w:left w:val="none" w:sz="0" w:space="0" w:color="auto"/>
        <w:bottom w:val="none" w:sz="0" w:space="0" w:color="auto"/>
        <w:right w:val="none" w:sz="0" w:space="0" w:color="auto"/>
      </w:divBdr>
    </w:div>
    <w:div w:id="1489130286">
      <w:bodyDiv w:val="1"/>
      <w:marLeft w:val="0"/>
      <w:marRight w:val="0"/>
      <w:marTop w:val="0"/>
      <w:marBottom w:val="0"/>
      <w:divBdr>
        <w:top w:val="none" w:sz="0" w:space="0" w:color="auto"/>
        <w:left w:val="none" w:sz="0" w:space="0" w:color="auto"/>
        <w:bottom w:val="none" w:sz="0" w:space="0" w:color="auto"/>
        <w:right w:val="none" w:sz="0" w:space="0" w:color="auto"/>
      </w:divBdr>
    </w:div>
    <w:div w:id="1492481141">
      <w:bodyDiv w:val="1"/>
      <w:marLeft w:val="0"/>
      <w:marRight w:val="0"/>
      <w:marTop w:val="0"/>
      <w:marBottom w:val="0"/>
      <w:divBdr>
        <w:top w:val="none" w:sz="0" w:space="0" w:color="auto"/>
        <w:left w:val="none" w:sz="0" w:space="0" w:color="auto"/>
        <w:bottom w:val="none" w:sz="0" w:space="0" w:color="auto"/>
        <w:right w:val="none" w:sz="0" w:space="0" w:color="auto"/>
      </w:divBdr>
    </w:div>
    <w:div w:id="1501120175">
      <w:bodyDiv w:val="1"/>
      <w:marLeft w:val="0"/>
      <w:marRight w:val="0"/>
      <w:marTop w:val="0"/>
      <w:marBottom w:val="0"/>
      <w:divBdr>
        <w:top w:val="none" w:sz="0" w:space="0" w:color="auto"/>
        <w:left w:val="none" w:sz="0" w:space="0" w:color="auto"/>
        <w:bottom w:val="none" w:sz="0" w:space="0" w:color="auto"/>
        <w:right w:val="none" w:sz="0" w:space="0" w:color="auto"/>
      </w:divBdr>
    </w:div>
    <w:div w:id="1507288412">
      <w:bodyDiv w:val="1"/>
      <w:marLeft w:val="0"/>
      <w:marRight w:val="0"/>
      <w:marTop w:val="0"/>
      <w:marBottom w:val="0"/>
      <w:divBdr>
        <w:top w:val="none" w:sz="0" w:space="0" w:color="auto"/>
        <w:left w:val="none" w:sz="0" w:space="0" w:color="auto"/>
        <w:bottom w:val="none" w:sz="0" w:space="0" w:color="auto"/>
        <w:right w:val="none" w:sz="0" w:space="0" w:color="auto"/>
      </w:divBdr>
    </w:div>
    <w:div w:id="1511067657">
      <w:bodyDiv w:val="1"/>
      <w:marLeft w:val="0"/>
      <w:marRight w:val="0"/>
      <w:marTop w:val="0"/>
      <w:marBottom w:val="0"/>
      <w:divBdr>
        <w:top w:val="none" w:sz="0" w:space="0" w:color="auto"/>
        <w:left w:val="none" w:sz="0" w:space="0" w:color="auto"/>
        <w:bottom w:val="none" w:sz="0" w:space="0" w:color="auto"/>
        <w:right w:val="none" w:sz="0" w:space="0" w:color="auto"/>
      </w:divBdr>
    </w:div>
    <w:div w:id="1516921376">
      <w:bodyDiv w:val="1"/>
      <w:marLeft w:val="0"/>
      <w:marRight w:val="0"/>
      <w:marTop w:val="0"/>
      <w:marBottom w:val="0"/>
      <w:divBdr>
        <w:top w:val="none" w:sz="0" w:space="0" w:color="auto"/>
        <w:left w:val="none" w:sz="0" w:space="0" w:color="auto"/>
        <w:bottom w:val="none" w:sz="0" w:space="0" w:color="auto"/>
        <w:right w:val="none" w:sz="0" w:space="0" w:color="auto"/>
      </w:divBdr>
    </w:div>
    <w:div w:id="1517694447">
      <w:bodyDiv w:val="1"/>
      <w:marLeft w:val="0"/>
      <w:marRight w:val="0"/>
      <w:marTop w:val="0"/>
      <w:marBottom w:val="0"/>
      <w:divBdr>
        <w:top w:val="none" w:sz="0" w:space="0" w:color="auto"/>
        <w:left w:val="none" w:sz="0" w:space="0" w:color="auto"/>
        <w:bottom w:val="none" w:sz="0" w:space="0" w:color="auto"/>
        <w:right w:val="none" w:sz="0" w:space="0" w:color="auto"/>
      </w:divBdr>
    </w:div>
    <w:div w:id="1521166396">
      <w:bodyDiv w:val="1"/>
      <w:marLeft w:val="0"/>
      <w:marRight w:val="0"/>
      <w:marTop w:val="0"/>
      <w:marBottom w:val="0"/>
      <w:divBdr>
        <w:top w:val="none" w:sz="0" w:space="0" w:color="auto"/>
        <w:left w:val="none" w:sz="0" w:space="0" w:color="auto"/>
        <w:bottom w:val="none" w:sz="0" w:space="0" w:color="auto"/>
        <w:right w:val="none" w:sz="0" w:space="0" w:color="auto"/>
      </w:divBdr>
    </w:div>
    <w:div w:id="1526938152">
      <w:bodyDiv w:val="1"/>
      <w:marLeft w:val="0"/>
      <w:marRight w:val="0"/>
      <w:marTop w:val="0"/>
      <w:marBottom w:val="0"/>
      <w:divBdr>
        <w:top w:val="none" w:sz="0" w:space="0" w:color="auto"/>
        <w:left w:val="none" w:sz="0" w:space="0" w:color="auto"/>
        <w:bottom w:val="none" w:sz="0" w:space="0" w:color="auto"/>
        <w:right w:val="none" w:sz="0" w:space="0" w:color="auto"/>
      </w:divBdr>
    </w:div>
    <w:div w:id="1529874302">
      <w:bodyDiv w:val="1"/>
      <w:marLeft w:val="0"/>
      <w:marRight w:val="0"/>
      <w:marTop w:val="0"/>
      <w:marBottom w:val="0"/>
      <w:divBdr>
        <w:top w:val="none" w:sz="0" w:space="0" w:color="auto"/>
        <w:left w:val="none" w:sz="0" w:space="0" w:color="auto"/>
        <w:bottom w:val="none" w:sz="0" w:space="0" w:color="auto"/>
        <w:right w:val="none" w:sz="0" w:space="0" w:color="auto"/>
      </w:divBdr>
    </w:div>
    <w:div w:id="1536505586">
      <w:bodyDiv w:val="1"/>
      <w:marLeft w:val="0"/>
      <w:marRight w:val="0"/>
      <w:marTop w:val="0"/>
      <w:marBottom w:val="0"/>
      <w:divBdr>
        <w:top w:val="none" w:sz="0" w:space="0" w:color="auto"/>
        <w:left w:val="none" w:sz="0" w:space="0" w:color="auto"/>
        <w:bottom w:val="none" w:sz="0" w:space="0" w:color="auto"/>
        <w:right w:val="none" w:sz="0" w:space="0" w:color="auto"/>
      </w:divBdr>
    </w:div>
    <w:div w:id="1540363698">
      <w:bodyDiv w:val="1"/>
      <w:marLeft w:val="0"/>
      <w:marRight w:val="0"/>
      <w:marTop w:val="0"/>
      <w:marBottom w:val="0"/>
      <w:divBdr>
        <w:top w:val="none" w:sz="0" w:space="0" w:color="auto"/>
        <w:left w:val="none" w:sz="0" w:space="0" w:color="auto"/>
        <w:bottom w:val="none" w:sz="0" w:space="0" w:color="auto"/>
        <w:right w:val="none" w:sz="0" w:space="0" w:color="auto"/>
      </w:divBdr>
    </w:div>
    <w:div w:id="1547989417">
      <w:bodyDiv w:val="1"/>
      <w:marLeft w:val="0"/>
      <w:marRight w:val="0"/>
      <w:marTop w:val="0"/>
      <w:marBottom w:val="0"/>
      <w:divBdr>
        <w:top w:val="none" w:sz="0" w:space="0" w:color="auto"/>
        <w:left w:val="none" w:sz="0" w:space="0" w:color="auto"/>
        <w:bottom w:val="none" w:sz="0" w:space="0" w:color="auto"/>
        <w:right w:val="none" w:sz="0" w:space="0" w:color="auto"/>
      </w:divBdr>
    </w:div>
    <w:div w:id="1563174708">
      <w:bodyDiv w:val="1"/>
      <w:marLeft w:val="0"/>
      <w:marRight w:val="0"/>
      <w:marTop w:val="0"/>
      <w:marBottom w:val="0"/>
      <w:divBdr>
        <w:top w:val="none" w:sz="0" w:space="0" w:color="auto"/>
        <w:left w:val="none" w:sz="0" w:space="0" w:color="auto"/>
        <w:bottom w:val="none" w:sz="0" w:space="0" w:color="auto"/>
        <w:right w:val="none" w:sz="0" w:space="0" w:color="auto"/>
      </w:divBdr>
    </w:div>
    <w:div w:id="1566453958">
      <w:bodyDiv w:val="1"/>
      <w:marLeft w:val="0"/>
      <w:marRight w:val="0"/>
      <w:marTop w:val="0"/>
      <w:marBottom w:val="0"/>
      <w:divBdr>
        <w:top w:val="none" w:sz="0" w:space="0" w:color="auto"/>
        <w:left w:val="none" w:sz="0" w:space="0" w:color="auto"/>
        <w:bottom w:val="none" w:sz="0" w:space="0" w:color="auto"/>
        <w:right w:val="none" w:sz="0" w:space="0" w:color="auto"/>
      </w:divBdr>
    </w:div>
    <w:div w:id="1573075201">
      <w:bodyDiv w:val="1"/>
      <w:marLeft w:val="0"/>
      <w:marRight w:val="0"/>
      <w:marTop w:val="0"/>
      <w:marBottom w:val="0"/>
      <w:divBdr>
        <w:top w:val="none" w:sz="0" w:space="0" w:color="auto"/>
        <w:left w:val="none" w:sz="0" w:space="0" w:color="auto"/>
        <w:bottom w:val="none" w:sz="0" w:space="0" w:color="auto"/>
        <w:right w:val="none" w:sz="0" w:space="0" w:color="auto"/>
      </w:divBdr>
    </w:div>
    <w:div w:id="1576477442">
      <w:bodyDiv w:val="1"/>
      <w:marLeft w:val="0"/>
      <w:marRight w:val="0"/>
      <w:marTop w:val="0"/>
      <w:marBottom w:val="0"/>
      <w:divBdr>
        <w:top w:val="none" w:sz="0" w:space="0" w:color="auto"/>
        <w:left w:val="none" w:sz="0" w:space="0" w:color="auto"/>
        <w:bottom w:val="none" w:sz="0" w:space="0" w:color="auto"/>
        <w:right w:val="none" w:sz="0" w:space="0" w:color="auto"/>
      </w:divBdr>
    </w:div>
    <w:div w:id="1585455101">
      <w:bodyDiv w:val="1"/>
      <w:marLeft w:val="0"/>
      <w:marRight w:val="0"/>
      <w:marTop w:val="0"/>
      <w:marBottom w:val="0"/>
      <w:divBdr>
        <w:top w:val="none" w:sz="0" w:space="0" w:color="auto"/>
        <w:left w:val="none" w:sz="0" w:space="0" w:color="auto"/>
        <w:bottom w:val="none" w:sz="0" w:space="0" w:color="auto"/>
        <w:right w:val="none" w:sz="0" w:space="0" w:color="auto"/>
      </w:divBdr>
    </w:div>
    <w:div w:id="1585652498">
      <w:bodyDiv w:val="1"/>
      <w:marLeft w:val="0"/>
      <w:marRight w:val="0"/>
      <w:marTop w:val="0"/>
      <w:marBottom w:val="0"/>
      <w:divBdr>
        <w:top w:val="none" w:sz="0" w:space="0" w:color="auto"/>
        <w:left w:val="none" w:sz="0" w:space="0" w:color="auto"/>
        <w:bottom w:val="none" w:sz="0" w:space="0" w:color="auto"/>
        <w:right w:val="none" w:sz="0" w:space="0" w:color="auto"/>
      </w:divBdr>
    </w:div>
    <w:div w:id="1589190130">
      <w:bodyDiv w:val="1"/>
      <w:marLeft w:val="0"/>
      <w:marRight w:val="0"/>
      <w:marTop w:val="0"/>
      <w:marBottom w:val="0"/>
      <w:divBdr>
        <w:top w:val="none" w:sz="0" w:space="0" w:color="auto"/>
        <w:left w:val="none" w:sz="0" w:space="0" w:color="auto"/>
        <w:bottom w:val="none" w:sz="0" w:space="0" w:color="auto"/>
        <w:right w:val="none" w:sz="0" w:space="0" w:color="auto"/>
      </w:divBdr>
    </w:div>
    <w:div w:id="1590430909">
      <w:bodyDiv w:val="1"/>
      <w:marLeft w:val="0"/>
      <w:marRight w:val="0"/>
      <w:marTop w:val="0"/>
      <w:marBottom w:val="0"/>
      <w:divBdr>
        <w:top w:val="none" w:sz="0" w:space="0" w:color="auto"/>
        <w:left w:val="none" w:sz="0" w:space="0" w:color="auto"/>
        <w:bottom w:val="none" w:sz="0" w:space="0" w:color="auto"/>
        <w:right w:val="none" w:sz="0" w:space="0" w:color="auto"/>
      </w:divBdr>
    </w:div>
    <w:div w:id="1592468526">
      <w:bodyDiv w:val="1"/>
      <w:marLeft w:val="0"/>
      <w:marRight w:val="0"/>
      <w:marTop w:val="0"/>
      <w:marBottom w:val="0"/>
      <w:divBdr>
        <w:top w:val="none" w:sz="0" w:space="0" w:color="auto"/>
        <w:left w:val="none" w:sz="0" w:space="0" w:color="auto"/>
        <w:bottom w:val="none" w:sz="0" w:space="0" w:color="auto"/>
        <w:right w:val="none" w:sz="0" w:space="0" w:color="auto"/>
      </w:divBdr>
    </w:div>
    <w:div w:id="1592664670">
      <w:bodyDiv w:val="1"/>
      <w:marLeft w:val="0"/>
      <w:marRight w:val="0"/>
      <w:marTop w:val="0"/>
      <w:marBottom w:val="0"/>
      <w:divBdr>
        <w:top w:val="none" w:sz="0" w:space="0" w:color="auto"/>
        <w:left w:val="none" w:sz="0" w:space="0" w:color="auto"/>
        <w:bottom w:val="none" w:sz="0" w:space="0" w:color="auto"/>
        <w:right w:val="none" w:sz="0" w:space="0" w:color="auto"/>
      </w:divBdr>
    </w:div>
    <w:div w:id="1592666794">
      <w:bodyDiv w:val="1"/>
      <w:marLeft w:val="0"/>
      <w:marRight w:val="0"/>
      <w:marTop w:val="0"/>
      <w:marBottom w:val="0"/>
      <w:divBdr>
        <w:top w:val="none" w:sz="0" w:space="0" w:color="auto"/>
        <w:left w:val="none" w:sz="0" w:space="0" w:color="auto"/>
        <w:bottom w:val="none" w:sz="0" w:space="0" w:color="auto"/>
        <w:right w:val="none" w:sz="0" w:space="0" w:color="auto"/>
      </w:divBdr>
    </w:div>
    <w:div w:id="1593657266">
      <w:bodyDiv w:val="1"/>
      <w:marLeft w:val="0"/>
      <w:marRight w:val="0"/>
      <w:marTop w:val="0"/>
      <w:marBottom w:val="0"/>
      <w:divBdr>
        <w:top w:val="none" w:sz="0" w:space="0" w:color="auto"/>
        <w:left w:val="none" w:sz="0" w:space="0" w:color="auto"/>
        <w:bottom w:val="none" w:sz="0" w:space="0" w:color="auto"/>
        <w:right w:val="none" w:sz="0" w:space="0" w:color="auto"/>
      </w:divBdr>
    </w:div>
    <w:div w:id="1597715934">
      <w:bodyDiv w:val="1"/>
      <w:marLeft w:val="0"/>
      <w:marRight w:val="0"/>
      <w:marTop w:val="0"/>
      <w:marBottom w:val="0"/>
      <w:divBdr>
        <w:top w:val="none" w:sz="0" w:space="0" w:color="auto"/>
        <w:left w:val="none" w:sz="0" w:space="0" w:color="auto"/>
        <w:bottom w:val="none" w:sz="0" w:space="0" w:color="auto"/>
        <w:right w:val="none" w:sz="0" w:space="0" w:color="auto"/>
      </w:divBdr>
    </w:div>
    <w:div w:id="1601067450">
      <w:bodyDiv w:val="1"/>
      <w:marLeft w:val="0"/>
      <w:marRight w:val="0"/>
      <w:marTop w:val="0"/>
      <w:marBottom w:val="0"/>
      <w:divBdr>
        <w:top w:val="none" w:sz="0" w:space="0" w:color="auto"/>
        <w:left w:val="none" w:sz="0" w:space="0" w:color="auto"/>
        <w:bottom w:val="none" w:sz="0" w:space="0" w:color="auto"/>
        <w:right w:val="none" w:sz="0" w:space="0" w:color="auto"/>
      </w:divBdr>
    </w:div>
    <w:div w:id="1602690017">
      <w:bodyDiv w:val="1"/>
      <w:marLeft w:val="0"/>
      <w:marRight w:val="0"/>
      <w:marTop w:val="0"/>
      <w:marBottom w:val="0"/>
      <w:divBdr>
        <w:top w:val="none" w:sz="0" w:space="0" w:color="auto"/>
        <w:left w:val="none" w:sz="0" w:space="0" w:color="auto"/>
        <w:bottom w:val="none" w:sz="0" w:space="0" w:color="auto"/>
        <w:right w:val="none" w:sz="0" w:space="0" w:color="auto"/>
      </w:divBdr>
    </w:div>
    <w:div w:id="1603804892">
      <w:bodyDiv w:val="1"/>
      <w:marLeft w:val="0"/>
      <w:marRight w:val="0"/>
      <w:marTop w:val="0"/>
      <w:marBottom w:val="0"/>
      <w:divBdr>
        <w:top w:val="none" w:sz="0" w:space="0" w:color="auto"/>
        <w:left w:val="none" w:sz="0" w:space="0" w:color="auto"/>
        <w:bottom w:val="none" w:sz="0" w:space="0" w:color="auto"/>
        <w:right w:val="none" w:sz="0" w:space="0" w:color="auto"/>
      </w:divBdr>
    </w:div>
    <w:div w:id="1611934085">
      <w:bodyDiv w:val="1"/>
      <w:marLeft w:val="0"/>
      <w:marRight w:val="0"/>
      <w:marTop w:val="0"/>
      <w:marBottom w:val="0"/>
      <w:divBdr>
        <w:top w:val="none" w:sz="0" w:space="0" w:color="auto"/>
        <w:left w:val="none" w:sz="0" w:space="0" w:color="auto"/>
        <w:bottom w:val="none" w:sz="0" w:space="0" w:color="auto"/>
        <w:right w:val="none" w:sz="0" w:space="0" w:color="auto"/>
      </w:divBdr>
    </w:div>
    <w:div w:id="1611938652">
      <w:bodyDiv w:val="1"/>
      <w:marLeft w:val="0"/>
      <w:marRight w:val="0"/>
      <w:marTop w:val="0"/>
      <w:marBottom w:val="0"/>
      <w:divBdr>
        <w:top w:val="none" w:sz="0" w:space="0" w:color="auto"/>
        <w:left w:val="none" w:sz="0" w:space="0" w:color="auto"/>
        <w:bottom w:val="none" w:sz="0" w:space="0" w:color="auto"/>
        <w:right w:val="none" w:sz="0" w:space="0" w:color="auto"/>
      </w:divBdr>
    </w:div>
    <w:div w:id="1617977845">
      <w:bodyDiv w:val="1"/>
      <w:marLeft w:val="0"/>
      <w:marRight w:val="0"/>
      <w:marTop w:val="0"/>
      <w:marBottom w:val="0"/>
      <w:divBdr>
        <w:top w:val="none" w:sz="0" w:space="0" w:color="auto"/>
        <w:left w:val="none" w:sz="0" w:space="0" w:color="auto"/>
        <w:bottom w:val="none" w:sz="0" w:space="0" w:color="auto"/>
        <w:right w:val="none" w:sz="0" w:space="0" w:color="auto"/>
      </w:divBdr>
    </w:div>
    <w:div w:id="1621259949">
      <w:bodyDiv w:val="1"/>
      <w:marLeft w:val="0"/>
      <w:marRight w:val="0"/>
      <w:marTop w:val="0"/>
      <w:marBottom w:val="0"/>
      <w:divBdr>
        <w:top w:val="none" w:sz="0" w:space="0" w:color="auto"/>
        <w:left w:val="none" w:sz="0" w:space="0" w:color="auto"/>
        <w:bottom w:val="none" w:sz="0" w:space="0" w:color="auto"/>
        <w:right w:val="none" w:sz="0" w:space="0" w:color="auto"/>
      </w:divBdr>
    </w:div>
    <w:div w:id="1629385921">
      <w:bodyDiv w:val="1"/>
      <w:marLeft w:val="0"/>
      <w:marRight w:val="0"/>
      <w:marTop w:val="0"/>
      <w:marBottom w:val="0"/>
      <w:divBdr>
        <w:top w:val="none" w:sz="0" w:space="0" w:color="auto"/>
        <w:left w:val="none" w:sz="0" w:space="0" w:color="auto"/>
        <w:bottom w:val="none" w:sz="0" w:space="0" w:color="auto"/>
        <w:right w:val="none" w:sz="0" w:space="0" w:color="auto"/>
      </w:divBdr>
    </w:div>
    <w:div w:id="1633174243">
      <w:bodyDiv w:val="1"/>
      <w:marLeft w:val="0"/>
      <w:marRight w:val="0"/>
      <w:marTop w:val="0"/>
      <w:marBottom w:val="0"/>
      <w:divBdr>
        <w:top w:val="none" w:sz="0" w:space="0" w:color="auto"/>
        <w:left w:val="none" w:sz="0" w:space="0" w:color="auto"/>
        <w:bottom w:val="none" w:sz="0" w:space="0" w:color="auto"/>
        <w:right w:val="none" w:sz="0" w:space="0" w:color="auto"/>
      </w:divBdr>
    </w:div>
    <w:div w:id="1657757547">
      <w:bodyDiv w:val="1"/>
      <w:marLeft w:val="0"/>
      <w:marRight w:val="0"/>
      <w:marTop w:val="0"/>
      <w:marBottom w:val="0"/>
      <w:divBdr>
        <w:top w:val="none" w:sz="0" w:space="0" w:color="auto"/>
        <w:left w:val="none" w:sz="0" w:space="0" w:color="auto"/>
        <w:bottom w:val="none" w:sz="0" w:space="0" w:color="auto"/>
        <w:right w:val="none" w:sz="0" w:space="0" w:color="auto"/>
      </w:divBdr>
    </w:div>
    <w:div w:id="1666397717">
      <w:bodyDiv w:val="1"/>
      <w:marLeft w:val="0"/>
      <w:marRight w:val="0"/>
      <w:marTop w:val="0"/>
      <w:marBottom w:val="0"/>
      <w:divBdr>
        <w:top w:val="none" w:sz="0" w:space="0" w:color="auto"/>
        <w:left w:val="none" w:sz="0" w:space="0" w:color="auto"/>
        <w:bottom w:val="none" w:sz="0" w:space="0" w:color="auto"/>
        <w:right w:val="none" w:sz="0" w:space="0" w:color="auto"/>
      </w:divBdr>
    </w:div>
    <w:div w:id="1668635668">
      <w:bodyDiv w:val="1"/>
      <w:marLeft w:val="0"/>
      <w:marRight w:val="0"/>
      <w:marTop w:val="0"/>
      <w:marBottom w:val="0"/>
      <w:divBdr>
        <w:top w:val="none" w:sz="0" w:space="0" w:color="auto"/>
        <w:left w:val="none" w:sz="0" w:space="0" w:color="auto"/>
        <w:bottom w:val="none" w:sz="0" w:space="0" w:color="auto"/>
        <w:right w:val="none" w:sz="0" w:space="0" w:color="auto"/>
      </w:divBdr>
    </w:div>
    <w:div w:id="1682120219">
      <w:bodyDiv w:val="1"/>
      <w:marLeft w:val="0"/>
      <w:marRight w:val="0"/>
      <w:marTop w:val="0"/>
      <w:marBottom w:val="0"/>
      <w:divBdr>
        <w:top w:val="none" w:sz="0" w:space="0" w:color="auto"/>
        <w:left w:val="none" w:sz="0" w:space="0" w:color="auto"/>
        <w:bottom w:val="none" w:sz="0" w:space="0" w:color="auto"/>
        <w:right w:val="none" w:sz="0" w:space="0" w:color="auto"/>
      </w:divBdr>
    </w:div>
    <w:div w:id="1689720835">
      <w:bodyDiv w:val="1"/>
      <w:marLeft w:val="0"/>
      <w:marRight w:val="0"/>
      <w:marTop w:val="0"/>
      <w:marBottom w:val="0"/>
      <w:divBdr>
        <w:top w:val="none" w:sz="0" w:space="0" w:color="auto"/>
        <w:left w:val="none" w:sz="0" w:space="0" w:color="auto"/>
        <w:bottom w:val="none" w:sz="0" w:space="0" w:color="auto"/>
        <w:right w:val="none" w:sz="0" w:space="0" w:color="auto"/>
      </w:divBdr>
    </w:div>
    <w:div w:id="1701977845">
      <w:bodyDiv w:val="1"/>
      <w:marLeft w:val="0"/>
      <w:marRight w:val="0"/>
      <w:marTop w:val="0"/>
      <w:marBottom w:val="0"/>
      <w:divBdr>
        <w:top w:val="none" w:sz="0" w:space="0" w:color="auto"/>
        <w:left w:val="none" w:sz="0" w:space="0" w:color="auto"/>
        <w:bottom w:val="none" w:sz="0" w:space="0" w:color="auto"/>
        <w:right w:val="none" w:sz="0" w:space="0" w:color="auto"/>
      </w:divBdr>
    </w:div>
    <w:div w:id="1708263379">
      <w:bodyDiv w:val="1"/>
      <w:marLeft w:val="0"/>
      <w:marRight w:val="0"/>
      <w:marTop w:val="0"/>
      <w:marBottom w:val="0"/>
      <w:divBdr>
        <w:top w:val="none" w:sz="0" w:space="0" w:color="auto"/>
        <w:left w:val="none" w:sz="0" w:space="0" w:color="auto"/>
        <w:bottom w:val="none" w:sz="0" w:space="0" w:color="auto"/>
        <w:right w:val="none" w:sz="0" w:space="0" w:color="auto"/>
      </w:divBdr>
    </w:div>
    <w:div w:id="1708329359">
      <w:bodyDiv w:val="1"/>
      <w:marLeft w:val="0"/>
      <w:marRight w:val="0"/>
      <w:marTop w:val="0"/>
      <w:marBottom w:val="0"/>
      <w:divBdr>
        <w:top w:val="none" w:sz="0" w:space="0" w:color="auto"/>
        <w:left w:val="none" w:sz="0" w:space="0" w:color="auto"/>
        <w:bottom w:val="none" w:sz="0" w:space="0" w:color="auto"/>
        <w:right w:val="none" w:sz="0" w:space="0" w:color="auto"/>
      </w:divBdr>
    </w:div>
    <w:div w:id="1708750409">
      <w:bodyDiv w:val="1"/>
      <w:marLeft w:val="0"/>
      <w:marRight w:val="0"/>
      <w:marTop w:val="0"/>
      <w:marBottom w:val="0"/>
      <w:divBdr>
        <w:top w:val="none" w:sz="0" w:space="0" w:color="auto"/>
        <w:left w:val="none" w:sz="0" w:space="0" w:color="auto"/>
        <w:bottom w:val="none" w:sz="0" w:space="0" w:color="auto"/>
        <w:right w:val="none" w:sz="0" w:space="0" w:color="auto"/>
      </w:divBdr>
    </w:div>
    <w:div w:id="1715042360">
      <w:bodyDiv w:val="1"/>
      <w:marLeft w:val="0"/>
      <w:marRight w:val="0"/>
      <w:marTop w:val="0"/>
      <w:marBottom w:val="0"/>
      <w:divBdr>
        <w:top w:val="none" w:sz="0" w:space="0" w:color="auto"/>
        <w:left w:val="none" w:sz="0" w:space="0" w:color="auto"/>
        <w:bottom w:val="none" w:sz="0" w:space="0" w:color="auto"/>
        <w:right w:val="none" w:sz="0" w:space="0" w:color="auto"/>
      </w:divBdr>
    </w:div>
    <w:div w:id="1717386626">
      <w:bodyDiv w:val="1"/>
      <w:marLeft w:val="0"/>
      <w:marRight w:val="0"/>
      <w:marTop w:val="0"/>
      <w:marBottom w:val="0"/>
      <w:divBdr>
        <w:top w:val="none" w:sz="0" w:space="0" w:color="auto"/>
        <w:left w:val="none" w:sz="0" w:space="0" w:color="auto"/>
        <w:bottom w:val="none" w:sz="0" w:space="0" w:color="auto"/>
        <w:right w:val="none" w:sz="0" w:space="0" w:color="auto"/>
      </w:divBdr>
    </w:div>
    <w:div w:id="1733697122">
      <w:bodyDiv w:val="1"/>
      <w:marLeft w:val="0"/>
      <w:marRight w:val="0"/>
      <w:marTop w:val="0"/>
      <w:marBottom w:val="0"/>
      <w:divBdr>
        <w:top w:val="none" w:sz="0" w:space="0" w:color="auto"/>
        <w:left w:val="none" w:sz="0" w:space="0" w:color="auto"/>
        <w:bottom w:val="none" w:sz="0" w:space="0" w:color="auto"/>
        <w:right w:val="none" w:sz="0" w:space="0" w:color="auto"/>
      </w:divBdr>
    </w:div>
    <w:div w:id="1745105637">
      <w:bodyDiv w:val="1"/>
      <w:marLeft w:val="0"/>
      <w:marRight w:val="0"/>
      <w:marTop w:val="0"/>
      <w:marBottom w:val="0"/>
      <w:divBdr>
        <w:top w:val="none" w:sz="0" w:space="0" w:color="auto"/>
        <w:left w:val="none" w:sz="0" w:space="0" w:color="auto"/>
        <w:bottom w:val="none" w:sz="0" w:space="0" w:color="auto"/>
        <w:right w:val="none" w:sz="0" w:space="0" w:color="auto"/>
      </w:divBdr>
    </w:div>
    <w:div w:id="1746141872">
      <w:bodyDiv w:val="1"/>
      <w:marLeft w:val="0"/>
      <w:marRight w:val="0"/>
      <w:marTop w:val="0"/>
      <w:marBottom w:val="0"/>
      <w:divBdr>
        <w:top w:val="none" w:sz="0" w:space="0" w:color="auto"/>
        <w:left w:val="none" w:sz="0" w:space="0" w:color="auto"/>
        <w:bottom w:val="none" w:sz="0" w:space="0" w:color="auto"/>
        <w:right w:val="none" w:sz="0" w:space="0" w:color="auto"/>
      </w:divBdr>
    </w:div>
    <w:div w:id="1749771324">
      <w:bodyDiv w:val="1"/>
      <w:marLeft w:val="0"/>
      <w:marRight w:val="0"/>
      <w:marTop w:val="0"/>
      <w:marBottom w:val="0"/>
      <w:divBdr>
        <w:top w:val="none" w:sz="0" w:space="0" w:color="auto"/>
        <w:left w:val="none" w:sz="0" w:space="0" w:color="auto"/>
        <w:bottom w:val="none" w:sz="0" w:space="0" w:color="auto"/>
        <w:right w:val="none" w:sz="0" w:space="0" w:color="auto"/>
      </w:divBdr>
    </w:div>
    <w:div w:id="1751535994">
      <w:bodyDiv w:val="1"/>
      <w:marLeft w:val="0"/>
      <w:marRight w:val="0"/>
      <w:marTop w:val="0"/>
      <w:marBottom w:val="0"/>
      <w:divBdr>
        <w:top w:val="none" w:sz="0" w:space="0" w:color="auto"/>
        <w:left w:val="none" w:sz="0" w:space="0" w:color="auto"/>
        <w:bottom w:val="none" w:sz="0" w:space="0" w:color="auto"/>
        <w:right w:val="none" w:sz="0" w:space="0" w:color="auto"/>
      </w:divBdr>
    </w:div>
    <w:div w:id="1767261590">
      <w:bodyDiv w:val="1"/>
      <w:marLeft w:val="0"/>
      <w:marRight w:val="0"/>
      <w:marTop w:val="0"/>
      <w:marBottom w:val="0"/>
      <w:divBdr>
        <w:top w:val="none" w:sz="0" w:space="0" w:color="auto"/>
        <w:left w:val="none" w:sz="0" w:space="0" w:color="auto"/>
        <w:bottom w:val="none" w:sz="0" w:space="0" w:color="auto"/>
        <w:right w:val="none" w:sz="0" w:space="0" w:color="auto"/>
      </w:divBdr>
    </w:div>
    <w:div w:id="1768652069">
      <w:bodyDiv w:val="1"/>
      <w:marLeft w:val="0"/>
      <w:marRight w:val="0"/>
      <w:marTop w:val="0"/>
      <w:marBottom w:val="0"/>
      <w:divBdr>
        <w:top w:val="none" w:sz="0" w:space="0" w:color="auto"/>
        <w:left w:val="none" w:sz="0" w:space="0" w:color="auto"/>
        <w:bottom w:val="none" w:sz="0" w:space="0" w:color="auto"/>
        <w:right w:val="none" w:sz="0" w:space="0" w:color="auto"/>
      </w:divBdr>
    </w:div>
    <w:div w:id="1774352836">
      <w:bodyDiv w:val="1"/>
      <w:marLeft w:val="0"/>
      <w:marRight w:val="0"/>
      <w:marTop w:val="0"/>
      <w:marBottom w:val="0"/>
      <w:divBdr>
        <w:top w:val="none" w:sz="0" w:space="0" w:color="auto"/>
        <w:left w:val="none" w:sz="0" w:space="0" w:color="auto"/>
        <w:bottom w:val="none" w:sz="0" w:space="0" w:color="auto"/>
        <w:right w:val="none" w:sz="0" w:space="0" w:color="auto"/>
      </w:divBdr>
    </w:div>
    <w:div w:id="1774397039">
      <w:bodyDiv w:val="1"/>
      <w:marLeft w:val="0"/>
      <w:marRight w:val="0"/>
      <w:marTop w:val="0"/>
      <w:marBottom w:val="0"/>
      <w:divBdr>
        <w:top w:val="none" w:sz="0" w:space="0" w:color="auto"/>
        <w:left w:val="none" w:sz="0" w:space="0" w:color="auto"/>
        <w:bottom w:val="none" w:sz="0" w:space="0" w:color="auto"/>
        <w:right w:val="none" w:sz="0" w:space="0" w:color="auto"/>
      </w:divBdr>
    </w:div>
    <w:div w:id="1788618952">
      <w:bodyDiv w:val="1"/>
      <w:marLeft w:val="0"/>
      <w:marRight w:val="0"/>
      <w:marTop w:val="0"/>
      <w:marBottom w:val="0"/>
      <w:divBdr>
        <w:top w:val="none" w:sz="0" w:space="0" w:color="auto"/>
        <w:left w:val="none" w:sz="0" w:space="0" w:color="auto"/>
        <w:bottom w:val="none" w:sz="0" w:space="0" w:color="auto"/>
        <w:right w:val="none" w:sz="0" w:space="0" w:color="auto"/>
      </w:divBdr>
    </w:div>
    <w:div w:id="1789546039">
      <w:bodyDiv w:val="1"/>
      <w:marLeft w:val="0"/>
      <w:marRight w:val="0"/>
      <w:marTop w:val="0"/>
      <w:marBottom w:val="0"/>
      <w:divBdr>
        <w:top w:val="none" w:sz="0" w:space="0" w:color="auto"/>
        <w:left w:val="none" w:sz="0" w:space="0" w:color="auto"/>
        <w:bottom w:val="none" w:sz="0" w:space="0" w:color="auto"/>
        <w:right w:val="none" w:sz="0" w:space="0" w:color="auto"/>
      </w:divBdr>
    </w:div>
    <w:div w:id="1801537388">
      <w:bodyDiv w:val="1"/>
      <w:marLeft w:val="0"/>
      <w:marRight w:val="0"/>
      <w:marTop w:val="0"/>
      <w:marBottom w:val="0"/>
      <w:divBdr>
        <w:top w:val="none" w:sz="0" w:space="0" w:color="auto"/>
        <w:left w:val="none" w:sz="0" w:space="0" w:color="auto"/>
        <w:bottom w:val="none" w:sz="0" w:space="0" w:color="auto"/>
        <w:right w:val="none" w:sz="0" w:space="0" w:color="auto"/>
      </w:divBdr>
    </w:div>
    <w:div w:id="1804805835">
      <w:bodyDiv w:val="1"/>
      <w:marLeft w:val="0"/>
      <w:marRight w:val="0"/>
      <w:marTop w:val="0"/>
      <w:marBottom w:val="0"/>
      <w:divBdr>
        <w:top w:val="none" w:sz="0" w:space="0" w:color="auto"/>
        <w:left w:val="none" w:sz="0" w:space="0" w:color="auto"/>
        <w:bottom w:val="none" w:sz="0" w:space="0" w:color="auto"/>
        <w:right w:val="none" w:sz="0" w:space="0" w:color="auto"/>
      </w:divBdr>
    </w:div>
    <w:div w:id="1807969789">
      <w:bodyDiv w:val="1"/>
      <w:marLeft w:val="0"/>
      <w:marRight w:val="0"/>
      <w:marTop w:val="0"/>
      <w:marBottom w:val="0"/>
      <w:divBdr>
        <w:top w:val="none" w:sz="0" w:space="0" w:color="auto"/>
        <w:left w:val="none" w:sz="0" w:space="0" w:color="auto"/>
        <w:bottom w:val="none" w:sz="0" w:space="0" w:color="auto"/>
        <w:right w:val="none" w:sz="0" w:space="0" w:color="auto"/>
      </w:divBdr>
    </w:div>
    <w:div w:id="1811050256">
      <w:bodyDiv w:val="1"/>
      <w:marLeft w:val="0"/>
      <w:marRight w:val="0"/>
      <w:marTop w:val="0"/>
      <w:marBottom w:val="0"/>
      <w:divBdr>
        <w:top w:val="none" w:sz="0" w:space="0" w:color="auto"/>
        <w:left w:val="none" w:sz="0" w:space="0" w:color="auto"/>
        <w:bottom w:val="none" w:sz="0" w:space="0" w:color="auto"/>
        <w:right w:val="none" w:sz="0" w:space="0" w:color="auto"/>
      </w:divBdr>
    </w:div>
    <w:div w:id="1812677500">
      <w:bodyDiv w:val="1"/>
      <w:marLeft w:val="0"/>
      <w:marRight w:val="0"/>
      <w:marTop w:val="0"/>
      <w:marBottom w:val="0"/>
      <w:divBdr>
        <w:top w:val="none" w:sz="0" w:space="0" w:color="auto"/>
        <w:left w:val="none" w:sz="0" w:space="0" w:color="auto"/>
        <w:bottom w:val="none" w:sz="0" w:space="0" w:color="auto"/>
        <w:right w:val="none" w:sz="0" w:space="0" w:color="auto"/>
      </w:divBdr>
    </w:div>
    <w:div w:id="1813208830">
      <w:bodyDiv w:val="1"/>
      <w:marLeft w:val="0"/>
      <w:marRight w:val="0"/>
      <w:marTop w:val="0"/>
      <w:marBottom w:val="0"/>
      <w:divBdr>
        <w:top w:val="none" w:sz="0" w:space="0" w:color="auto"/>
        <w:left w:val="none" w:sz="0" w:space="0" w:color="auto"/>
        <w:bottom w:val="none" w:sz="0" w:space="0" w:color="auto"/>
        <w:right w:val="none" w:sz="0" w:space="0" w:color="auto"/>
      </w:divBdr>
    </w:div>
    <w:div w:id="1813598058">
      <w:bodyDiv w:val="1"/>
      <w:marLeft w:val="0"/>
      <w:marRight w:val="0"/>
      <w:marTop w:val="0"/>
      <w:marBottom w:val="0"/>
      <w:divBdr>
        <w:top w:val="none" w:sz="0" w:space="0" w:color="auto"/>
        <w:left w:val="none" w:sz="0" w:space="0" w:color="auto"/>
        <w:bottom w:val="none" w:sz="0" w:space="0" w:color="auto"/>
        <w:right w:val="none" w:sz="0" w:space="0" w:color="auto"/>
      </w:divBdr>
    </w:div>
    <w:div w:id="1827937351">
      <w:bodyDiv w:val="1"/>
      <w:marLeft w:val="0"/>
      <w:marRight w:val="0"/>
      <w:marTop w:val="0"/>
      <w:marBottom w:val="0"/>
      <w:divBdr>
        <w:top w:val="none" w:sz="0" w:space="0" w:color="auto"/>
        <w:left w:val="none" w:sz="0" w:space="0" w:color="auto"/>
        <w:bottom w:val="none" w:sz="0" w:space="0" w:color="auto"/>
        <w:right w:val="none" w:sz="0" w:space="0" w:color="auto"/>
      </w:divBdr>
    </w:div>
    <w:div w:id="1828324770">
      <w:bodyDiv w:val="1"/>
      <w:marLeft w:val="0"/>
      <w:marRight w:val="0"/>
      <w:marTop w:val="0"/>
      <w:marBottom w:val="0"/>
      <w:divBdr>
        <w:top w:val="none" w:sz="0" w:space="0" w:color="auto"/>
        <w:left w:val="none" w:sz="0" w:space="0" w:color="auto"/>
        <w:bottom w:val="none" w:sz="0" w:space="0" w:color="auto"/>
        <w:right w:val="none" w:sz="0" w:space="0" w:color="auto"/>
      </w:divBdr>
    </w:div>
    <w:div w:id="1831404029">
      <w:bodyDiv w:val="1"/>
      <w:marLeft w:val="0"/>
      <w:marRight w:val="0"/>
      <w:marTop w:val="0"/>
      <w:marBottom w:val="0"/>
      <w:divBdr>
        <w:top w:val="none" w:sz="0" w:space="0" w:color="auto"/>
        <w:left w:val="none" w:sz="0" w:space="0" w:color="auto"/>
        <w:bottom w:val="none" w:sz="0" w:space="0" w:color="auto"/>
        <w:right w:val="none" w:sz="0" w:space="0" w:color="auto"/>
      </w:divBdr>
    </w:div>
    <w:div w:id="1833374204">
      <w:bodyDiv w:val="1"/>
      <w:marLeft w:val="0"/>
      <w:marRight w:val="0"/>
      <w:marTop w:val="0"/>
      <w:marBottom w:val="0"/>
      <w:divBdr>
        <w:top w:val="none" w:sz="0" w:space="0" w:color="auto"/>
        <w:left w:val="none" w:sz="0" w:space="0" w:color="auto"/>
        <w:bottom w:val="none" w:sz="0" w:space="0" w:color="auto"/>
        <w:right w:val="none" w:sz="0" w:space="0" w:color="auto"/>
      </w:divBdr>
    </w:div>
    <w:div w:id="1840385586">
      <w:bodyDiv w:val="1"/>
      <w:marLeft w:val="0"/>
      <w:marRight w:val="0"/>
      <w:marTop w:val="0"/>
      <w:marBottom w:val="0"/>
      <w:divBdr>
        <w:top w:val="none" w:sz="0" w:space="0" w:color="auto"/>
        <w:left w:val="none" w:sz="0" w:space="0" w:color="auto"/>
        <w:bottom w:val="none" w:sz="0" w:space="0" w:color="auto"/>
        <w:right w:val="none" w:sz="0" w:space="0" w:color="auto"/>
      </w:divBdr>
    </w:div>
    <w:div w:id="1842886271">
      <w:bodyDiv w:val="1"/>
      <w:marLeft w:val="0"/>
      <w:marRight w:val="0"/>
      <w:marTop w:val="0"/>
      <w:marBottom w:val="0"/>
      <w:divBdr>
        <w:top w:val="none" w:sz="0" w:space="0" w:color="auto"/>
        <w:left w:val="none" w:sz="0" w:space="0" w:color="auto"/>
        <w:bottom w:val="none" w:sz="0" w:space="0" w:color="auto"/>
        <w:right w:val="none" w:sz="0" w:space="0" w:color="auto"/>
      </w:divBdr>
    </w:div>
    <w:div w:id="1843011695">
      <w:bodyDiv w:val="1"/>
      <w:marLeft w:val="0"/>
      <w:marRight w:val="0"/>
      <w:marTop w:val="0"/>
      <w:marBottom w:val="0"/>
      <w:divBdr>
        <w:top w:val="none" w:sz="0" w:space="0" w:color="auto"/>
        <w:left w:val="none" w:sz="0" w:space="0" w:color="auto"/>
        <w:bottom w:val="none" w:sz="0" w:space="0" w:color="auto"/>
        <w:right w:val="none" w:sz="0" w:space="0" w:color="auto"/>
      </w:divBdr>
    </w:div>
    <w:div w:id="1843542831">
      <w:bodyDiv w:val="1"/>
      <w:marLeft w:val="0"/>
      <w:marRight w:val="0"/>
      <w:marTop w:val="0"/>
      <w:marBottom w:val="0"/>
      <w:divBdr>
        <w:top w:val="none" w:sz="0" w:space="0" w:color="auto"/>
        <w:left w:val="none" w:sz="0" w:space="0" w:color="auto"/>
        <w:bottom w:val="none" w:sz="0" w:space="0" w:color="auto"/>
        <w:right w:val="none" w:sz="0" w:space="0" w:color="auto"/>
      </w:divBdr>
    </w:div>
    <w:div w:id="1858614145">
      <w:bodyDiv w:val="1"/>
      <w:marLeft w:val="0"/>
      <w:marRight w:val="0"/>
      <w:marTop w:val="0"/>
      <w:marBottom w:val="0"/>
      <w:divBdr>
        <w:top w:val="none" w:sz="0" w:space="0" w:color="auto"/>
        <w:left w:val="none" w:sz="0" w:space="0" w:color="auto"/>
        <w:bottom w:val="none" w:sz="0" w:space="0" w:color="auto"/>
        <w:right w:val="none" w:sz="0" w:space="0" w:color="auto"/>
      </w:divBdr>
    </w:div>
    <w:div w:id="1861891998">
      <w:bodyDiv w:val="1"/>
      <w:marLeft w:val="0"/>
      <w:marRight w:val="0"/>
      <w:marTop w:val="0"/>
      <w:marBottom w:val="0"/>
      <w:divBdr>
        <w:top w:val="none" w:sz="0" w:space="0" w:color="auto"/>
        <w:left w:val="none" w:sz="0" w:space="0" w:color="auto"/>
        <w:bottom w:val="none" w:sz="0" w:space="0" w:color="auto"/>
        <w:right w:val="none" w:sz="0" w:space="0" w:color="auto"/>
      </w:divBdr>
    </w:div>
    <w:div w:id="1867525395">
      <w:bodyDiv w:val="1"/>
      <w:marLeft w:val="0"/>
      <w:marRight w:val="0"/>
      <w:marTop w:val="0"/>
      <w:marBottom w:val="0"/>
      <w:divBdr>
        <w:top w:val="none" w:sz="0" w:space="0" w:color="auto"/>
        <w:left w:val="none" w:sz="0" w:space="0" w:color="auto"/>
        <w:bottom w:val="none" w:sz="0" w:space="0" w:color="auto"/>
        <w:right w:val="none" w:sz="0" w:space="0" w:color="auto"/>
      </w:divBdr>
    </w:div>
    <w:div w:id="1872185119">
      <w:bodyDiv w:val="1"/>
      <w:marLeft w:val="0"/>
      <w:marRight w:val="0"/>
      <w:marTop w:val="0"/>
      <w:marBottom w:val="0"/>
      <w:divBdr>
        <w:top w:val="none" w:sz="0" w:space="0" w:color="auto"/>
        <w:left w:val="none" w:sz="0" w:space="0" w:color="auto"/>
        <w:bottom w:val="none" w:sz="0" w:space="0" w:color="auto"/>
        <w:right w:val="none" w:sz="0" w:space="0" w:color="auto"/>
      </w:divBdr>
    </w:div>
    <w:div w:id="1872915981">
      <w:bodyDiv w:val="1"/>
      <w:marLeft w:val="0"/>
      <w:marRight w:val="0"/>
      <w:marTop w:val="0"/>
      <w:marBottom w:val="0"/>
      <w:divBdr>
        <w:top w:val="none" w:sz="0" w:space="0" w:color="auto"/>
        <w:left w:val="none" w:sz="0" w:space="0" w:color="auto"/>
        <w:bottom w:val="none" w:sz="0" w:space="0" w:color="auto"/>
        <w:right w:val="none" w:sz="0" w:space="0" w:color="auto"/>
      </w:divBdr>
    </w:div>
    <w:div w:id="1873108867">
      <w:bodyDiv w:val="1"/>
      <w:marLeft w:val="0"/>
      <w:marRight w:val="0"/>
      <w:marTop w:val="0"/>
      <w:marBottom w:val="0"/>
      <w:divBdr>
        <w:top w:val="none" w:sz="0" w:space="0" w:color="auto"/>
        <w:left w:val="none" w:sz="0" w:space="0" w:color="auto"/>
        <w:bottom w:val="none" w:sz="0" w:space="0" w:color="auto"/>
        <w:right w:val="none" w:sz="0" w:space="0" w:color="auto"/>
      </w:divBdr>
    </w:div>
    <w:div w:id="1883134990">
      <w:bodyDiv w:val="1"/>
      <w:marLeft w:val="0"/>
      <w:marRight w:val="0"/>
      <w:marTop w:val="0"/>
      <w:marBottom w:val="0"/>
      <w:divBdr>
        <w:top w:val="none" w:sz="0" w:space="0" w:color="auto"/>
        <w:left w:val="none" w:sz="0" w:space="0" w:color="auto"/>
        <w:bottom w:val="none" w:sz="0" w:space="0" w:color="auto"/>
        <w:right w:val="none" w:sz="0" w:space="0" w:color="auto"/>
      </w:divBdr>
    </w:div>
    <w:div w:id="1894853373">
      <w:bodyDiv w:val="1"/>
      <w:marLeft w:val="0"/>
      <w:marRight w:val="0"/>
      <w:marTop w:val="0"/>
      <w:marBottom w:val="0"/>
      <w:divBdr>
        <w:top w:val="none" w:sz="0" w:space="0" w:color="auto"/>
        <w:left w:val="none" w:sz="0" w:space="0" w:color="auto"/>
        <w:bottom w:val="none" w:sz="0" w:space="0" w:color="auto"/>
        <w:right w:val="none" w:sz="0" w:space="0" w:color="auto"/>
      </w:divBdr>
    </w:div>
    <w:div w:id="1900743585">
      <w:bodyDiv w:val="1"/>
      <w:marLeft w:val="0"/>
      <w:marRight w:val="0"/>
      <w:marTop w:val="0"/>
      <w:marBottom w:val="0"/>
      <w:divBdr>
        <w:top w:val="none" w:sz="0" w:space="0" w:color="auto"/>
        <w:left w:val="none" w:sz="0" w:space="0" w:color="auto"/>
        <w:bottom w:val="none" w:sz="0" w:space="0" w:color="auto"/>
        <w:right w:val="none" w:sz="0" w:space="0" w:color="auto"/>
      </w:divBdr>
    </w:div>
    <w:div w:id="1912807108">
      <w:bodyDiv w:val="1"/>
      <w:marLeft w:val="0"/>
      <w:marRight w:val="0"/>
      <w:marTop w:val="0"/>
      <w:marBottom w:val="0"/>
      <w:divBdr>
        <w:top w:val="none" w:sz="0" w:space="0" w:color="auto"/>
        <w:left w:val="none" w:sz="0" w:space="0" w:color="auto"/>
        <w:bottom w:val="none" w:sz="0" w:space="0" w:color="auto"/>
        <w:right w:val="none" w:sz="0" w:space="0" w:color="auto"/>
      </w:divBdr>
    </w:div>
    <w:div w:id="1918788361">
      <w:bodyDiv w:val="1"/>
      <w:marLeft w:val="0"/>
      <w:marRight w:val="0"/>
      <w:marTop w:val="0"/>
      <w:marBottom w:val="0"/>
      <w:divBdr>
        <w:top w:val="none" w:sz="0" w:space="0" w:color="auto"/>
        <w:left w:val="none" w:sz="0" w:space="0" w:color="auto"/>
        <w:bottom w:val="none" w:sz="0" w:space="0" w:color="auto"/>
        <w:right w:val="none" w:sz="0" w:space="0" w:color="auto"/>
      </w:divBdr>
    </w:div>
    <w:div w:id="1922983024">
      <w:bodyDiv w:val="1"/>
      <w:marLeft w:val="0"/>
      <w:marRight w:val="0"/>
      <w:marTop w:val="0"/>
      <w:marBottom w:val="0"/>
      <w:divBdr>
        <w:top w:val="none" w:sz="0" w:space="0" w:color="auto"/>
        <w:left w:val="none" w:sz="0" w:space="0" w:color="auto"/>
        <w:bottom w:val="none" w:sz="0" w:space="0" w:color="auto"/>
        <w:right w:val="none" w:sz="0" w:space="0" w:color="auto"/>
      </w:divBdr>
    </w:div>
    <w:div w:id="1926645075">
      <w:bodyDiv w:val="1"/>
      <w:marLeft w:val="0"/>
      <w:marRight w:val="0"/>
      <w:marTop w:val="0"/>
      <w:marBottom w:val="0"/>
      <w:divBdr>
        <w:top w:val="none" w:sz="0" w:space="0" w:color="auto"/>
        <w:left w:val="none" w:sz="0" w:space="0" w:color="auto"/>
        <w:bottom w:val="none" w:sz="0" w:space="0" w:color="auto"/>
        <w:right w:val="none" w:sz="0" w:space="0" w:color="auto"/>
      </w:divBdr>
    </w:div>
    <w:div w:id="1927837995">
      <w:bodyDiv w:val="1"/>
      <w:marLeft w:val="0"/>
      <w:marRight w:val="0"/>
      <w:marTop w:val="0"/>
      <w:marBottom w:val="0"/>
      <w:divBdr>
        <w:top w:val="none" w:sz="0" w:space="0" w:color="auto"/>
        <w:left w:val="none" w:sz="0" w:space="0" w:color="auto"/>
        <w:bottom w:val="none" w:sz="0" w:space="0" w:color="auto"/>
        <w:right w:val="none" w:sz="0" w:space="0" w:color="auto"/>
      </w:divBdr>
    </w:div>
    <w:div w:id="1954239933">
      <w:bodyDiv w:val="1"/>
      <w:marLeft w:val="0"/>
      <w:marRight w:val="0"/>
      <w:marTop w:val="0"/>
      <w:marBottom w:val="0"/>
      <w:divBdr>
        <w:top w:val="none" w:sz="0" w:space="0" w:color="auto"/>
        <w:left w:val="none" w:sz="0" w:space="0" w:color="auto"/>
        <w:bottom w:val="none" w:sz="0" w:space="0" w:color="auto"/>
        <w:right w:val="none" w:sz="0" w:space="0" w:color="auto"/>
      </w:divBdr>
    </w:div>
    <w:div w:id="1954745928">
      <w:bodyDiv w:val="1"/>
      <w:marLeft w:val="0"/>
      <w:marRight w:val="0"/>
      <w:marTop w:val="0"/>
      <w:marBottom w:val="0"/>
      <w:divBdr>
        <w:top w:val="none" w:sz="0" w:space="0" w:color="auto"/>
        <w:left w:val="none" w:sz="0" w:space="0" w:color="auto"/>
        <w:bottom w:val="none" w:sz="0" w:space="0" w:color="auto"/>
        <w:right w:val="none" w:sz="0" w:space="0" w:color="auto"/>
      </w:divBdr>
    </w:div>
    <w:div w:id="1959024062">
      <w:bodyDiv w:val="1"/>
      <w:marLeft w:val="0"/>
      <w:marRight w:val="0"/>
      <w:marTop w:val="0"/>
      <w:marBottom w:val="0"/>
      <w:divBdr>
        <w:top w:val="none" w:sz="0" w:space="0" w:color="auto"/>
        <w:left w:val="none" w:sz="0" w:space="0" w:color="auto"/>
        <w:bottom w:val="none" w:sz="0" w:space="0" w:color="auto"/>
        <w:right w:val="none" w:sz="0" w:space="0" w:color="auto"/>
      </w:divBdr>
    </w:div>
    <w:div w:id="1966309253">
      <w:bodyDiv w:val="1"/>
      <w:marLeft w:val="0"/>
      <w:marRight w:val="0"/>
      <w:marTop w:val="0"/>
      <w:marBottom w:val="0"/>
      <w:divBdr>
        <w:top w:val="none" w:sz="0" w:space="0" w:color="auto"/>
        <w:left w:val="none" w:sz="0" w:space="0" w:color="auto"/>
        <w:bottom w:val="none" w:sz="0" w:space="0" w:color="auto"/>
        <w:right w:val="none" w:sz="0" w:space="0" w:color="auto"/>
      </w:divBdr>
    </w:div>
    <w:div w:id="1967421381">
      <w:bodyDiv w:val="1"/>
      <w:marLeft w:val="0"/>
      <w:marRight w:val="0"/>
      <w:marTop w:val="0"/>
      <w:marBottom w:val="0"/>
      <w:divBdr>
        <w:top w:val="none" w:sz="0" w:space="0" w:color="auto"/>
        <w:left w:val="none" w:sz="0" w:space="0" w:color="auto"/>
        <w:bottom w:val="none" w:sz="0" w:space="0" w:color="auto"/>
        <w:right w:val="none" w:sz="0" w:space="0" w:color="auto"/>
      </w:divBdr>
    </w:div>
    <w:div w:id="1970167661">
      <w:bodyDiv w:val="1"/>
      <w:marLeft w:val="0"/>
      <w:marRight w:val="0"/>
      <w:marTop w:val="0"/>
      <w:marBottom w:val="0"/>
      <w:divBdr>
        <w:top w:val="none" w:sz="0" w:space="0" w:color="auto"/>
        <w:left w:val="none" w:sz="0" w:space="0" w:color="auto"/>
        <w:bottom w:val="none" w:sz="0" w:space="0" w:color="auto"/>
        <w:right w:val="none" w:sz="0" w:space="0" w:color="auto"/>
      </w:divBdr>
    </w:div>
    <w:div w:id="1971282118">
      <w:bodyDiv w:val="1"/>
      <w:marLeft w:val="0"/>
      <w:marRight w:val="0"/>
      <w:marTop w:val="0"/>
      <w:marBottom w:val="0"/>
      <w:divBdr>
        <w:top w:val="none" w:sz="0" w:space="0" w:color="auto"/>
        <w:left w:val="none" w:sz="0" w:space="0" w:color="auto"/>
        <w:bottom w:val="none" w:sz="0" w:space="0" w:color="auto"/>
        <w:right w:val="none" w:sz="0" w:space="0" w:color="auto"/>
      </w:divBdr>
    </w:div>
    <w:div w:id="1971469052">
      <w:bodyDiv w:val="1"/>
      <w:marLeft w:val="0"/>
      <w:marRight w:val="0"/>
      <w:marTop w:val="0"/>
      <w:marBottom w:val="0"/>
      <w:divBdr>
        <w:top w:val="none" w:sz="0" w:space="0" w:color="auto"/>
        <w:left w:val="none" w:sz="0" w:space="0" w:color="auto"/>
        <w:bottom w:val="none" w:sz="0" w:space="0" w:color="auto"/>
        <w:right w:val="none" w:sz="0" w:space="0" w:color="auto"/>
      </w:divBdr>
    </w:div>
    <w:div w:id="1981303050">
      <w:bodyDiv w:val="1"/>
      <w:marLeft w:val="0"/>
      <w:marRight w:val="0"/>
      <w:marTop w:val="0"/>
      <w:marBottom w:val="0"/>
      <w:divBdr>
        <w:top w:val="none" w:sz="0" w:space="0" w:color="auto"/>
        <w:left w:val="none" w:sz="0" w:space="0" w:color="auto"/>
        <w:bottom w:val="none" w:sz="0" w:space="0" w:color="auto"/>
        <w:right w:val="none" w:sz="0" w:space="0" w:color="auto"/>
      </w:divBdr>
    </w:div>
    <w:div w:id="1984046173">
      <w:bodyDiv w:val="1"/>
      <w:marLeft w:val="0"/>
      <w:marRight w:val="0"/>
      <w:marTop w:val="0"/>
      <w:marBottom w:val="0"/>
      <w:divBdr>
        <w:top w:val="none" w:sz="0" w:space="0" w:color="auto"/>
        <w:left w:val="none" w:sz="0" w:space="0" w:color="auto"/>
        <w:bottom w:val="none" w:sz="0" w:space="0" w:color="auto"/>
        <w:right w:val="none" w:sz="0" w:space="0" w:color="auto"/>
      </w:divBdr>
    </w:div>
    <w:div w:id="1984578561">
      <w:bodyDiv w:val="1"/>
      <w:marLeft w:val="0"/>
      <w:marRight w:val="0"/>
      <w:marTop w:val="0"/>
      <w:marBottom w:val="0"/>
      <w:divBdr>
        <w:top w:val="none" w:sz="0" w:space="0" w:color="auto"/>
        <w:left w:val="none" w:sz="0" w:space="0" w:color="auto"/>
        <w:bottom w:val="none" w:sz="0" w:space="0" w:color="auto"/>
        <w:right w:val="none" w:sz="0" w:space="0" w:color="auto"/>
      </w:divBdr>
    </w:div>
    <w:div w:id="1990984601">
      <w:bodyDiv w:val="1"/>
      <w:marLeft w:val="0"/>
      <w:marRight w:val="0"/>
      <w:marTop w:val="0"/>
      <w:marBottom w:val="0"/>
      <w:divBdr>
        <w:top w:val="none" w:sz="0" w:space="0" w:color="auto"/>
        <w:left w:val="none" w:sz="0" w:space="0" w:color="auto"/>
        <w:bottom w:val="none" w:sz="0" w:space="0" w:color="auto"/>
        <w:right w:val="none" w:sz="0" w:space="0" w:color="auto"/>
      </w:divBdr>
    </w:div>
    <w:div w:id="1993872920">
      <w:bodyDiv w:val="1"/>
      <w:marLeft w:val="0"/>
      <w:marRight w:val="0"/>
      <w:marTop w:val="0"/>
      <w:marBottom w:val="0"/>
      <w:divBdr>
        <w:top w:val="none" w:sz="0" w:space="0" w:color="auto"/>
        <w:left w:val="none" w:sz="0" w:space="0" w:color="auto"/>
        <w:bottom w:val="none" w:sz="0" w:space="0" w:color="auto"/>
        <w:right w:val="none" w:sz="0" w:space="0" w:color="auto"/>
      </w:divBdr>
    </w:div>
    <w:div w:id="1996908708">
      <w:bodyDiv w:val="1"/>
      <w:marLeft w:val="0"/>
      <w:marRight w:val="0"/>
      <w:marTop w:val="0"/>
      <w:marBottom w:val="0"/>
      <w:divBdr>
        <w:top w:val="none" w:sz="0" w:space="0" w:color="auto"/>
        <w:left w:val="none" w:sz="0" w:space="0" w:color="auto"/>
        <w:bottom w:val="none" w:sz="0" w:space="0" w:color="auto"/>
        <w:right w:val="none" w:sz="0" w:space="0" w:color="auto"/>
      </w:divBdr>
    </w:div>
    <w:div w:id="2003586526">
      <w:bodyDiv w:val="1"/>
      <w:marLeft w:val="0"/>
      <w:marRight w:val="0"/>
      <w:marTop w:val="0"/>
      <w:marBottom w:val="0"/>
      <w:divBdr>
        <w:top w:val="none" w:sz="0" w:space="0" w:color="auto"/>
        <w:left w:val="none" w:sz="0" w:space="0" w:color="auto"/>
        <w:bottom w:val="none" w:sz="0" w:space="0" w:color="auto"/>
        <w:right w:val="none" w:sz="0" w:space="0" w:color="auto"/>
      </w:divBdr>
    </w:div>
    <w:div w:id="2007632697">
      <w:bodyDiv w:val="1"/>
      <w:marLeft w:val="0"/>
      <w:marRight w:val="0"/>
      <w:marTop w:val="0"/>
      <w:marBottom w:val="0"/>
      <w:divBdr>
        <w:top w:val="none" w:sz="0" w:space="0" w:color="auto"/>
        <w:left w:val="none" w:sz="0" w:space="0" w:color="auto"/>
        <w:bottom w:val="none" w:sz="0" w:space="0" w:color="auto"/>
        <w:right w:val="none" w:sz="0" w:space="0" w:color="auto"/>
      </w:divBdr>
    </w:div>
    <w:div w:id="2009482669">
      <w:bodyDiv w:val="1"/>
      <w:marLeft w:val="0"/>
      <w:marRight w:val="0"/>
      <w:marTop w:val="0"/>
      <w:marBottom w:val="0"/>
      <w:divBdr>
        <w:top w:val="none" w:sz="0" w:space="0" w:color="auto"/>
        <w:left w:val="none" w:sz="0" w:space="0" w:color="auto"/>
        <w:bottom w:val="none" w:sz="0" w:space="0" w:color="auto"/>
        <w:right w:val="none" w:sz="0" w:space="0" w:color="auto"/>
      </w:divBdr>
    </w:div>
    <w:div w:id="2011447318">
      <w:bodyDiv w:val="1"/>
      <w:marLeft w:val="0"/>
      <w:marRight w:val="0"/>
      <w:marTop w:val="0"/>
      <w:marBottom w:val="0"/>
      <w:divBdr>
        <w:top w:val="none" w:sz="0" w:space="0" w:color="auto"/>
        <w:left w:val="none" w:sz="0" w:space="0" w:color="auto"/>
        <w:bottom w:val="none" w:sz="0" w:space="0" w:color="auto"/>
        <w:right w:val="none" w:sz="0" w:space="0" w:color="auto"/>
      </w:divBdr>
    </w:div>
    <w:div w:id="2012445015">
      <w:bodyDiv w:val="1"/>
      <w:marLeft w:val="0"/>
      <w:marRight w:val="0"/>
      <w:marTop w:val="0"/>
      <w:marBottom w:val="0"/>
      <w:divBdr>
        <w:top w:val="none" w:sz="0" w:space="0" w:color="auto"/>
        <w:left w:val="none" w:sz="0" w:space="0" w:color="auto"/>
        <w:bottom w:val="none" w:sz="0" w:space="0" w:color="auto"/>
        <w:right w:val="none" w:sz="0" w:space="0" w:color="auto"/>
      </w:divBdr>
    </w:div>
    <w:div w:id="2013795416">
      <w:bodyDiv w:val="1"/>
      <w:marLeft w:val="0"/>
      <w:marRight w:val="0"/>
      <w:marTop w:val="0"/>
      <w:marBottom w:val="0"/>
      <w:divBdr>
        <w:top w:val="none" w:sz="0" w:space="0" w:color="auto"/>
        <w:left w:val="none" w:sz="0" w:space="0" w:color="auto"/>
        <w:bottom w:val="none" w:sz="0" w:space="0" w:color="auto"/>
        <w:right w:val="none" w:sz="0" w:space="0" w:color="auto"/>
      </w:divBdr>
    </w:div>
    <w:div w:id="2022394247">
      <w:bodyDiv w:val="1"/>
      <w:marLeft w:val="0"/>
      <w:marRight w:val="0"/>
      <w:marTop w:val="0"/>
      <w:marBottom w:val="0"/>
      <w:divBdr>
        <w:top w:val="none" w:sz="0" w:space="0" w:color="auto"/>
        <w:left w:val="none" w:sz="0" w:space="0" w:color="auto"/>
        <w:bottom w:val="none" w:sz="0" w:space="0" w:color="auto"/>
        <w:right w:val="none" w:sz="0" w:space="0" w:color="auto"/>
      </w:divBdr>
    </w:div>
    <w:div w:id="2025786363">
      <w:bodyDiv w:val="1"/>
      <w:marLeft w:val="0"/>
      <w:marRight w:val="0"/>
      <w:marTop w:val="0"/>
      <w:marBottom w:val="0"/>
      <w:divBdr>
        <w:top w:val="none" w:sz="0" w:space="0" w:color="auto"/>
        <w:left w:val="none" w:sz="0" w:space="0" w:color="auto"/>
        <w:bottom w:val="none" w:sz="0" w:space="0" w:color="auto"/>
        <w:right w:val="none" w:sz="0" w:space="0" w:color="auto"/>
      </w:divBdr>
    </w:div>
    <w:div w:id="2030594775">
      <w:bodyDiv w:val="1"/>
      <w:marLeft w:val="0"/>
      <w:marRight w:val="0"/>
      <w:marTop w:val="0"/>
      <w:marBottom w:val="0"/>
      <w:divBdr>
        <w:top w:val="none" w:sz="0" w:space="0" w:color="auto"/>
        <w:left w:val="none" w:sz="0" w:space="0" w:color="auto"/>
        <w:bottom w:val="none" w:sz="0" w:space="0" w:color="auto"/>
        <w:right w:val="none" w:sz="0" w:space="0" w:color="auto"/>
      </w:divBdr>
    </w:div>
    <w:div w:id="2032222850">
      <w:bodyDiv w:val="1"/>
      <w:marLeft w:val="0"/>
      <w:marRight w:val="0"/>
      <w:marTop w:val="0"/>
      <w:marBottom w:val="0"/>
      <w:divBdr>
        <w:top w:val="none" w:sz="0" w:space="0" w:color="auto"/>
        <w:left w:val="none" w:sz="0" w:space="0" w:color="auto"/>
        <w:bottom w:val="none" w:sz="0" w:space="0" w:color="auto"/>
        <w:right w:val="none" w:sz="0" w:space="0" w:color="auto"/>
      </w:divBdr>
    </w:div>
    <w:div w:id="2039548796">
      <w:bodyDiv w:val="1"/>
      <w:marLeft w:val="0"/>
      <w:marRight w:val="0"/>
      <w:marTop w:val="0"/>
      <w:marBottom w:val="0"/>
      <w:divBdr>
        <w:top w:val="none" w:sz="0" w:space="0" w:color="auto"/>
        <w:left w:val="none" w:sz="0" w:space="0" w:color="auto"/>
        <w:bottom w:val="none" w:sz="0" w:space="0" w:color="auto"/>
        <w:right w:val="none" w:sz="0" w:space="0" w:color="auto"/>
      </w:divBdr>
    </w:div>
    <w:div w:id="2053845511">
      <w:bodyDiv w:val="1"/>
      <w:marLeft w:val="0"/>
      <w:marRight w:val="0"/>
      <w:marTop w:val="0"/>
      <w:marBottom w:val="0"/>
      <w:divBdr>
        <w:top w:val="none" w:sz="0" w:space="0" w:color="auto"/>
        <w:left w:val="none" w:sz="0" w:space="0" w:color="auto"/>
        <w:bottom w:val="none" w:sz="0" w:space="0" w:color="auto"/>
        <w:right w:val="none" w:sz="0" w:space="0" w:color="auto"/>
      </w:divBdr>
    </w:div>
    <w:div w:id="2058162768">
      <w:bodyDiv w:val="1"/>
      <w:marLeft w:val="0"/>
      <w:marRight w:val="0"/>
      <w:marTop w:val="0"/>
      <w:marBottom w:val="0"/>
      <w:divBdr>
        <w:top w:val="none" w:sz="0" w:space="0" w:color="auto"/>
        <w:left w:val="none" w:sz="0" w:space="0" w:color="auto"/>
        <w:bottom w:val="none" w:sz="0" w:space="0" w:color="auto"/>
        <w:right w:val="none" w:sz="0" w:space="0" w:color="auto"/>
      </w:divBdr>
    </w:div>
    <w:div w:id="2059931591">
      <w:bodyDiv w:val="1"/>
      <w:marLeft w:val="0"/>
      <w:marRight w:val="0"/>
      <w:marTop w:val="0"/>
      <w:marBottom w:val="0"/>
      <w:divBdr>
        <w:top w:val="none" w:sz="0" w:space="0" w:color="auto"/>
        <w:left w:val="none" w:sz="0" w:space="0" w:color="auto"/>
        <w:bottom w:val="none" w:sz="0" w:space="0" w:color="auto"/>
        <w:right w:val="none" w:sz="0" w:space="0" w:color="auto"/>
      </w:divBdr>
    </w:div>
    <w:div w:id="2061316615">
      <w:bodyDiv w:val="1"/>
      <w:marLeft w:val="0"/>
      <w:marRight w:val="0"/>
      <w:marTop w:val="0"/>
      <w:marBottom w:val="0"/>
      <w:divBdr>
        <w:top w:val="none" w:sz="0" w:space="0" w:color="auto"/>
        <w:left w:val="none" w:sz="0" w:space="0" w:color="auto"/>
        <w:bottom w:val="none" w:sz="0" w:space="0" w:color="auto"/>
        <w:right w:val="none" w:sz="0" w:space="0" w:color="auto"/>
      </w:divBdr>
    </w:div>
    <w:div w:id="2061440425">
      <w:bodyDiv w:val="1"/>
      <w:marLeft w:val="0"/>
      <w:marRight w:val="0"/>
      <w:marTop w:val="0"/>
      <w:marBottom w:val="0"/>
      <w:divBdr>
        <w:top w:val="none" w:sz="0" w:space="0" w:color="auto"/>
        <w:left w:val="none" w:sz="0" w:space="0" w:color="auto"/>
        <w:bottom w:val="none" w:sz="0" w:space="0" w:color="auto"/>
        <w:right w:val="none" w:sz="0" w:space="0" w:color="auto"/>
      </w:divBdr>
    </w:div>
    <w:div w:id="2063365551">
      <w:bodyDiv w:val="1"/>
      <w:marLeft w:val="0"/>
      <w:marRight w:val="0"/>
      <w:marTop w:val="0"/>
      <w:marBottom w:val="0"/>
      <w:divBdr>
        <w:top w:val="none" w:sz="0" w:space="0" w:color="auto"/>
        <w:left w:val="none" w:sz="0" w:space="0" w:color="auto"/>
        <w:bottom w:val="none" w:sz="0" w:space="0" w:color="auto"/>
        <w:right w:val="none" w:sz="0" w:space="0" w:color="auto"/>
      </w:divBdr>
    </w:div>
    <w:div w:id="2064253478">
      <w:bodyDiv w:val="1"/>
      <w:marLeft w:val="0"/>
      <w:marRight w:val="0"/>
      <w:marTop w:val="0"/>
      <w:marBottom w:val="0"/>
      <w:divBdr>
        <w:top w:val="none" w:sz="0" w:space="0" w:color="auto"/>
        <w:left w:val="none" w:sz="0" w:space="0" w:color="auto"/>
        <w:bottom w:val="none" w:sz="0" w:space="0" w:color="auto"/>
        <w:right w:val="none" w:sz="0" w:space="0" w:color="auto"/>
      </w:divBdr>
    </w:div>
    <w:div w:id="2064669721">
      <w:bodyDiv w:val="1"/>
      <w:marLeft w:val="0"/>
      <w:marRight w:val="0"/>
      <w:marTop w:val="0"/>
      <w:marBottom w:val="0"/>
      <w:divBdr>
        <w:top w:val="none" w:sz="0" w:space="0" w:color="auto"/>
        <w:left w:val="none" w:sz="0" w:space="0" w:color="auto"/>
        <w:bottom w:val="none" w:sz="0" w:space="0" w:color="auto"/>
        <w:right w:val="none" w:sz="0" w:space="0" w:color="auto"/>
      </w:divBdr>
    </w:div>
    <w:div w:id="2070684363">
      <w:bodyDiv w:val="1"/>
      <w:marLeft w:val="0"/>
      <w:marRight w:val="0"/>
      <w:marTop w:val="0"/>
      <w:marBottom w:val="0"/>
      <w:divBdr>
        <w:top w:val="none" w:sz="0" w:space="0" w:color="auto"/>
        <w:left w:val="none" w:sz="0" w:space="0" w:color="auto"/>
        <w:bottom w:val="none" w:sz="0" w:space="0" w:color="auto"/>
        <w:right w:val="none" w:sz="0" w:space="0" w:color="auto"/>
      </w:divBdr>
    </w:div>
    <w:div w:id="2071225291">
      <w:bodyDiv w:val="1"/>
      <w:marLeft w:val="0"/>
      <w:marRight w:val="0"/>
      <w:marTop w:val="0"/>
      <w:marBottom w:val="0"/>
      <w:divBdr>
        <w:top w:val="none" w:sz="0" w:space="0" w:color="auto"/>
        <w:left w:val="none" w:sz="0" w:space="0" w:color="auto"/>
        <w:bottom w:val="none" w:sz="0" w:space="0" w:color="auto"/>
        <w:right w:val="none" w:sz="0" w:space="0" w:color="auto"/>
      </w:divBdr>
    </w:div>
    <w:div w:id="2076775042">
      <w:bodyDiv w:val="1"/>
      <w:marLeft w:val="0"/>
      <w:marRight w:val="0"/>
      <w:marTop w:val="0"/>
      <w:marBottom w:val="0"/>
      <w:divBdr>
        <w:top w:val="none" w:sz="0" w:space="0" w:color="auto"/>
        <w:left w:val="none" w:sz="0" w:space="0" w:color="auto"/>
        <w:bottom w:val="none" w:sz="0" w:space="0" w:color="auto"/>
        <w:right w:val="none" w:sz="0" w:space="0" w:color="auto"/>
      </w:divBdr>
    </w:div>
    <w:div w:id="2079086828">
      <w:bodyDiv w:val="1"/>
      <w:marLeft w:val="0"/>
      <w:marRight w:val="0"/>
      <w:marTop w:val="0"/>
      <w:marBottom w:val="0"/>
      <w:divBdr>
        <w:top w:val="none" w:sz="0" w:space="0" w:color="auto"/>
        <w:left w:val="none" w:sz="0" w:space="0" w:color="auto"/>
        <w:bottom w:val="none" w:sz="0" w:space="0" w:color="auto"/>
        <w:right w:val="none" w:sz="0" w:space="0" w:color="auto"/>
      </w:divBdr>
    </w:div>
    <w:div w:id="2087796992">
      <w:bodyDiv w:val="1"/>
      <w:marLeft w:val="0"/>
      <w:marRight w:val="0"/>
      <w:marTop w:val="0"/>
      <w:marBottom w:val="0"/>
      <w:divBdr>
        <w:top w:val="none" w:sz="0" w:space="0" w:color="auto"/>
        <w:left w:val="none" w:sz="0" w:space="0" w:color="auto"/>
        <w:bottom w:val="none" w:sz="0" w:space="0" w:color="auto"/>
        <w:right w:val="none" w:sz="0" w:space="0" w:color="auto"/>
      </w:divBdr>
    </w:div>
    <w:div w:id="2096314460">
      <w:bodyDiv w:val="1"/>
      <w:marLeft w:val="0"/>
      <w:marRight w:val="0"/>
      <w:marTop w:val="0"/>
      <w:marBottom w:val="0"/>
      <w:divBdr>
        <w:top w:val="none" w:sz="0" w:space="0" w:color="auto"/>
        <w:left w:val="none" w:sz="0" w:space="0" w:color="auto"/>
        <w:bottom w:val="none" w:sz="0" w:space="0" w:color="auto"/>
        <w:right w:val="none" w:sz="0" w:space="0" w:color="auto"/>
      </w:divBdr>
    </w:div>
    <w:div w:id="2107655003">
      <w:bodyDiv w:val="1"/>
      <w:marLeft w:val="0"/>
      <w:marRight w:val="0"/>
      <w:marTop w:val="0"/>
      <w:marBottom w:val="0"/>
      <w:divBdr>
        <w:top w:val="none" w:sz="0" w:space="0" w:color="auto"/>
        <w:left w:val="none" w:sz="0" w:space="0" w:color="auto"/>
        <w:bottom w:val="none" w:sz="0" w:space="0" w:color="auto"/>
        <w:right w:val="none" w:sz="0" w:space="0" w:color="auto"/>
      </w:divBdr>
    </w:div>
    <w:div w:id="2107725162">
      <w:bodyDiv w:val="1"/>
      <w:marLeft w:val="0"/>
      <w:marRight w:val="0"/>
      <w:marTop w:val="0"/>
      <w:marBottom w:val="0"/>
      <w:divBdr>
        <w:top w:val="none" w:sz="0" w:space="0" w:color="auto"/>
        <w:left w:val="none" w:sz="0" w:space="0" w:color="auto"/>
        <w:bottom w:val="none" w:sz="0" w:space="0" w:color="auto"/>
        <w:right w:val="none" w:sz="0" w:space="0" w:color="auto"/>
      </w:divBdr>
    </w:div>
    <w:div w:id="2108647857">
      <w:bodyDiv w:val="1"/>
      <w:marLeft w:val="0"/>
      <w:marRight w:val="0"/>
      <w:marTop w:val="0"/>
      <w:marBottom w:val="0"/>
      <w:divBdr>
        <w:top w:val="none" w:sz="0" w:space="0" w:color="auto"/>
        <w:left w:val="none" w:sz="0" w:space="0" w:color="auto"/>
        <w:bottom w:val="none" w:sz="0" w:space="0" w:color="auto"/>
        <w:right w:val="none" w:sz="0" w:space="0" w:color="auto"/>
      </w:divBdr>
    </w:div>
    <w:div w:id="2110079447">
      <w:bodyDiv w:val="1"/>
      <w:marLeft w:val="0"/>
      <w:marRight w:val="0"/>
      <w:marTop w:val="0"/>
      <w:marBottom w:val="0"/>
      <w:divBdr>
        <w:top w:val="none" w:sz="0" w:space="0" w:color="auto"/>
        <w:left w:val="none" w:sz="0" w:space="0" w:color="auto"/>
        <w:bottom w:val="none" w:sz="0" w:space="0" w:color="auto"/>
        <w:right w:val="none" w:sz="0" w:space="0" w:color="auto"/>
      </w:divBdr>
    </w:div>
    <w:div w:id="2115856238">
      <w:bodyDiv w:val="1"/>
      <w:marLeft w:val="0"/>
      <w:marRight w:val="0"/>
      <w:marTop w:val="0"/>
      <w:marBottom w:val="0"/>
      <w:divBdr>
        <w:top w:val="none" w:sz="0" w:space="0" w:color="auto"/>
        <w:left w:val="none" w:sz="0" w:space="0" w:color="auto"/>
        <w:bottom w:val="none" w:sz="0" w:space="0" w:color="auto"/>
        <w:right w:val="none" w:sz="0" w:space="0" w:color="auto"/>
      </w:divBdr>
    </w:div>
    <w:div w:id="2119371552">
      <w:bodyDiv w:val="1"/>
      <w:marLeft w:val="0"/>
      <w:marRight w:val="0"/>
      <w:marTop w:val="0"/>
      <w:marBottom w:val="0"/>
      <w:divBdr>
        <w:top w:val="none" w:sz="0" w:space="0" w:color="auto"/>
        <w:left w:val="none" w:sz="0" w:space="0" w:color="auto"/>
        <w:bottom w:val="none" w:sz="0" w:space="0" w:color="auto"/>
        <w:right w:val="none" w:sz="0" w:space="0" w:color="auto"/>
      </w:divBdr>
    </w:div>
    <w:div w:id="2122452506">
      <w:bodyDiv w:val="1"/>
      <w:marLeft w:val="0"/>
      <w:marRight w:val="0"/>
      <w:marTop w:val="0"/>
      <w:marBottom w:val="0"/>
      <w:divBdr>
        <w:top w:val="none" w:sz="0" w:space="0" w:color="auto"/>
        <w:left w:val="none" w:sz="0" w:space="0" w:color="auto"/>
        <w:bottom w:val="none" w:sz="0" w:space="0" w:color="auto"/>
        <w:right w:val="none" w:sz="0" w:space="0" w:color="auto"/>
      </w:divBdr>
    </w:div>
    <w:div w:id="2122601262">
      <w:bodyDiv w:val="1"/>
      <w:marLeft w:val="0"/>
      <w:marRight w:val="0"/>
      <w:marTop w:val="0"/>
      <w:marBottom w:val="0"/>
      <w:divBdr>
        <w:top w:val="none" w:sz="0" w:space="0" w:color="auto"/>
        <w:left w:val="none" w:sz="0" w:space="0" w:color="auto"/>
        <w:bottom w:val="none" w:sz="0" w:space="0" w:color="auto"/>
        <w:right w:val="none" w:sz="0" w:space="0" w:color="auto"/>
      </w:divBdr>
    </w:div>
    <w:div w:id="2123719776">
      <w:bodyDiv w:val="1"/>
      <w:marLeft w:val="0"/>
      <w:marRight w:val="0"/>
      <w:marTop w:val="0"/>
      <w:marBottom w:val="0"/>
      <w:divBdr>
        <w:top w:val="none" w:sz="0" w:space="0" w:color="auto"/>
        <w:left w:val="none" w:sz="0" w:space="0" w:color="auto"/>
        <w:bottom w:val="none" w:sz="0" w:space="0" w:color="auto"/>
        <w:right w:val="none" w:sz="0" w:space="0" w:color="auto"/>
      </w:divBdr>
    </w:div>
    <w:div w:id="2125534059">
      <w:bodyDiv w:val="1"/>
      <w:marLeft w:val="0"/>
      <w:marRight w:val="0"/>
      <w:marTop w:val="0"/>
      <w:marBottom w:val="0"/>
      <w:divBdr>
        <w:top w:val="none" w:sz="0" w:space="0" w:color="auto"/>
        <w:left w:val="none" w:sz="0" w:space="0" w:color="auto"/>
        <w:bottom w:val="none" w:sz="0" w:space="0" w:color="auto"/>
        <w:right w:val="none" w:sz="0" w:space="0" w:color="auto"/>
      </w:divBdr>
    </w:div>
    <w:div w:id="2128347553">
      <w:bodyDiv w:val="1"/>
      <w:marLeft w:val="0"/>
      <w:marRight w:val="0"/>
      <w:marTop w:val="0"/>
      <w:marBottom w:val="0"/>
      <w:divBdr>
        <w:top w:val="none" w:sz="0" w:space="0" w:color="auto"/>
        <w:left w:val="none" w:sz="0" w:space="0" w:color="auto"/>
        <w:bottom w:val="none" w:sz="0" w:space="0" w:color="auto"/>
        <w:right w:val="none" w:sz="0" w:space="0" w:color="auto"/>
      </w:divBdr>
    </w:div>
    <w:div w:id="2130589379">
      <w:bodyDiv w:val="1"/>
      <w:marLeft w:val="0"/>
      <w:marRight w:val="0"/>
      <w:marTop w:val="0"/>
      <w:marBottom w:val="0"/>
      <w:divBdr>
        <w:top w:val="none" w:sz="0" w:space="0" w:color="auto"/>
        <w:left w:val="none" w:sz="0" w:space="0" w:color="auto"/>
        <w:bottom w:val="none" w:sz="0" w:space="0" w:color="auto"/>
        <w:right w:val="none" w:sz="0" w:space="0" w:color="auto"/>
      </w:divBdr>
    </w:div>
    <w:div w:id="2137873105">
      <w:bodyDiv w:val="1"/>
      <w:marLeft w:val="0"/>
      <w:marRight w:val="0"/>
      <w:marTop w:val="0"/>
      <w:marBottom w:val="0"/>
      <w:divBdr>
        <w:top w:val="none" w:sz="0" w:space="0" w:color="auto"/>
        <w:left w:val="none" w:sz="0" w:space="0" w:color="auto"/>
        <w:bottom w:val="none" w:sz="0" w:space="0" w:color="auto"/>
        <w:right w:val="none" w:sz="0" w:space="0" w:color="auto"/>
      </w:divBdr>
    </w:div>
    <w:div w:id="2141414863">
      <w:bodyDiv w:val="1"/>
      <w:marLeft w:val="0"/>
      <w:marRight w:val="0"/>
      <w:marTop w:val="0"/>
      <w:marBottom w:val="0"/>
      <w:divBdr>
        <w:top w:val="none" w:sz="0" w:space="0" w:color="auto"/>
        <w:left w:val="none" w:sz="0" w:space="0" w:color="auto"/>
        <w:bottom w:val="none" w:sz="0" w:space="0" w:color="auto"/>
        <w:right w:val="none" w:sz="0" w:space="0" w:color="auto"/>
      </w:divBdr>
    </w:div>
    <w:div w:id="2144809076">
      <w:bodyDiv w:val="1"/>
      <w:marLeft w:val="0"/>
      <w:marRight w:val="0"/>
      <w:marTop w:val="0"/>
      <w:marBottom w:val="0"/>
      <w:divBdr>
        <w:top w:val="none" w:sz="0" w:space="0" w:color="auto"/>
        <w:left w:val="none" w:sz="0" w:space="0" w:color="auto"/>
        <w:bottom w:val="none" w:sz="0" w:space="0" w:color="auto"/>
        <w:right w:val="none" w:sz="0" w:space="0" w:color="auto"/>
      </w:divBdr>
    </w:div>
    <w:div w:id="2145191737">
      <w:bodyDiv w:val="1"/>
      <w:marLeft w:val="0"/>
      <w:marRight w:val="0"/>
      <w:marTop w:val="0"/>
      <w:marBottom w:val="0"/>
      <w:divBdr>
        <w:top w:val="none" w:sz="0" w:space="0" w:color="auto"/>
        <w:left w:val="none" w:sz="0" w:space="0" w:color="auto"/>
        <w:bottom w:val="none" w:sz="0" w:space="0" w:color="auto"/>
        <w:right w:val="none" w:sz="0" w:space="0" w:color="auto"/>
      </w:divBdr>
    </w:div>
    <w:div w:id="214735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archive.ics.uci.edu/ml/datasets/Ecoli"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github.com/goFrendiAsgard/feature-extractor/blob/master/synthesis_02.csv" TargetMode="External"/><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yperlink" Target="https://github.com/goFrendiAsgard/feature-extractor/blob/master/synthesis_01.csv" TargetMode="External"/><Relationship Id="rId38" Type="http://schemas.openxmlformats.org/officeDocument/2006/relationships/hyperlink" Target="http://archive.ics.uci.edu/ml/datasets/Iris"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github.com/goFrendiAsgard/feature-extractor" TargetMode="External"/><Relationship Id="rId37" Type="http://schemas.openxmlformats.org/officeDocument/2006/relationships/image" Target="media/image18.png"/><Relationship Id="rId40" Type="http://schemas.openxmlformats.org/officeDocument/2006/relationships/hyperlink" Target="http://archive.ics.uci.edu/ml/datasets/Balance+Scale" TargetMode="Externa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hyperlink" Target="http://archive.ics.uci.edu/ml/" TargetMode="External"/><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goFrendiAsgard/feature-extractor/blob/master/synthesis_03.csv" TargetMode="External"/><Relationship Id="rId43" Type="http://schemas.openxmlformats.org/officeDocument/2006/relationships/image" Target="media/image21.png"/><Relationship Id="rId48" Type="http://schemas.openxmlformats.org/officeDocument/2006/relationships/glossaryDocument" Target="glossary/document.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ED183E-5BE5-4ABA-8405-6D5B90388C8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C3EEA63D-D39B-42E5-A4AF-1BB95B0FD154}">
      <dgm:prSet phldrT="[Text]" custT="1"/>
      <dgm:spPr/>
      <dgm:t>
        <a:bodyPr/>
        <a:lstStyle/>
        <a:p>
          <a:r>
            <a:rPr lang="en-US" sz="1200"/>
            <a:t>Dimensi Horizontal</a:t>
          </a:r>
        </a:p>
      </dgm:t>
    </dgm:pt>
    <dgm:pt modelId="{E067C314-6F8F-4552-90CB-B49654F964D0}" type="parTrans" cxnId="{9F526CBB-A3A3-4EB9-A4D8-0AE6AC15E247}">
      <dgm:prSet/>
      <dgm:spPr/>
      <dgm:t>
        <a:bodyPr/>
        <a:lstStyle/>
        <a:p>
          <a:endParaRPr lang="en-US"/>
        </a:p>
      </dgm:t>
    </dgm:pt>
    <dgm:pt modelId="{9EBA8F89-3E08-4C1E-9BD1-CE1294E6505D}" type="sibTrans" cxnId="{9F526CBB-A3A3-4EB9-A4D8-0AE6AC15E247}">
      <dgm:prSet/>
      <dgm:spPr/>
      <dgm:t>
        <a:bodyPr/>
        <a:lstStyle/>
        <a:p>
          <a:endParaRPr lang="en-US"/>
        </a:p>
      </dgm:t>
    </dgm:pt>
    <dgm:pt modelId="{14B38D21-7BCB-47EF-A45D-223B0CD4FD41}">
      <dgm:prSet phldrT="[Text]" custT="1"/>
      <dgm:spPr/>
      <dgm:t>
        <a:bodyPr/>
        <a:lstStyle/>
        <a:p>
          <a:r>
            <a:rPr lang="en-US" sz="1200"/>
            <a:t>Cluster "Merah"</a:t>
          </a:r>
        </a:p>
      </dgm:t>
    </dgm:pt>
    <dgm:pt modelId="{44D1633D-33E8-40A1-8F2A-B7F0394BF1B3}" type="parTrans" cxnId="{103BB7D6-FD1F-4CE4-ADDD-56EE3DFABB97}">
      <dgm:prSet/>
      <dgm:spPr/>
      <dgm:t>
        <a:bodyPr/>
        <a:lstStyle/>
        <a:p>
          <a:endParaRPr lang="en-US"/>
        </a:p>
      </dgm:t>
    </dgm:pt>
    <dgm:pt modelId="{BB7A9C07-220D-433F-A867-6CF44554E8AD}" type="sibTrans" cxnId="{103BB7D6-FD1F-4CE4-ADDD-56EE3DFABB97}">
      <dgm:prSet/>
      <dgm:spPr/>
      <dgm:t>
        <a:bodyPr/>
        <a:lstStyle/>
        <a:p>
          <a:endParaRPr lang="en-US"/>
        </a:p>
      </dgm:t>
    </dgm:pt>
    <dgm:pt modelId="{9001EBC2-C1CC-4B9F-93CF-FEE194DF23C8}">
      <dgm:prSet phldrT="[Text]" custT="1"/>
      <dgm:spPr/>
      <dgm:t>
        <a:bodyPr/>
        <a:lstStyle/>
        <a:p>
          <a:r>
            <a:rPr lang="en-US" sz="1200"/>
            <a:t>Dimensi Vertikal</a:t>
          </a:r>
        </a:p>
      </dgm:t>
    </dgm:pt>
    <dgm:pt modelId="{197BE36F-AED9-4ED5-8246-E176C931DFA8}" type="parTrans" cxnId="{B2B1BC3F-B22E-4CD8-B778-DEABE271AF03}">
      <dgm:prSet/>
      <dgm:spPr/>
      <dgm:t>
        <a:bodyPr/>
        <a:lstStyle/>
        <a:p>
          <a:endParaRPr lang="en-US"/>
        </a:p>
      </dgm:t>
    </dgm:pt>
    <dgm:pt modelId="{4A61CD94-08B2-4A98-AD2C-7BCD66DA6CC3}" type="sibTrans" cxnId="{B2B1BC3F-B22E-4CD8-B778-DEABE271AF03}">
      <dgm:prSet/>
      <dgm:spPr/>
      <dgm:t>
        <a:bodyPr/>
        <a:lstStyle/>
        <a:p>
          <a:endParaRPr lang="en-US"/>
        </a:p>
      </dgm:t>
    </dgm:pt>
    <dgm:pt modelId="{092D121C-4A8F-40B6-A2B3-A842F8BEE8EE}">
      <dgm:prSet phldrT="[Text]" custT="1"/>
      <dgm:spPr/>
      <dgm:t>
        <a:bodyPr/>
        <a:lstStyle/>
        <a:p>
          <a:r>
            <a:rPr lang="en-US" sz="1200"/>
            <a:t>Cluster "Biru"</a:t>
          </a:r>
        </a:p>
      </dgm:t>
    </dgm:pt>
    <dgm:pt modelId="{1BC355B9-51D2-4514-86D1-4A09E0689D16}" type="parTrans" cxnId="{EA17EA03-EBFE-448A-9928-57C05368B54F}">
      <dgm:prSet/>
      <dgm:spPr/>
      <dgm:t>
        <a:bodyPr/>
        <a:lstStyle/>
        <a:p>
          <a:endParaRPr lang="en-US"/>
        </a:p>
      </dgm:t>
    </dgm:pt>
    <dgm:pt modelId="{E8A21D55-D872-4AD5-AD5E-016398D15715}" type="sibTrans" cxnId="{EA17EA03-EBFE-448A-9928-57C05368B54F}">
      <dgm:prSet/>
      <dgm:spPr/>
      <dgm:t>
        <a:bodyPr/>
        <a:lstStyle/>
        <a:p>
          <a:endParaRPr lang="en-US"/>
        </a:p>
      </dgm:t>
    </dgm:pt>
    <dgm:pt modelId="{25F016A2-34C9-4BA2-934E-298E0D27A81E}">
      <dgm:prSet phldrT="[Text]" custT="1"/>
      <dgm:spPr/>
      <dgm:t>
        <a:bodyPr/>
        <a:lstStyle/>
        <a:p>
          <a:r>
            <a:rPr lang="en-US" sz="1200"/>
            <a:t>Cluster "Putih"</a:t>
          </a:r>
        </a:p>
      </dgm:t>
    </dgm:pt>
    <dgm:pt modelId="{AA7EF535-29EC-490A-8907-839999E572BB}" type="parTrans" cxnId="{64C100F1-4530-49C2-9C78-1F2D3E0BCB7C}">
      <dgm:prSet/>
      <dgm:spPr/>
      <dgm:t>
        <a:bodyPr/>
        <a:lstStyle/>
        <a:p>
          <a:endParaRPr lang="en-US"/>
        </a:p>
      </dgm:t>
    </dgm:pt>
    <dgm:pt modelId="{5D41CF98-6BB8-4973-8E8F-4E0A7AB5FEBB}" type="sibTrans" cxnId="{64C100F1-4530-49C2-9C78-1F2D3E0BCB7C}">
      <dgm:prSet/>
      <dgm:spPr/>
      <dgm:t>
        <a:bodyPr/>
        <a:lstStyle/>
        <a:p>
          <a:endParaRPr lang="en-US"/>
        </a:p>
      </dgm:t>
    </dgm:pt>
    <dgm:pt modelId="{2732B550-426A-4FEE-B2EE-B4014AE79A7D}" type="pres">
      <dgm:prSet presAssocID="{43ED183E-5BE5-4ABA-8405-6D5B90388C86}" presName="hierChild1" presStyleCnt="0">
        <dgm:presLayoutVars>
          <dgm:chPref val="1"/>
          <dgm:dir/>
          <dgm:animOne val="branch"/>
          <dgm:animLvl val="lvl"/>
          <dgm:resizeHandles/>
        </dgm:presLayoutVars>
      </dgm:prSet>
      <dgm:spPr/>
      <dgm:t>
        <a:bodyPr/>
        <a:lstStyle/>
        <a:p>
          <a:endParaRPr lang="en-US"/>
        </a:p>
      </dgm:t>
    </dgm:pt>
    <dgm:pt modelId="{F864E571-010E-4324-A027-E19E080283D3}" type="pres">
      <dgm:prSet presAssocID="{C3EEA63D-D39B-42E5-A4AF-1BB95B0FD154}" presName="hierRoot1" presStyleCnt="0"/>
      <dgm:spPr/>
    </dgm:pt>
    <dgm:pt modelId="{04E84BDF-2FB4-48C6-BF5A-411D6D5D9C7E}" type="pres">
      <dgm:prSet presAssocID="{C3EEA63D-D39B-42E5-A4AF-1BB95B0FD154}" presName="composite" presStyleCnt="0"/>
      <dgm:spPr/>
    </dgm:pt>
    <dgm:pt modelId="{BC64C18F-F666-4DFD-AB67-8C6743FA4DC8}" type="pres">
      <dgm:prSet presAssocID="{C3EEA63D-D39B-42E5-A4AF-1BB95B0FD154}" presName="background" presStyleLbl="node0" presStyleIdx="0" presStyleCnt="1"/>
      <dgm:spPr>
        <a:prstGeom prst="ellipse">
          <a:avLst/>
        </a:prstGeom>
      </dgm:spPr>
    </dgm:pt>
    <dgm:pt modelId="{63BC65BA-A052-412C-A252-5C9E50A73BF7}" type="pres">
      <dgm:prSet presAssocID="{C3EEA63D-D39B-42E5-A4AF-1BB95B0FD154}" presName="text" presStyleLbl="fgAcc0" presStyleIdx="0" presStyleCnt="1" custScaleY="45718">
        <dgm:presLayoutVars>
          <dgm:chPref val="3"/>
        </dgm:presLayoutVars>
      </dgm:prSet>
      <dgm:spPr>
        <a:prstGeom prst="ellipse">
          <a:avLst/>
        </a:prstGeom>
      </dgm:spPr>
      <dgm:t>
        <a:bodyPr/>
        <a:lstStyle/>
        <a:p>
          <a:endParaRPr lang="en-US"/>
        </a:p>
      </dgm:t>
    </dgm:pt>
    <dgm:pt modelId="{EFF7304C-E936-4E66-B1FA-2A6BA92F9A50}" type="pres">
      <dgm:prSet presAssocID="{C3EEA63D-D39B-42E5-A4AF-1BB95B0FD154}" presName="hierChild2" presStyleCnt="0"/>
      <dgm:spPr/>
    </dgm:pt>
    <dgm:pt modelId="{3651D7E3-88E0-4086-BF0E-0A2F36B480EC}" type="pres">
      <dgm:prSet presAssocID="{44D1633D-33E8-40A1-8F2A-B7F0394BF1B3}" presName="Name10" presStyleLbl="parChTrans1D2" presStyleIdx="0" presStyleCnt="2"/>
      <dgm:spPr/>
      <dgm:t>
        <a:bodyPr/>
        <a:lstStyle/>
        <a:p>
          <a:endParaRPr lang="en-US"/>
        </a:p>
      </dgm:t>
    </dgm:pt>
    <dgm:pt modelId="{CDEAE5BB-EE29-4840-8BA9-3727CEB22076}" type="pres">
      <dgm:prSet presAssocID="{14B38D21-7BCB-47EF-A45D-223B0CD4FD41}" presName="hierRoot2" presStyleCnt="0"/>
      <dgm:spPr/>
    </dgm:pt>
    <dgm:pt modelId="{51D3F387-79CE-4D69-81F7-D619E8426671}" type="pres">
      <dgm:prSet presAssocID="{14B38D21-7BCB-47EF-A45D-223B0CD4FD41}" presName="composite2" presStyleCnt="0"/>
      <dgm:spPr/>
    </dgm:pt>
    <dgm:pt modelId="{805E1801-936E-4F95-8220-21335527EDBB}" type="pres">
      <dgm:prSet presAssocID="{14B38D21-7BCB-47EF-A45D-223B0CD4FD41}" presName="background2" presStyleLbl="node2" presStyleIdx="0" presStyleCnt="2"/>
      <dgm:spPr/>
    </dgm:pt>
    <dgm:pt modelId="{7D571723-1772-4C38-AE09-517EEE1B13E5}" type="pres">
      <dgm:prSet presAssocID="{14B38D21-7BCB-47EF-A45D-223B0CD4FD41}" presName="text2" presStyleLbl="fgAcc2" presStyleIdx="0" presStyleCnt="2" custScaleY="46641">
        <dgm:presLayoutVars>
          <dgm:chPref val="3"/>
        </dgm:presLayoutVars>
      </dgm:prSet>
      <dgm:spPr/>
      <dgm:t>
        <a:bodyPr/>
        <a:lstStyle/>
        <a:p>
          <a:endParaRPr lang="en-US"/>
        </a:p>
      </dgm:t>
    </dgm:pt>
    <dgm:pt modelId="{37B81D21-6A52-4528-B7F8-1ECBC60D8262}" type="pres">
      <dgm:prSet presAssocID="{14B38D21-7BCB-47EF-A45D-223B0CD4FD41}" presName="hierChild3" presStyleCnt="0"/>
      <dgm:spPr/>
    </dgm:pt>
    <dgm:pt modelId="{70CBC8B7-E8A0-41AE-8C69-BB44128667DC}" type="pres">
      <dgm:prSet presAssocID="{197BE36F-AED9-4ED5-8246-E176C931DFA8}" presName="Name10" presStyleLbl="parChTrans1D2" presStyleIdx="1" presStyleCnt="2"/>
      <dgm:spPr/>
      <dgm:t>
        <a:bodyPr/>
        <a:lstStyle/>
        <a:p>
          <a:endParaRPr lang="en-US"/>
        </a:p>
      </dgm:t>
    </dgm:pt>
    <dgm:pt modelId="{72BC29C1-163F-48F7-A5EA-1CF0B8C3AF61}" type="pres">
      <dgm:prSet presAssocID="{9001EBC2-C1CC-4B9F-93CF-FEE194DF23C8}" presName="hierRoot2" presStyleCnt="0"/>
      <dgm:spPr/>
    </dgm:pt>
    <dgm:pt modelId="{A1F1EFFC-7BD5-4CA4-9DB2-2D9A42059F24}" type="pres">
      <dgm:prSet presAssocID="{9001EBC2-C1CC-4B9F-93CF-FEE194DF23C8}" presName="composite2" presStyleCnt="0"/>
      <dgm:spPr/>
    </dgm:pt>
    <dgm:pt modelId="{F806A321-88E3-4417-80AB-AC0B4F016D2B}" type="pres">
      <dgm:prSet presAssocID="{9001EBC2-C1CC-4B9F-93CF-FEE194DF23C8}" presName="background2" presStyleLbl="node2" presStyleIdx="1" presStyleCnt="2"/>
      <dgm:spPr>
        <a:prstGeom prst="ellipse">
          <a:avLst/>
        </a:prstGeom>
      </dgm:spPr>
    </dgm:pt>
    <dgm:pt modelId="{71E18103-AF4F-4A61-82B3-A6476F8530E8}" type="pres">
      <dgm:prSet presAssocID="{9001EBC2-C1CC-4B9F-93CF-FEE194DF23C8}" presName="text2" presStyleLbl="fgAcc2" presStyleIdx="1" presStyleCnt="2" custScaleY="39256">
        <dgm:presLayoutVars>
          <dgm:chPref val="3"/>
        </dgm:presLayoutVars>
      </dgm:prSet>
      <dgm:spPr>
        <a:prstGeom prst="ellipse">
          <a:avLst/>
        </a:prstGeom>
      </dgm:spPr>
      <dgm:t>
        <a:bodyPr/>
        <a:lstStyle/>
        <a:p>
          <a:endParaRPr lang="en-US"/>
        </a:p>
      </dgm:t>
    </dgm:pt>
    <dgm:pt modelId="{EFA278D8-3F70-4E66-9B31-D5CED668F45A}" type="pres">
      <dgm:prSet presAssocID="{9001EBC2-C1CC-4B9F-93CF-FEE194DF23C8}" presName="hierChild3" presStyleCnt="0"/>
      <dgm:spPr/>
    </dgm:pt>
    <dgm:pt modelId="{7B051892-9498-4B4C-9908-D6894CF64AFB}" type="pres">
      <dgm:prSet presAssocID="{1BC355B9-51D2-4514-86D1-4A09E0689D16}" presName="Name17" presStyleLbl="parChTrans1D3" presStyleIdx="0" presStyleCnt="2"/>
      <dgm:spPr/>
      <dgm:t>
        <a:bodyPr/>
        <a:lstStyle/>
        <a:p>
          <a:endParaRPr lang="en-US"/>
        </a:p>
      </dgm:t>
    </dgm:pt>
    <dgm:pt modelId="{60C19EA7-F18B-4AAC-8E43-77FCAFBF9E4C}" type="pres">
      <dgm:prSet presAssocID="{092D121C-4A8F-40B6-A2B3-A842F8BEE8EE}" presName="hierRoot3" presStyleCnt="0"/>
      <dgm:spPr/>
    </dgm:pt>
    <dgm:pt modelId="{D5D8F4B5-6F56-4710-A351-194E360163C7}" type="pres">
      <dgm:prSet presAssocID="{092D121C-4A8F-40B6-A2B3-A842F8BEE8EE}" presName="composite3" presStyleCnt="0"/>
      <dgm:spPr/>
    </dgm:pt>
    <dgm:pt modelId="{39B88C2F-8962-47DA-A4AE-EA0A7012CB1B}" type="pres">
      <dgm:prSet presAssocID="{092D121C-4A8F-40B6-A2B3-A842F8BEE8EE}" presName="background3" presStyleLbl="node3" presStyleIdx="0" presStyleCnt="2"/>
      <dgm:spPr/>
    </dgm:pt>
    <dgm:pt modelId="{C65ED064-F805-4F1A-9DCF-003EB232B3CE}" type="pres">
      <dgm:prSet presAssocID="{092D121C-4A8F-40B6-A2B3-A842F8BEE8EE}" presName="text3" presStyleLbl="fgAcc3" presStyleIdx="0" presStyleCnt="2" custScaleY="46502">
        <dgm:presLayoutVars>
          <dgm:chPref val="3"/>
        </dgm:presLayoutVars>
      </dgm:prSet>
      <dgm:spPr/>
      <dgm:t>
        <a:bodyPr/>
        <a:lstStyle/>
        <a:p>
          <a:endParaRPr lang="en-US"/>
        </a:p>
      </dgm:t>
    </dgm:pt>
    <dgm:pt modelId="{66788153-7E8E-4C49-8F1D-B339E86A76B7}" type="pres">
      <dgm:prSet presAssocID="{092D121C-4A8F-40B6-A2B3-A842F8BEE8EE}" presName="hierChild4" presStyleCnt="0"/>
      <dgm:spPr/>
    </dgm:pt>
    <dgm:pt modelId="{B534B9B6-F08B-4D31-8CEE-584E8BDCAA5E}" type="pres">
      <dgm:prSet presAssocID="{AA7EF535-29EC-490A-8907-839999E572BB}" presName="Name17" presStyleLbl="parChTrans1D3" presStyleIdx="1" presStyleCnt="2"/>
      <dgm:spPr/>
      <dgm:t>
        <a:bodyPr/>
        <a:lstStyle/>
        <a:p>
          <a:endParaRPr lang="en-US"/>
        </a:p>
      </dgm:t>
    </dgm:pt>
    <dgm:pt modelId="{0440A971-62B8-4CAC-9AD2-C3AA8912A46E}" type="pres">
      <dgm:prSet presAssocID="{25F016A2-34C9-4BA2-934E-298E0D27A81E}" presName="hierRoot3" presStyleCnt="0"/>
      <dgm:spPr/>
    </dgm:pt>
    <dgm:pt modelId="{106EB01B-5130-41EC-B0B6-7581E305517E}" type="pres">
      <dgm:prSet presAssocID="{25F016A2-34C9-4BA2-934E-298E0D27A81E}" presName="composite3" presStyleCnt="0"/>
      <dgm:spPr/>
    </dgm:pt>
    <dgm:pt modelId="{171D806E-6DB9-4E0C-9E3D-7EF26F5E6C96}" type="pres">
      <dgm:prSet presAssocID="{25F016A2-34C9-4BA2-934E-298E0D27A81E}" presName="background3" presStyleLbl="node3" presStyleIdx="1" presStyleCnt="2"/>
      <dgm:spPr/>
    </dgm:pt>
    <dgm:pt modelId="{F3C6CB2E-097B-4E92-A4AE-7E9AB3229D17}" type="pres">
      <dgm:prSet presAssocID="{25F016A2-34C9-4BA2-934E-298E0D27A81E}" presName="text3" presStyleLbl="fgAcc3" presStyleIdx="1" presStyleCnt="2" custScaleY="40580">
        <dgm:presLayoutVars>
          <dgm:chPref val="3"/>
        </dgm:presLayoutVars>
      </dgm:prSet>
      <dgm:spPr/>
      <dgm:t>
        <a:bodyPr/>
        <a:lstStyle/>
        <a:p>
          <a:endParaRPr lang="en-US"/>
        </a:p>
      </dgm:t>
    </dgm:pt>
    <dgm:pt modelId="{E86B0C22-B9DD-46ED-A120-35972390B6B9}" type="pres">
      <dgm:prSet presAssocID="{25F016A2-34C9-4BA2-934E-298E0D27A81E}" presName="hierChild4" presStyleCnt="0"/>
      <dgm:spPr/>
    </dgm:pt>
  </dgm:ptLst>
  <dgm:cxnLst>
    <dgm:cxn modelId="{B2B1BC3F-B22E-4CD8-B778-DEABE271AF03}" srcId="{C3EEA63D-D39B-42E5-A4AF-1BB95B0FD154}" destId="{9001EBC2-C1CC-4B9F-93CF-FEE194DF23C8}" srcOrd="1" destOrd="0" parTransId="{197BE36F-AED9-4ED5-8246-E176C931DFA8}" sibTransId="{4A61CD94-08B2-4A98-AD2C-7BCD66DA6CC3}"/>
    <dgm:cxn modelId="{CA828D63-823E-480F-BED6-C8A21CCFEE61}" type="presOf" srcId="{092D121C-4A8F-40B6-A2B3-A842F8BEE8EE}" destId="{C65ED064-F805-4F1A-9DCF-003EB232B3CE}" srcOrd="0" destOrd="0" presId="urn:microsoft.com/office/officeart/2005/8/layout/hierarchy1"/>
    <dgm:cxn modelId="{76473C3F-FCA3-489A-AC80-FEF20AFF316F}" type="presOf" srcId="{44D1633D-33E8-40A1-8F2A-B7F0394BF1B3}" destId="{3651D7E3-88E0-4086-BF0E-0A2F36B480EC}" srcOrd="0" destOrd="0" presId="urn:microsoft.com/office/officeart/2005/8/layout/hierarchy1"/>
    <dgm:cxn modelId="{0869F799-7F30-4C60-BC8D-D9211AC77EAC}" type="presOf" srcId="{43ED183E-5BE5-4ABA-8405-6D5B90388C86}" destId="{2732B550-426A-4FEE-B2EE-B4014AE79A7D}" srcOrd="0" destOrd="0" presId="urn:microsoft.com/office/officeart/2005/8/layout/hierarchy1"/>
    <dgm:cxn modelId="{9F526CBB-A3A3-4EB9-A4D8-0AE6AC15E247}" srcId="{43ED183E-5BE5-4ABA-8405-6D5B90388C86}" destId="{C3EEA63D-D39B-42E5-A4AF-1BB95B0FD154}" srcOrd="0" destOrd="0" parTransId="{E067C314-6F8F-4552-90CB-B49654F964D0}" sibTransId="{9EBA8F89-3E08-4C1E-9BD1-CE1294E6505D}"/>
    <dgm:cxn modelId="{7F394E12-9CC1-4D17-8220-EEA534C3A416}" type="presOf" srcId="{1BC355B9-51D2-4514-86D1-4A09E0689D16}" destId="{7B051892-9498-4B4C-9908-D6894CF64AFB}" srcOrd="0" destOrd="0" presId="urn:microsoft.com/office/officeart/2005/8/layout/hierarchy1"/>
    <dgm:cxn modelId="{6E354812-FEF9-47E9-8EFF-720D5EEB5961}" type="presOf" srcId="{C3EEA63D-D39B-42E5-A4AF-1BB95B0FD154}" destId="{63BC65BA-A052-412C-A252-5C9E50A73BF7}" srcOrd="0" destOrd="0" presId="urn:microsoft.com/office/officeart/2005/8/layout/hierarchy1"/>
    <dgm:cxn modelId="{5ADFA6EB-F82D-4D25-A3B9-BAF3F44E813C}" type="presOf" srcId="{9001EBC2-C1CC-4B9F-93CF-FEE194DF23C8}" destId="{71E18103-AF4F-4A61-82B3-A6476F8530E8}" srcOrd="0" destOrd="0" presId="urn:microsoft.com/office/officeart/2005/8/layout/hierarchy1"/>
    <dgm:cxn modelId="{EA17EA03-EBFE-448A-9928-57C05368B54F}" srcId="{9001EBC2-C1CC-4B9F-93CF-FEE194DF23C8}" destId="{092D121C-4A8F-40B6-A2B3-A842F8BEE8EE}" srcOrd="0" destOrd="0" parTransId="{1BC355B9-51D2-4514-86D1-4A09E0689D16}" sibTransId="{E8A21D55-D872-4AD5-AD5E-016398D15715}"/>
    <dgm:cxn modelId="{A92CB03C-26C1-45FE-905E-1703A1A58BFF}" type="presOf" srcId="{25F016A2-34C9-4BA2-934E-298E0D27A81E}" destId="{F3C6CB2E-097B-4E92-A4AE-7E9AB3229D17}" srcOrd="0" destOrd="0" presId="urn:microsoft.com/office/officeart/2005/8/layout/hierarchy1"/>
    <dgm:cxn modelId="{DB05D75D-EB0B-44DA-8F39-0FA975AAE62F}" type="presOf" srcId="{197BE36F-AED9-4ED5-8246-E176C931DFA8}" destId="{70CBC8B7-E8A0-41AE-8C69-BB44128667DC}" srcOrd="0" destOrd="0" presId="urn:microsoft.com/office/officeart/2005/8/layout/hierarchy1"/>
    <dgm:cxn modelId="{19A91FE4-E5B0-4CAA-A993-7DD9F0546325}" type="presOf" srcId="{14B38D21-7BCB-47EF-A45D-223B0CD4FD41}" destId="{7D571723-1772-4C38-AE09-517EEE1B13E5}" srcOrd="0" destOrd="0" presId="urn:microsoft.com/office/officeart/2005/8/layout/hierarchy1"/>
    <dgm:cxn modelId="{4FB4A874-75A8-4437-A631-9164B3E18CE7}" type="presOf" srcId="{AA7EF535-29EC-490A-8907-839999E572BB}" destId="{B534B9B6-F08B-4D31-8CEE-584E8BDCAA5E}" srcOrd="0" destOrd="0" presId="urn:microsoft.com/office/officeart/2005/8/layout/hierarchy1"/>
    <dgm:cxn modelId="{64C100F1-4530-49C2-9C78-1F2D3E0BCB7C}" srcId="{9001EBC2-C1CC-4B9F-93CF-FEE194DF23C8}" destId="{25F016A2-34C9-4BA2-934E-298E0D27A81E}" srcOrd="1" destOrd="0" parTransId="{AA7EF535-29EC-490A-8907-839999E572BB}" sibTransId="{5D41CF98-6BB8-4973-8E8F-4E0A7AB5FEBB}"/>
    <dgm:cxn modelId="{103BB7D6-FD1F-4CE4-ADDD-56EE3DFABB97}" srcId="{C3EEA63D-D39B-42E5-A4AF-1BB95B0FD154}" destId="{14B38D21-7BCB-47EF-A45D-223B0CD4FD41}" srcOrd="0" destOrd="0" parTransId="{44D1633D-33E8-40A1-8F2A-B7F0394BF1B3}" sibTransId="{BB7A9C07-220D-433F-A867-6CF44554E8AD}"/>
    <dgm:cxn modelId="{69EACCD2-251F-41C0-A7C6-E3F26ADD44A2}" type="presParOf" srcId="{2732B550-426A-4FEE-B2EE-B4014AE79A7D}" destId="{F864E571-010E-4324-A027-E19E080283D3}" srcOrd="0" destOrd="0" presId="urn:microsoft.com/office/officeart/2005/8/layout/hierarchy1"/>
    <dgm:cxn modelId="{E794809C-6C16-4009-9401-D740559F0B6D}" type="presParOf" srcId="{F864E571-010E-4324-A027-E19E080283D3}" destId="{04E84BDF-2FB4-48C6-BF5A-411D6D5D9C7E}" srcOrd="0" destOrd="0" presId="urn:microsoft.com/office/officeart/2005/8/layout/hierarchy1"/>
    <dgm:cxn modelId="{01FAD47D-6E94-4086-B1D2-A731AE3EC02C}" type="presParOf" srcId="{04E84BDF-2FB4-48C6-BF5A-411D6D5D9C7E}" destId="{BC64C18F-F666-4DFD-AB67-8C6743FA4DC8}" srcOrd="0" destOrd="0" presId="urn:microsoft.com/office/officeart/2005/8/layout/hierarchy1"/>
    <dgm:cxn modelId="{93D28C07-B865-484F-9C24-489285913289}" type="presParOf" srcId="{04E84BDF-2FB4-48C6-BF5A-411D6D5D9C7E}" destId="{63BC65BA-A052-412C-A252-5C9E50A73BF7}" srcOrd="1" destOrd="0" presId="urn:microsoft.com/office/officeart/2005/8/layout/hierarchy1"/>
    <dgm:cxn modelId="{6BF07D5C-65BD-4704-BD44-227AD7A8F9C9}" type="presParOf" srcId="{F864E571-010E-4324-A027-E19E080283D3}" destId="{EFF7304C-E936-4E66-B1FA-2A6BA92F9A50}" srcOrd="1" destOrd="0" presId="urn:microsoft.com/office/officeart/2005/8/layout/hierarchy1"/>
    <dgm:cxn modelId="{84FE7A63-7FCD-4986-9F4A-FD5A5DFCB095}" type="presParOf" srcId="{EFF7304C-E936-4E66-B1FA-2A6BA92F9A50}" destId="{3651D7E3-88E0-4086-BF0E-0A2F36B480EC}" srcOrd="0" destOrd="0" presId="urn:microsoft.com/office/officeart/2005/8/layout/hierarchy1"/>
    <dgm:cxn modelId="{50AF4CEF-99D1-4833-B6D5-81DBBB88139D}" type="presParOf" srcId="{EFF7304C-E936-4E66-B1FA-2A6BA92F9A50}" destId="{CDEAE5BB-EE29-4840-8BA9-3727CEB22076}" srcOrd="1" destOrd="0" presId="urn:microsoft.com/office/officeart/2005/8/layout/hierarchy1"/>
    <dgm:cxn modelId="{203CB09D-6339-4666-890A-27DD2BF20911}" type="presParOf" srcId="{CDEAE5BB-EE29-4840-8BA9-3727CEB22076}" destId="{51D3F387-79CE-4D69-81F7-D619E8426671}" srcOrd="0" destOrd="0" presId="urn:microsoft.com/office/officeart/2005/8/layout/hierarchy1"/>
    <dgm:cxn modelId="{0B0B28C2-FBFE-4EE9-8E83-5F1FAB9CDD56}" type="presParOf" srcId="{51D3F387-79CE-4D69-81F7-D619E8426671}" destId="{805E1801-936E-4F95-8220-21335527EDBB}" srcOrd="0" destOrd="0" presId="urn:microsoft.com/office/officeart/2005/8/layout/hierarchy1"/>
    <dgm:cxn modelId="{FA31FBB2-AD1E-41A5-9253-9914A53D502A}" type="presParOf" srcId="{51D3F387-79CE-4D69-81F7-D619E8426671}" destId="{7D571723-1772-4C38-AE09-517EEE1B13E5}" srcOrd="1" destOrd="0" presId="urn:microsoft.com/office/officeart/2005/8/layout/hierarchy1"/>
    <dgm:cxn modelId="{27E0361E-F9E8-4D6D-8081-19BBACF0CB7B}" type="presParOf" srcId="{CDEAE5BB-EE29-4840-8BA9-3727CEB22076}" destId="{37B81D21-6A52-4528-B7F8-1ECBC60D8262}" srcOrd="1" destOrd="0" presId="urn:microsoft.com/office/officeart/2005/8/layout/hierarchy1"/>
    <dgm:cxn modelId="{34472C05-13F5-41CC-8D92-474555EAD2DD}" type="presParOf" srcId="{EFF7304C-E936-4E66-B1FA-2A6BA92F9A50}" destId="{70CBC8B7-E8A0-41AE-8C69-BB44128667DC}" srcOrd="2" destOrd="0" presId="urn:microsoft.com/office/officeart/2005/8/layout/hierarchy1"/>
    <dgm:cxn modelId="{E6E68B7E-49B3-4553-8E28-F30216CAC636}" type="presParOf" srcId="{EFF7304C-E936-4E66-B1FA-2A6BA92F9A50}" destId="{72BC29C1-163F-48F7-A5EA-1CF0B8C3AF61}" srcOrd="3" destOrd="0" presId="urn:microsoft.com/office/officeart/2005/8/layout/hierarchy1"/>
    <dgm:cxn modelId="{CC7B496C-C219-4281-96B7-477FC859A0A9}" type="presParOf" srcId="{72BC29C1-163F-48F7-A5EA-1CF0B8C3AF61}" destId="{A1F1EFFC-7BD5-4CA4-9DB2-2D9A42059F24}" srcOrd="0" destOrd="0" presId="urn:microsoft.com/office/officeart/2005/8/layout/hierarchy1"/>
    <dgm:cxn modelId="{0258EEB2-0B65-474A-89A3-4DEB799E9AD8}" type="presParOf" srcId="{A1F1EFFC-7BD5-4CA4-9DB2-2D9A42059F24}" destId="{F806A321-88E3-4417-80AB-AC0B4F016D2B}" srcOrd="0" destOrd="0" presId="urn:microsoft.com/office/officeart/2005/8/layout/hierarchy1"/>
    <dgm:cxn modelId="{BCCBE7A2-8E8F-4BFD-BC8E-E76F8C5E6FB4}" type="presParOf" srcId="{A1F1EFFC-7BD5-4CA4-9DB2-2D9A42059F24}" destId="{71E18103-AF4F-4A61-82B3-A6476F8530E8}" srcOrd="1" destOrd="0" presId="urn:microsoft.com/office/officeart/2005/8/layout/hierarchy1"/>
    <dgm:cxn modelId="{4C5D69AB-0ADD-486F-893B-ADD30D83CA32}" type="presParOf" srcId="{72BC29C1-163F-48F7-A5EA-1CF0B8C3AF61}" destId="{EFA278D8-3F70-4E66-9B31-D5CED668F45A}" srcOrd="1" destOrd="0" presId="urn:microsoft.com/office/officeart/2005/8/layout/hierarchy1"/>
    <dgm:cxn modelId="{DC123BA5-A0E9-4385-8A76-E3E945CD5EF1}" type="presParOf" srcId="{EFA278D8-3F70-4E66-9B31-D5CED668F45A}" destId="{7B051892-9498-4B4C-9908-D6894CF64AFB}" srcOrd="0" destOrd="0" presId="urn:microsoft.com/office/officeart/2005/8/layout/hierarchy1"/>
    <dgm:cxn modelId="{E74723C6-3656-4C62-BFD5-3A6E6EBC8864}" type="presParOf" srcId="{EFA278D8-3F70-4E66-9B31-D5CED668F45A}" destId="{60C19EA7-F18B-4AAC-8E43-77FCAFBF9E4C}" srcOrd="1" destOrd="0" presId="urn:microsoft.com/office/officeart/2005/8/layout/hierarchy1"/>
    <dgm:cxn modelId="{6E1B5259-299C-45C5-BD2E-C884A239B1B9}" type="presParOf" srcId="{60C19EA7-F18B-4AAC-8E43-77FCAFBF9E4C}" destId="{D5D8F4B5-6F56-4710-A351-194E360163C7}" srcOrd="0" destOrd="0" presId="urn:microsoft.com/office/officeart/2005/8/layout/hierarchy1"/>
    <dgm:cxn modelId="{9ECA5F97-8247-4537-B8EB-3E103D0F24EA}" type="presParOf" srcId="{D5D8F4B5-6F56-4710-A351-194E360163C7}" destId="{39B88C2F-8962-47DA-A4AE-EA0A7012CB1B}" srcOrd="0" destOrd="0" presId="urn:microsoft.com/office/officeart/2005/8/layout/hierarchy1"/>
    <dgm:cxn modelId="{39733C6E-34BF-4608-8A10-DE1FEFC5E779}" type="presParOf" srcId="{D5D8F4B5-6F56-4710-A351-194E360163C7}" destId="{C65ED064-F805-4F1A-9DCF-003EB232B3CE}" srcOrd="1" destOrd="0" presId="urn:microsoft.com/office/officeart/2005/8/layout/hierarchy1"/>
    <dgm:cxn modelId="{C8988CDE-04B6-456C-B0B0-750EB4D507D4}" type="presParOf" srcId="{60C19EA7-F18B-4AAC-8E43-77FCAFBF9E4C}" destId="{66788153-7E8E-4C49-8F1D-B339E86A76B7}" srcOrd="1" destOrd="0" presId="urn:microsoft.com/office/officeart/2005/8/layout/hierarchy1"/>
    <dgm:cxn modelId="{435FA040-9154-42DC-9F7B-D9B4E598D588}" type="presParOf" srcId="{EFA278D8-3F70-4E66-9B31-D5CED668F45A}" destId="{B534B9B6-F08B-4D31-8CEE-584E8BDCAA5E}" srcOrd="2" destOrd="0" presId="urn:microsoft.com/office/officeart/2005/8/layout/hierarchy1"/>
    <dgm:cxn modelId="{F25C97B2-5E82-444A-8E26-8755A27AE91F}" type="presParOf" srcId="{EFA278D8-3F70-4E66-9B31-D5CED668F45A}" destId="{0440A971-62B8-4CAC-9AD2-C3AA8912A46E}" srcOrd="3" destOrd="0" presId="urn:microsoft.com/office/officeart/2005/8/layout/hierarchy1"/>
    <dgm:cxn modelId="{100E2487-CDA6-4153-AFE9-AA9A235595E5}" type="presParOf" srcId="{0440A971-62B8-4CAC-9AD2-C3AA8912A46E}" destId="{106EB01B-5130-41EC-B0B6-7581E305517E}" srcOrd="0" destOrd="0" presId="urn:microsoft.com/office/officeart/2005/8/layout/hierarchy1"/>
    <dgm:cxn modelId="{7E938EBB-447A-4428-849C-5B8BF7B3F8A8}" type="presParOf" srcId="{106EB01B-5130-41EC-B0B6-7581E305517E}" destId="{171D806E-6DB9-4E0C-9E3D-7EF26F5E6C96}" srcOrd="0" destOrd="0" presId="urn:microsoft.com/office/officeart/2005/8/layout/hierarchy1"/>
    <dgm:cxn modelId="{273C3436-DA15-49FC-84A6-333D6AEDC7D1}" type="presParOf" srcId="{106EB01B-5130-41EC-B0B6-7581E305517E}" destId="{F3C6CB2E-097B-4E92-A4AE-7E9AB3229D17}" srcOrd="1" destOrd="0" presId="urn:microsoft.com/office/officeart/2005/8/layout/hierarchy1"/>
    <dgm:cxn modelId="{1B2CD821-22D1-4FEE-A729-32DADF850596}" type="presParOf" srcId="{0440A971-62B8-4CAC-9AD2-C3AA8912A46E}" destId="{E86B0C22-B9DD-46ED-A120-35972390B6B9}"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34B9B6-F08B-4D31-8CEE-584E8BDCAA5E}">
      <dsp:nvSpPr>
        <dsp:cNvPr id="0" name=""/>
        <dsp:cNvSpPr/>
      </dsp:nvSpPr>
      <dsp:spPr>
        <a:xfrm>
          <a:off x="2774038" y="1497009"/>
          <a:ext cx="983432" cy="468024"/>
        </a:xfrm>
        <a:custGeom>
          <a:avLst/>
          <a:gdLst/>
          <a:ahLst/>
          <a:cxnLst/>
          <a:rect l="0" t="0" r="0" b="0"/>
          <a:pathLst>
            <a:path>
              <a:moveTo>
                <a:pt x="0" y="0"/>
              </a:moveTo>
              <a:lnTo>
                <a:pt x="0" y="318944"/>
              </a:lnTo>
              <a:lnTo>
                <a:pt x="983432" y="318944"/>
              </a:lnTo>
              <a:lnTo>
                <a:pt x="983432" y="4680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051892-9498-4B4C-9908-D6894CF64AFB}">
      <dsp:nvSpPr>
        <dsp:cNvPr id="0" name=""/>
        <dsp:cNvSpPr/>
      </dsp:nvSpPr>
      <dsp:spPr>
        <a:xfrm>
          <a:off x="1790606" y="1497009"/>
          <a:ext cx="983432" cy="468024"/>
        </a:xfrm>
        <a:custGeom>
          <a:avLst/>
          <a:gdLst/>
          <a:ahLst/>
          <a:cxnLst/>
          <a:rect l="0" t="0" r="0" b="0"/>
          <a:pathLst>
            <a:path>
              <a:moveTo>
                <a:pt x="983432" y="0"/>
              </a:moveTo>
              <a:lnTo>
                <a:pt x="983432" y="318944"/>
              </a:lnTo>
              <a:lnTo>
                <a:pt x="0" y="318944"/>
              </a:lnTo>
              <a:lnTo>
                <a:pt x="0" y="4680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CBC8B7-E8A0-41AE-8C69-BB44128667DC}">
      <dsp:nvSpPr>
        <dsp:cNvPr id="0" name=""/>
        <dsp:cNvSpPr/>
      </dsp:nvSpPr>
      <dsp:spPr>
        <a:xfrm>
          <a:off x="1790606" y="627838"/>
          <a:ext cx="983432" cy="468024"/>
        </a:xfrm>
        <a:custGeom>
          <a:avLst/>
          <a:gdLst/>
          <a:ahLst/>
          <a:cxnLst/>
          <a:rect l="0" t="0" r="0" b="0"/>
          <a:pathLst>
            <a:path>
              <a:moveTo>
                <a:pt x="0" y="0"/>
              </a:moveTo>
              <a:lnTo>
                <a:pt x="0" y="318944"/>
              </a:lnTo>
              <a:lnTo>
                <a:pt x="983432" y="318944"/>
              </a:lnTo>
              <a:lnTo>
                <a:pt x="983432" y="468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1D7E3-88E0-4086-BF0E-0A2F36B480EC}">
      <dsp:nvSpPr>
        <dsp:cNvPr id="0" name=""/>
        <dsp:cNvSpPr/>
      </dsp:nvSpPr>
      <dsp:spPr>
        <a:xfrm>
          <a:off x="807173" y="627838"/>
          <a:ext cx="983432" cy="468024"/>
        </a:xfrm>
        <a:custGeom>
          <a:avLst/>
          <a:gdLst/>
          <a:ahLst/>
          <a:cxnLst/>
          <a:rect l="0" t="0" r="0" b="0"/>
          <a:pathLst>
            <a:path>
              <a:moveTo>
                <a:pt x="983432" y="0"/>
              </a:moveTo>
              <a:lnTo>
                <a:pt x="983432" y="318944"/>
              </a:lnTo>
              <a:lnTo>
                <a:pt x="0" y="318944"/>
              </a:lnTo>
              <a:lnTo>
                <a:pt x="0" y="4680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4C18F-F666-4DFD-AB67-8C6743FA4DC8}">
      <dsp:nvSpPr>
        <dsp:cNvPr id="0" name=""/>
        <dsp:cNvSpPr/>
      </dsp:nvSpPr>
      <dsp:spPr>
        <a:xfrm>
          <a:off x="985979" y="160657"/>
          <a:ext cx="1609252" cy="467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BC65BA-A052-412C-A252-5C9E50A73BF7}">
      <dsp:nvSpPr>
        <dsp:cNvPr id="0" name=""/>
        <dsp:cNvSpPr/>
      </dsp:nvSpPr>
      <dsp:spPr>
        <a:xfrm>
          <a:off x="1164785" y="330522"/>
          <a:ext cx="1609252" cy="46718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Dimensi Horizontal</a:t>
          </a:r>
        </a:p>
      </dsp:txBody>
      <dsp:txXfrm>
        <a:off x="1400454" y="398939"/>
        <a:ext cx="1137914" cy="330346"/>
      </dsp:txXfrm>
    </dsp:sp>
    <dsp:sp modelId="{805E1801-936E-4F95-8220-21335527EDBB}">
      <dsp:nvSpPr>
        <dsp:cNvPr id="0" name=""/>
        <dsp:cNvSpPr/>
      </dsp:nvSpPr>
      <dsp:spPr>
        <a:xfrm>
          <a:off x="2547" y="1095862"/>
          <a:ext cx="1609252" cy="4766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571723-1772-4C38-AE09-517EEE1B13E5}">
      <dsp:nvSpPr>
        <dsp:cNvPr id="0" name=""/>
        <dsp:cNvSpPr/>
      </dsp:nvSpPr>
      <dsp:spPr>
        <a:xfrm>
          <a:off x="181353" y="1265727"/>
          <a:ext cx="1609252" cy="4766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"Merah"</a:t>
          </a:r>
        </a:p>
      </dsp:txBody>
      <dsp:txXfrm>
        <a:off x="195312" y="1279686"/>
        <a:ext cx="1581334" cy="448694"/>
      </dsp:txXfrm>
    </dsp:sp>
    <dsp:sp modelId="{F806A321-88E3-4417-80AB-AC0B4F016D2B}">
      <dsp:nvSpPr>
        <dsp:cNvPr id="0" name=""/>
        <dsp:cNvSpPr/>
      </dsp:nvSpPr>
      <dsp:spPr>
        <a:xfrm>
          <a:off x="1969411" y="1095862"/>
          <a:ext cx="1609252" cy="40114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E18103-AF4F-4A61-82B3-A6476F8530E8}">
      <dsp:nvSpPr>
        <dsp:cNvPr id="0" name=""/>
        <dsp:cNvSpPr/>
      </dsp:nvSpPr>
      <dsp:spPr>
        <a:xfrm>
          <a:off x="2148217" y="1265727"/>
          <a:ext cx="1609252" cy="401147"/>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Dimensi Vertikal</a:t>
          </a:r>
        </a:p>
      </dsp:txBody>
      <dsp:txXfrm>
        <a:off x="2383886" y="1324474"/>
        <a:ext cx="1137914" cy="283653"/>
      </dsp:txXfrm>
    </dsp:sp>
    <dsp:sp modelId="{39B88C2F-8962-47DA-A4AE-EA0A7012CB1B}">
      <dsp:nvSpPr>
        <dsp:cNvPr id="0" name=""/>
        <dsp:cNvSpPr/>
      </dsp:nvSpPr>
      <dsp:spPr>
        <a:xfrm>
          <a:off x="985979" y="1965033"/>
          <a:ext cx="1609252" cy="475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5ED064-F805-4F1A-9DCF-003EB232B3CE}">
      <dsp:nvSpPr>
        <dsp:cNvPr id="0" name=""/>
        <dsp:cNvSpPr/>
      </dsp:nvSpPr>
      <dsp:spPr>
        <a:xfrm>
          <a:off x="1164785" y="2134899"/>
          <a:ext cx="1609252" cy="4751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"Biru"</a:t>
          </a:r>
        </a:p>
      </dsp:txBody>
      <dsp:txXfrm>
        <a:off x="1178703" y="2148817"/>
        <a:ext cx="1581416" cy="447356"/>
      </dsp:txXfrm>
    </dsp:sp>
    <dsp:sp modelId="{171D806E-6DB9-4E0C-9E3D-7EF26F5E6C96}">
      <dsp:nvSpPr>
        <dsp:cNvPr id="0" name=""/>
        <dsp:cNvSpPr/>
      </dsp:nvSpPr>
      <dsp:spPr>
        <a:xfrm>
          <a:off x="2952843" y="1965033"/>
          <a:ext cx="1609252" cy="41467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C6CB2E-097B-4E92-A4AE-7E9AB3229D17}">
      <dsp:nvSpPr>
        <dsp:cNvPr id="0" name=""/>
        <dsp:cNvSpPr/>
      </dsp:nvSpPr>
      <dsp:spPr>
        <a:xfrm>
          <a:off x="3131649" y="2134899"/>
          <a:ext cx="1609252" cy="41467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Cluster "Putih"</a:t>
          </a:r>
        </a:p>
      </dsp:txBody>
      <dsp:txXfrm>
        <a:off x="3143794" y="2147044"/>
        <a:ext cx="1584962" cy="3903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Droid Sans Fallback">
    <w:altName w:val="MS Mincho"/>
    <w:panose1 w:val="020B0502000000000001"/>
    <w:charset w:val="80"/>
    <w:family w:val="swiss"/>
    <w:pitch w:val="variable"/>
    <w:sig w:usb0="802002AF" w:usb1="2BDFFCFB" w:usb2="00800016" w:usb3="00000000" w:csb0="001A0000" w:csb1="00000000"/>
  </w:font>
  <w:font w:name="Lohit Hindi">
    <w:altName w:val="MS Mincho"/>
    <w:charset w:val="80"/>
    <w:family w:val="auto"/>
    <w:pitch w:val="variable"/>
  </w:font>
  <w:font w:name="Tahoma">
    <w:panose1 w:val="020B0604030504040204"/>
    <w:charset w:val="00"/>
    <w:family w:val="swiss"/>
    <w:pitch w:val="variable"/>
    <w:sig w:usb0="800022EF" w:usb1="C000205A" w:usb2="00000008" w:usb3="00000000" w:csb0="00000057" w:csb1="00000000"/>
  </w:font>
  <w:font w:name="DejaVu Sans">
    <w:panose1 w:val="020B0603030804020204"/>
    <w:charset w:val="00"/>
    <w:family w:val="swiss"/>
    <w:pitch w:val="variable"/>
    <w:sig w:usb0="E7002EFF" w:usb1="D200FDFF" w:usb2="0A24602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F4F"/>
    <w:rsid w:val="002A2F4F"/>
  </w:rsids>
  <m:mathPr>
    <m:mathFont m:val="Cambria Math"/>
    <m:brkBin m:val="before"/>
    <m:brkBinSub m:val="--"/>
    <m:smallFrac m:val="0"/>
    <m:dispDef/>
    <m:lMargin m:val="0"/>
    <m:rMargin m:val="0"/>
    <m:defJc m:val="centerGroup"/>
    <m:wrapIndent m:val="1440"/>
    <m:intLim m:val="subSup"/>
    <m:naryLim m:val="undOvr"/>
  </m:mathPr>
  <w:themeFontLang w:val="id-ID"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7F76BBE7604E91B832AEFDE336B8D8">
    <w:name w:val="407F76BBE7604E91B832AEFDE336B8D8"/>
    <w:rsid w:val="002A2F4F"/>
  </w:style>
  <w:style w:type="paragraph" w:customStyle="1" w:styleId="2C03C40B23C64400BC51839BDD610ACC">
    <w:name w:val="2C03C40B23C64400BC51839BDD610ACC"/>
    <w:rsid w:val="002A2F4F"/>
  </w:style>
  <w:style w:type="paragraph" w:customStyle="1" w:styleId="679F89C0B7DB48D1A01895E133856799">
    <w:name w:val="679F89C0B7DB48D1A01895E133856799"/>
    <w:rsid w:val="002A2F4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7F76BBE7604E91B832AEFDE336B8D8">
    <w:name w:val="407F76BBE7604E91B832AEFDE336B8D8"/>
    <w:rsid w:val="002A2F4F"/>
  </w:style>
  <w:style w:type="paragraph" w:customStyle="1" w:styleId="2C03C40B23C64400BC51839BDD610ACC">
    <w:name w:val="2C03C40B23C64400BC51839BDD610ACC"/>
    <w:rsid w:val="002A2F4F"/>
  </w:style>
  <w:style w:type="paragraph" w:customStyle="1" w:styleId="679F89C0B7DB48D1A01895E133856799">
    <w:name w:val="679F89C0B7DB48D1A01895E133856799"/>
    <w:rsid w:val="002A2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13">
  <b:Source>
    <b:Tag>Mic00</b:Tag>
    <b:SourceType>Book</b:SourceType>
    <b:Guid>{88DB8B29-E983-45C2-B341-68553793D11F}</b:Guid>
    <b:Title>Supervised and Unsupervised Pattern Recognition: Feature Extraction in  Computational Intelligence</b:Title>
    <b:Year>2000</b:Year>
    <b:Author>
      <b:Author>
        <b:NameList>
          <b:Person>
            <b:Last>Micheli-Tzanakou</b:Last>
            <b:First>Evangelia</b:First>
          </b:Person>
        </b:NameList>
      </b:Author>
    </b:Author>
    <b:Publisher>CRC Press</b:Publisher>
    <b:RefOrder>6</b:RefOrder>
  </b:Source>
  <b:Source>
    <b:Tag>Ric00</b:Tag>
    <b:SourceType>Book</b:SourceType>
    <b:Guid>{2BC697F5-031F-49DE-BF63-87E212AB7F74}</b:Guid>
    <b:Author>
      <b:Author>
        <b:NameList>
          <b:Person>
            <b:Last>Duda</b:Last>
            <b:First>Richard</b:First>
            <b:Middle>O.</b:Middle>
          </b:Person>
          <b:Person>
            <b:Last>Hart</b:Last>
            <b:First>Peter</b:First>
            <b:Middle>E.</b:Middle>
          </b:Person>
          <b:Person>
            <b:Last>Stork</b:Last>
            <b:First>David</b:First>
            <b:Middle>G.</b:Middle>
          </b:Person>
        </b:NameList>
      </b:Author>
    </b:Author>
    <b:Title>Pattern Classification</b:Title>
    <b:Year>2000</b:Year>
    <b:Publisher>Wiley-Interscience</b:Publisher>
    <b:RefOrder>7</b:RefOrder>
  </b:Source>
  <b:Source>
    <b:Tag>Rya06</b:Tag>
    <b:SourceType>ConferenceProceedings</b:SourceType>
    <b:Guid>{B35C049E-6FEB-4FD3-805F-2DA9AF501790}</b:Guid>
    <b:Title>Grammatical Evolution Tutorial</b:Title>
    <b:Year>2006</b:Year>
    <b:Author>
      <b:Author>
        <b:NameList>
          <b:Person>
            <b:Last>Conor</b:Last>
            <b:First>Ryan</b:First>
          </b:Person>
        </b:NameList>
      </b:Author>
    </b:Author>
    <b:ConferenceName>Gecco 2006</b:ConferenceName>
    <b:RefOrder>9</b:RefOrder>
  </b:Source>
  <b:Source>
    <b:Tag>Gav05</b:Tag>
    <b:SourceType>ConferenceProceedings</b:SourceType>
    <b:Guid>{C39C4B20-031A-4111-8578-354FD4A6F4B2}</b:Guid>
    <b:Title>Classification of Fetal Heart Rate Using Grammatical Evolution</b:Title>
    <b:Year>2005</b:Year>
    <b:ConferenceName>IEEE Workshop on Signal Processing Systems Design and Implementation</b:ConferenceName>
    <b:Author>
      <b:Author>
        <b:NameList>
          <b:Person>
            <b:Last>Gavrilis</b:Last>
            <b:First>D.</b:First>
          </b:Person>
          <b:Person>
            <b:Last>Tsoulous</b:Last>
            <b:First>I.</b:First>
            <b:Middle>G.</b:Middle>
          </b:Person>
          <b:Person>
            <b:Last>Georgoulas</b:Last>
            <b:First>G.</b:First>
          </b:Person>
          <b:Person>
            <b:Last>Glavas</b:Last>
            <b:First>E.</b:First>
          </b:Person>
        </b:NameList>
      </b:Author>
    </b:Author>
    <b:RefOrder>2</b:RefOrder>
  </b:Source>
  <b:Source>
    <b:Tag>Gav08</b:Tag>
    <b:SourceType>JournalArticle</b:SourceType>
    <b:Guid>{DFDABC50-F131-47C3-B66A-442175680FDA}</b:Guid>
    <b:Title>Selecting and Constructing Features Using Grammatical Evolution</b:Title>
    <b:Pages>1358-1365</b:Pages>
    <b:Year>2008</b:Year>
    <b:Author>
      <b:Author>
        <b:NameList>
          <b:Person>
            <b:Last>Gavrilis</b:Last>
            <b:First>D.</b:First>
          </b:Person>
          <b:Person>
            <b:Last>Tsoulous</b:Last>
            <b:First>I.</b:First>
            <b:Middle>G.</b:Middle>
          </b:Person>
          <b:Person>
            <b:Last>Dermatas</b:Last>
            <b:First>E.</b:First>
          </b:Person>
        </b:NameList>
      </b:Author>
    </b:Author>
    <b:JournalName>Journal Pattern Recognition Letters</b:JournalName>
    <b:RefOrder>3</b:RefOrder>
  </b:Source>
  <b:Source>
    <b:Tag>Gun12</b:Tag>
    <b:SourceType>JournalArticle</b:SourceType>
    <b:Guid>{63685125-BC6F-4755-9847-8E0CFC38E18F}</b:Guid>
    <b:Author>
      <b:Author>
        <b:NameList>
          <b:Person>
            <b:Last>Gunawan</b:Last>
            <b:First>G.</b:First>
            <b:Middle>F.</b:Middle>
          </b:Person>
          <b:Person>
            <b:Last>Gosaria</b:Last>
            <b:First>S.</b:First>
            <b:Middle>C.</b:Middle>
          </b:Person>
          <b:Person>
            <b:Last>Arifin</b:Last>
            <b:First>A.</b:First>
            <b:Middle>Z.</b:Middle>
          </b:Person>
        </b:NameList>
      </b:Author>
    </b:Author>
    <b:Title>Grammatical Evolution For Feature Extraction In Local Thresholding Problem</b:Title>
    <b:JournalName>Jurnal Ilmu Komputer dan Informasi</b:JournalName>
    <b:Year>2012</b:Year>
    <b:Volume>5</b:Volume>
    <b:Issue>2</b:Issue>
    <b:RefOrder>1</b:RefOrder>
  </b:Source>
  <b:Source>
    <b:Tag>Ped11</b:Tag>
    <b:SourceType>JournalArticle</b:SourceType>
    <b:Guid>{79824D9F-2639-4111-839F-59FF697D3C3D}</b:Guid>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Person>
            <b:Last>Weiss</b:Last>
            <b:First>R.</b:First>
          </b:Person>
          <b:Person>
            <b:Last>Dubourg</b:Last>
            <b:First>V.</b:First>
          </b:Person>
          <b:Person>
            <b:Last>Vanderplas</b:Last>
            <b:First>J.</b:First>
          </b:Person>
          <b:Person>
            <b:Last>Passos</b:Last>
            <b:First>A.</b:First>
          </b:Person>
          <b:Person>
            <b:Last>Cournapeau</b:Last>
            <b:First>D.</b:First>
          </b:Person>
          <b:Person>
            <b:Last>Brucher</b:Last>
            <b:First>M.</b:First>
          </b:Person>
          <b:Person>
            <b:Last>Perrot</b:Last>
            <b:First>M</b:First>
          </b:Person>
          <b:Person>
            <b:Last>Duchesnay</b:Last>
            <b:First>E.</b:First>
          </b:Person>
        </b:NameList>
      </b:Author>
    </b:Author>
    <b:Title>Scikit-learn: Machine Learning in Python</b:Title>
    <b:JournalName>Journal of Machine Learning Research</b:JournalName>
    <b:Year>2011</b:Year>
    <b:Pages>2825-2830</b:Pages>
    <b:Volume>12</b:Volume>
    <b:RefOrder>10</b:RefOrder>
  </b:Source>
  <b:Source>
    <b:Tag>Har06</b:Tag>
    <b:SourceType>ConferenceProceedings</b:SourceType>
    <b:Guid>{C6EB6DA1-2B4B-49F3-B766-C8FF62A60062}</b:Guid>
    <b:Author>
      <b:Author>
        <b:NameList>
          <b:Person>
            <b:Last>Harper</b:Last>
            <b:First>R.</b:First>
          </b:Person>
          <b:Person>
            <b:Last>Blair</b:Last>
            <b:First>A.</b:First>
          </b:Person>
        </b:NameList>
      </b:Author>
    </b:Author>
    <b:Title>Dynamically Define Functions in Grammatical Evolution</b:Title>
    <b:Year>2006</b:Year>
    <b:ConferenceName>IEEE Congress of Evolutionary Computation</b:ConferenceName>
    <b:RefOrder>8</b:RefOrder>
  </b:Source>
  <b:Source>
    <b:Tag>Guo11</b:Tag>
    <b:SourceType>JournalArticle</b:SourceType>
    <b:Guid>{DF782824-F40B-4684-BFBB-DA7F715B9C4C}</b:Guid>
    <b:Author>
      <b:Author>
        <b:NameList>
          <b:Person>
            <b:Last>Guo</b:Last>
            <b:First>L.</b:First>
          </b:Person>
          <b:Person>
            <b:Last>Rivero</b:Last>
            <b:First>D.</b:First>
          </b:Person>
          <b:Person>
            <b:Last>Dorado</b:Last>
            <b:First>J.</b:First>
          </b:Person>
          <b:Person>
            <b:Last>Munteanu</b:Last>
            <b:First>C.</b:First>
            <b:Middle>R.</b:Middle>
          </b:Person>
          <b:Person>
            <b:Last>Pazos</b:Last>
            <b:First>A</b:First>
          </b:Person>
        </b:NameList>
      </b:Author>
    </b:Author>
    <b:Title>Automatic feature extraction using genetic programming: An application to epileptic EEG classification</b:Title>
    <b:JournalName>Expert Systems with Applications</b:JournalName>
    <b:Year>2011</b:Year>
    <b:Pages>10425-10436</b:Pages>
    <b:Volume>38</b:Volume>
    <b:RefOrder>5</b:RefOrder>
  </b:Source>
  <b:Source>
    <b:Tag>LiB11</b:Tag>
    <b:SourceType>JournalArticle</b:SourceType>
    <b:Guid>{88F6811C-2968-4715-82AE-BF3BE1FCD227}</b:Guid>
    <b:Author>
      <b:Author>
        <b:NameList>
          <b:Person>
            <b:Last>Li</b:Last>
            <b:First>B.</b:First>
          </b:Person>
          <b:Person>
            <b:Last>Zhang</b:Last>
            <b:First>P.Y.</b:First>
          </b:Person>
          <b:Person>
            <b:Last>Tian</b:Last>
            <b:First>H.</b:First>
          </b:Person>
          <b:Person>
            <b:Last>Mi</b:Last>
            <b:First>S.S.</b:First>
          </b:Person>
          <b:Person>
            <b:Last>Liu</b:Last>
            <b:First>D.S.</b:First>
          </b:Person>
          <b:Person>
            <b:Last>Ruo</b:Last>
            <b:First>G.Q.</b:First>
          </b:Person>
        </b:NameList>
      </b:Author>
    </b:Author>
    <b:Title>A new feature extraction and selection scheme for hybrid fault diagnosis of gearbox</b:Title>
    <b:JournalName>Expert Systems with Applications</b:JournalName>
    <b:Year>2011</b:Year>
    <b:Pages>10000-10009</b:Pages>
    <b:Volume>38</b:Volume>
    <b:RefOrder>4</b:RefOrder>
  </b:Source>
</b:Sources>
</file>

<file path=customXml/itemProps1.xml><?xml version="1.0" encoding="utf-8"?>
<ds:datastoreItem xmlns:ds="http://schemas.openxmlformats.org/officeDocument/2006/customXml" ds:itemID="{B0A60D98-2B7C-41E4-9E7B-09E031592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69</Pages>
  <Words>12910</Words>
  <Characters>73587</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Indra Iswara</dc:creator>
  <cp:keywords/>
  <dc:description/>
  <cp:lastModifiedBy>gofrendi</cp:lastModifiedBy>
  <cp:revision>53</cp:revision>
  <cp:lastPrinted>2013-07-22T02:16:00Z</cp:lastPrinted>
  <dcterms:created xsi:type="dcterms:W3CDTF">2013-07-22T01:58:00Z</dcterms:created>
  <dcterms:modified xsi:type="dcterms:W3CDTF">2013-08-07T04:36:00Z</dcterms:modified>
</cp:coreProperties>
</file>